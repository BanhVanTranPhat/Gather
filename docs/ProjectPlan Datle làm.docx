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Bidi"/>
        </w:rPr>
        <w:id w:val="-235170239"/>
        <w:docPartObj>
          <w:docPartGallery w:val="Cover Pages"/>
          <w:docPartUnique/>
        </w:docPartObj>
      </w:sdtPr>
      <w:sdtEndPr>
        <w:rPr>
          <w:caps/>
          <w:smallCaps/>
        </w:rPr>
      </w:sdtEndPr>
      <w:sdtContent>
        <w:p w14:paraId="04D2B9BB" w14:textId="4214C98F" w:rsidR="00C4469E" w:rsidRPr="00AA4C8A" w:rsidRDefault="00C4469E" w:rsidP="004672F1">
          <w:pPr>
            <w:spacing w:line="360" w:lineRule="auto"/>
            <w:jc w:val="center"/>
            <w:rPr>
              <w:rFonts w:asciiTheme="majorHAnsi" w:hAnsiTheme="majorHAnsi" w:cstheme="majorHAnsi"/>
              <w:lang w:val="en-US"/>
            </w:rPr>
          </w:pPr>
          <w:r w:rsidRPr="00AA4C8A">
            <w:rPr>
              <w:rFonts w:asciiTheme="majorHAnsi" w:hAnsiTheme="majorHAnsi" w:cstheme="majorHAnsi"/>
              <w:sz w:val="28"/>
              <w:szCs w:val="28"/>
            </w:rPr>
            <w:t>MINISTRY OF EDUCATION AND TRAINING</w:t>
          </w:r>
        </w:p>
        <w:p w14:paraId="232BE6FE" w14:textId="77777777" w:rsidR="00C4469E" w:rsidRPr="00AA4C8A" w:rsidRDefault="00C4469E" w:rsidP="004672F1">
          <w:pPr>
            <w:spacing w:line="360" w:lineRule="auto"/>
            <w:jc w:val="center"/>
            <w:rPr>
              <w:rFonts w:asciiTheme="majorHAnsi" w:hAnsiTheme="majorHAnsi" w:cstheme="majorHAnsi"/>
              <w:sz w:val="36"/>
              <w:szCs w:val="36"/>
            </w:rPr>
          </w:pPr>
          <w:r w:rsidRPr="00AA4C8A">
            <w:rPr>
              <w:rFonts w:asciiTheme="majorHAnsi" w:hAnsiTheme="majorHAnsi" w:cstheme="majorHAnsi"/>
              <w:b/>
              <w:sz w:val="36"/>
              <w:szCs w:val="36"/>
            </w:rPr>
            <w:t>VAN LANG UNIVERSITY</w:t>
          </w:r>
        </w:p>
        <w:p w14:paraId="6649709E" w14:textId="52B61FC4" w:rsidR="00C4469E" w:rsidRPr="00AA4C8A" w:rsidRDefault="67F192DA" w:rsidP="0FD8084D">
          <w:pPr>
            <w:spacing w:line="360" w:lineRule="auto"/>
            <w:jc w:val="center"/>
            <w:rPr>
              <w:rFonts w:asciiTheme="majorHAnsi" w:hAnsiTheme="majorHAnsi" w:cstheme="majorBidi"/>
              <w:b/>
              <w:bCs/>
              <w:sz w:val="36"/>
              <w:szCs w:val="36"/>
            </w:rPr>
          </w:pPr>
          <w:r w:rsidRPr="0FD8084D">
            <w:rPr>
              <w:rFonts w:asciiTheme="majorHAnsi" w:hAnsiTheme="majorHAnsi" w:cstheme="majorBidi"/>
              <w:b/>
              <w:bCs/>
              <w:sz w:val="36"/>
              <w:szCs w:val="36"/>
            </w:rPr>
            <w:t xml:space="preserve">SCHOOL </w:t>
          </w:r>
          <w:r w:rsidR="00C4469E" w:rsidRPr="0FD8084D">
            <w:rPr>
              <w:rFonts w:asciiTheme="majorHAnsi" w:hAnsiTheme="majorHAnsi" w:cstheme="majorBidi"/>
              <w:b/>
              <w:bCs/>
              <w:sz w:val="36"/>
              <w:szCs w:val="36"/>
            </w:rPr>
            <w:t>OF TECHNOLOGY</w:t>
          </w:r>
        </w:p>
        <w:p w14:paraId="2A724F24" w14:textId="1EEC4452" w:rsidR="00C4469E" w:rsidRPr="00AA4C8A" w:rsidRDefault="00C4469E" w:rsidP="004672F1">
          <w:pPr>
            <w:spacing w:before="240" w:after="240" w:line="360" w:lineRule="auto"/>
            <w:jc w:val="center"/>
            <w:rPr>
              <w:rFonts w:asciiTheme="majorHAnsi" w:hAnsiTheme="majorHAnsi" w:cstheme="majorHAnsi"/>
              <w:sz w:val="26"/>
              <w:szCs w:val="26"/>
            </w:rPr>
          </w:pPr>
          <w:r w:rsidRPr="00AA4C8A">
            <w:rPr>
              <w:rFonts w:asciiTheme="majorHAnsi" w:hAnsiTheme="majorHAnsi" w:cstheme="majorHAnsi"/>
              <w:noProof/>
            </w:rPr>
            <w:drawing>
              <wp:inline distT="0" distB="0" distL="0" distR="0" wp14:anchorId="4B686E79" wp14:editId="3C36E6D6">
                <wp:extent cx="4685562" cy="2674620"/>
                <wp:effectExtent l="0" t="0" r="0" b="0"/>
                <wp:docPr id="152105372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rcRect t="35814"/>
                        <a:stretch>
                          <a:fillRect/>
                        </a:stretch>
                      </pic:blipFill>
                      <pic:spPr>
                        <a:xfrm>
                          <a:off x="0" y="0"/>
                          <a:ext cx="4689829" cy="2677056"/>
                        </a:xfrm>
                        <a:prstGeom prst="rect">
                          <a:avLst/>
                        </a:prstGeom>
                      </pic:spPr>
                    </pic:pic>
                  </a:graphicData>
                </a:graphic>
              </wp:inline>
            </w:drawing>
          </w:r>
        </w:p>
        <w:p w14:paraId="7E52E793" w14:textId="5C27DD84" w:rsidR="00C4469E" w:rsidRPr="00AA4C8A" w:rsidRDefault="00E32617" w:rsidP="004672F1">
          <w:pPr>
            <w:spacing w:line="360" w:lineRule="auto"/>
            <w:jc w:val="center"/>
            <w:rPr>
              <w:rFonts w:asciiTheme="majorHAnsi" w:hAnsiTheme="majorHAnsi" w:cstheme="majorHAnsi"/>
              <w:b/>
              <w:sz w:val="28"/>
              <w:szCs w:val="28"/>
            </w:rPr>
          </w:pPr>
          <w:r>
            <w:rPr>
              <w:rFonts w:asciiTheme="majorHAnsi" w:hAnsiTheme="majorHAnsi" w:cstheme="majorHAnsi"/>
              <w:b/>
              <w:sz w:val="28"/>
              <w:szCs w:val="28"/>
              <w:lang w:val="en-US"/>
            </w:rPr>
            <w:t>THE GATHERING</w:t>
          </w:r>
          <w:r w:rsidR="00C4469E" w:rsidRPr="00AA4C8A">
            <w:rPr>
              <w:rFonts w:asciiTheme="majorHAnsi" w:hAnsiTheme="majorHAnsi" w:cstheme="majorHAnsi"/>
              <w:b/>
              <w:sz w:val="28"/>
              <w:szCs w:val="28"/>
            </w:rPr>
            <w:t xml:space="preserve"> PROJECT </w:t>
          </w:r>
        </w:p>
        <w:p w14:paraId="6B9F5532" w14:textId="77777777" w:rsidR="00C4469E" w:rsidRPr="003D10BC" w:rsidRDefault="00C4469E" w:rsidP="004672F1">
          <w:pPr>
            <w:spacing w:line="360" w:lineRule="auto"/>
            <w:jc w:val="center"/>
            <w:rPr>
              <w:noProof/>
              <w:sz w:val="28"/>
              <w:szCs w:val="28"/>
            </w:rPr>
          </w:pPr>
          <w:r w:rsidRPr="003D10BC">
            <w:rPr>
              <w:rFonts w:ascii="Wingdings 2" w:eastAsia="Wingdings 2" w:hAnsi="Wingdings 2" w:cs="Wingdings 2"/>
              <w:noProof/>
              <w:sz w:val="28"/>
              <w:szCs w:val="28"/>
            </w:rPr>
            <w:t>d</w:t>
          </w:r>
          <w:r w:rsidRPr="003D10BC">
            <w:rPr>
              <w:rFonts w:ascii="Wingdings" w:eastAsia="Wingdings" w:hAnsi="Wingdings" w:cs="Wingdings"/>
              <w:noProof/>
              <w:sz w:val="28"/>
              <w:szCs w:val="28"/>
            </w:rPr>
            <w:t>&amp;</w:t>
          </w:r>
          <w:r w:rsidRPr="003D10BC">
            <w:rPr>
              <w:rFonts w:ascii="Wingdings 2" w:eastAsia="Wingdings 2" w:hAnsi="Wingdings 2" w:cs="Wingdings 2"/>
              <w:noProof/>
              <w:sz w:val="28"/>
              <w:szCs w:val="28"/>
            </w:rPr>
            <w:t>c</w:t>
          </w:r>
        </w:p>
        <w:p w14:paraId="64EEE879" w14:textId="69B57A08" w:rsidR="00C4469E" w:rsidRPr="00AA4C8A" w:rsidRDefault="00000000" w:rsidP="004672F1">
          <w:pPr>
            <w:spacing w:line="360" w:lineRule="auto"/>
            <w:jc w:val="center"/>
            <w:rPr>
              <w:rFonts w:asciiTheme="majorHAnsi" w:hAnsiTheme="majorHAnsi" w:cstheme="majorHAnsi"/>
              <w:color w:val="000000" w:themeColor="text1"/>
              <w:sz w:val="52"/>
              <w:szCs w:val="52"/>
            </w:rPr>
          </w:pPr>
          <w:sdt>
            <w:sdtPr>
              <w:rPr>
                <w:rFonts w:asciiTheme="majorHAnsi" w:hAnsiTheme="majorHAnsi" w:cstheme="majorBidi"/>
                <w:b/>
                <w:bCs/>
                <w:color w:val="000000" w:themeColor="text1"/>
                <w:sz w:val="52"/>
                <w:szCs w:val="52"/>
              </w:rPr>
              <w:alias w:val="Title"/>
              <w:tag w:val=""/>
              <w:id w:val="-536584385"/>
              <w:dataBinding w:prefixMappings="xmlns:ns0='http://purl.org/dc/elements/1.1/' xmlns:ns1='http://schemas.openxmlformats.org/package/2006/metadata/core-properties' " w:xpath="/ns1:coreProperties[1]/ns0:title[1]" w:storeItemID="{6C3C8BC8-F283-45AE-878A-BAB7291924A1}"/>
              <w:text w:multiLine="1"/>
            </w:sdtPr>
            <w:sdtContent>
              <w:r w:rsidR="00C4469E" w:rsidRPr="0FD8084D">
                <w:rPr>
                  <w:rFonts w:asciiTheme="majorHAnsi" w:hAnsiTheme="majorHAnsi" w:cstheme="majorBidi"/>
                  <w:b/>
                  <w:bCs/>
                  <w:color w:val="000000" w:themeColor="text1"/>
                  <w:sz w:val="52"/>
                  <w:szCs w:val="52"/>
                </w:rPr>
                <w:t>Project Plan</w:t>
              </w:r>
            </w:sdtContent>
          </w:sdt>
        </w:p>
        <w:p w14:paraId="6ADB6A8F" w14:textId="5E0A0969" w:rsidR="30698BCE" w:rsidRPr="00E32617" w:rsidRDefault="00E32617" w:rsidP="00E32617">
          <w:pPr>
            <w:spacing w:line="360" w:lineRule="auto"/>
            <w:jc w:val="center"/>
            <w:rPr>
              <w:noProof/>
              <w:sz w:val="26"/>
              <w:szCs w:val="26"/>
              <w:lang w:val="en-US"/>
            </w:rPr>
          </w:pPr>
          <w:r w:rsidRPr="00E32617">
            <w:rPr>
              <w:noProof/>
              <w:sz w:val="26"/>
              <w:szCs w:val="26"/>
            </w:rPr>
            <w:t>A Realtime 2D Virtual Workspace Platform</w:t>
          </w:r>
        </w:p>
        <w:p w14:paraId="162E0F69" w14:textId="36F094E3" w:rsidR="00D95122" w:rsidRPr="00AA4C8A" w:rsidRDefault="00000000" w:rsidP="004672F1">
          <w:pPr>
            <w:spacing w:line="360" w:lineRule="auto"/>
            <w:rPr>
              <w:rFonts w:asciiTheme="majorHAnsi" w:hAnsiTheme="majorHAnsi" w:cstheme="majorHAnsi"/>
              <w:caps/>
            </w:rPr>
          </w:pPr>
        </w:p>
      </w:sdtContent>
    </w:sdt>
    <w:p w14:paraId="5AD554F1" w14:textId="4A9742E1" w:rsidR="00015F3F" w:rsidRPr="007913B0" w:rsidRDefault="00DF41A4" w:rsidP="004672F1">
      <w:pPr>
        <w:spacing w:after="200" w:line="360" w:lineRule="auto"/>
        <w:rPr>
          <w:rFonts w:asciiTheme="majorHAnsi" w:hAnsiTheme="majorHAnsi" w:cstheme="majorHAnsi"/>
          <w:spacing w:val="5"/>
          <w:sz w:val="36"/>
          <w:szCs w:val="36"/>
          <w:lang w:val="en-US"/>
        </w:rPr>
      </w:pPr>
      <w:r w:rsidRPr="00AA4C8A">
        <w:rPr>
          <w:rFonts w:asciiTheme="majorHAnsi" w:hAnsiTheme="majorHAnsi" w:cstheme="majorHAnsi"/>
          <w:noProof/>
        </w:rPr>
        <mc:AlternateContent>
          <mc:Choice Requires="wps">
            <w:drawing>
              <wp:anchor distT="0" distB="0" distL="114300" distR="114300" simplePos="0" relativeHeight="251658241" behindDoc="0" locked="0" layoutInCell="1" allowOverlap="1" wp14:anchorId="27609D28" wp14:editId="54296044">
                <wp:simplePos x="0" y="0"/>
                <wp:positionH relativeFrom="margin">
                  <wp:posOffset>285750</wp:posOffset>
                </wp:positionH>
                <wp:positionV relativeFrom="paragraph">
                  <wp:posOffset>2771775</wp:posOffset>
                </wp:positionV>
                <wp:extent cx="5074920" cy="342900"/>
                <wp:effectExtent l="0" t="0" r="0" b="0"/>
                <wp:wrapNone/>
                <wp:docPr id="1530534209" name="Text Box 1"/>
                <wp:cNvGraphicFramePr/>
                <a:graphic xmlns:a="http://schemas.openxmlformats.org/drawingml/2006/main">
                  <a:graphicData uri="http://schemas.microsoft.com/office/word/2010/wordprocessingShape">
                    <wps:wsp>
                      <wps:cNvSpPr txBox="1"/>
                      <wps:spPr>
                        <a:xfrm>
                          <a:off x="0" y="0"/>
                          <a:ext cx="5074920" cy="342900"/>
                        </a:xfrm>
                        <a:prstGeom prst="rect">
                          <a:avLst/>
                        </a:prstGeom>
                        <a:noFill/>
                        <a:ln w="6350">
                          <a:noFill/>
                        </a:ln>
                      </wps:spPr>
                      <wps:txbx>
                        <w:txbxContent>
                          <w:p w14:paraId="7FC28DFC" w14:textId="77777777" w:rsidR="00DF41A4" w:rsidRPr="00B76888" w:rsidRDefault="00DF41A4" w:rsidP="00DF41A4">
                            <w:pPr>
                              <w:jc w:val="center"/>
                              <w:rPr>
                                <w:color w:val="000000" w:themeColor="text1"/>
                                <w:sz w:val="26"/>
                                <w:szCs w:val="26"/>
                                <w:lang w:val="en-US"/>
                              </w:rPr>
                            </w:pPr>
                            <w:r w:rsidRPr="00B76888">
                              <w:rPr>
                                <w:b/>
                                <w:bCs/>
                                <w:color w:val="000000" w:themeColor="text1"/>
                                <w:sz w:val="26"/>
                                <w:szCs w:val="26"/>
                                <w:lang w:val="en-US"/>
                              </w:rPr>
                              <w:t>Document version: 1.</w:t>
                            </w:r>
                            <w:r>
                              <w:rPr>
                                <w:b/>
                                <w:bCs/>
                                <w:color w:val="000000" w:themeColor="text1"/>
                                <w:sz w:val="26"/>
                                <w:szCs w:val="26"/>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09D28" id="_x0000_t202" coordsize="21600,21600" o:spt="202" path="m,l,21600r21600,l21600,xe">
                <v:stroke joinstyle="miter"/>
                <v:path gradientshapeok="t" o:connecttype="rect"/>
              </v:shapetype>
              <v:shape id="Text Box 1" o:spid="_x0000_s1026" type="#_x0000_t202" style="position:absolute;margin-left:22.5pt;margin-top:218.25pt;width:399.6pt;height:27pt;z-index:25165824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" filled="f" stroked="f" strokeweight=".5pt">
                <v:textbox>
                  <w:txbxContent>
                    <w:p w14:paraId="7FC28DFC" w14:textId="77777777" w:rsidR="00DF41A4" w:rsidRPr="00B76888" w:rsidRDefault="00DF41A4" w:rsidP="00DF41A4">
                      <w:pPr>
                        <w:jc w:val="center"/>
                        <w:rPr>
                          <w:color w:val="000000" w:themeColor="text1"/>
                          <w:sz w:val="26"/>
                          <w:szCs w:val="26"/>
                          <w:lang w:val="en-US"/>
                        </w:rPr>
                      </w:pPr>
                      <w:r w:rsidRPr="00B76888">
                        <w:rPr>
                          <w:b/>
                          <w:bCs/>
                          <w:color w:val="000000" w:themeColor="text1"/>
                          <w:sz w:val="26"/>
                          <w:szCs w:val="26"/>
                          <w:lang w:val="en-US"/>
                        </w:rPr>
                        <w:t>Document version: 1.</w:t>
                      </w:r>
                      <w:r>
                        <w:rPr>
                          <w:b/>
                          <w:bCs/>
                          <w:color w:val="000000" w:themeColor="text1"/>
                          <w:sz w:val="26"/>
                          <w:szCs w:val="26"/>
                          <w:lang w:val="en-US"/>
                        </w:rPr>
                        <w:t>1</w:t>
                      </w:r>
                    </w:p>
                  </w:txbxContent>
                </v:textbox>
                <w10:wrap anchorx="margin"/>
              </v:shape>
            </w:pict>
          </mc:Fallback>
        </mc:AlternateContent>
      </w:r>
      <w:r w:rsidR="00D4032F" w:rsidRPr="00AA4C8A">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1CEB1447" wp14:editId="39756C77">
                <wp:simplePos x="0" y="0"/>
                <wp:positionH relativeFrom="page">
                  <wp:posOffset>1301115</wp:posOffset>
                </wp:positionH>
                <wp:positionV relativeFrom="paragraph">
                  <wp:posOffset>3821430</wp:posOffset>
                </wp:positionV>
                <wp:extent cx="5074920" cy="342900"/>
                <wp:effectExtent l="0" t="0" r="0" b="0"/>
                <wp:wrapNone/>
                <wp:docPr id="2107841816" name="Text Box 1"/>
                <wp:cNvGraphicFramePr/>
                <a:graphic xmlns:a="http://schemas.openxmlformats.org/drawingml/2006/main">
                  <a:graphicData uri="http://schemas.microsoft.com/office/word/2010/wordprocessingShape">
                    <wps:wsp>
                      <wps:cNvSpPr txBox="1"/>
                      <wps:spPr>
                        <a:xfrm>
                          <a:off x="0" y="0"/>
                          <a:ext cx="5074920" cy="342900"/>
                        </a:xfrm>
                        <a:prstGeom prst="rect">
                          <a:avLst/>
                        </a:prstGeom>
                        <a:noFill/>
                        <a:ln w="6350">
                          <a:noFill/>
                        </a:ln>
                      </wps:spPr>
                      <wps:txbx>
                        <w:txbxContent>
                          <w:p w14:paraId="71E264CC" w14:textId="77777777" w:rsidR="00D4032F" w:rsidRPr="00B76888" w:rsidRDefault="00D4032F" w:rsidP="00D4032F">
                            <w:pPr>
                              <w:jc w:val="center"/>
                              <w:rPr>
                                <w:color w:val="000000" w:themeColor="text1"/>
                                <w:sz w:val="26"/>
                                <w:szCs w:val="26"/>
                              </w:rPr>
                            </w:pPr>
                            <w:r w:rsidRPr="00B76888">
                              <w:rPr>
                                <w:b/>
                                <w:bCs/>
                                <w:color w:val="000000" w:themeColor="text1"/>
                                <w:sz w:val="26"/>
                                <w:szCs w:val="26"/>
                              </w:rPr>
                              <w:t>Document 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EB1447" id="_x0000_s1027" type="#_x0000_t202" style="position:absolute;margin-left:102.45pt;margin-top:300.9pt;width:399.6pt;height:27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xaGQ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" filled="f" stroked="f" strokeweight=".5pt">
                <v:textbox>
                  <w:txbxContent>
                    <w:p w14:paraId="71E264CC" w14:textId="77777777" w:rsidR="00D4032F" w:rsidRPr="00B76888" w:rsidRDefault="00D4032F" w:rsidP="00D4032F">
                      <w:pPr>
                        <w:jc w:val="center"/>
                        <w:rPr>
                          <w:color w:val="000000" w:themeColor="text1"/>
                          <w:sz w:val="26"/>
                          <w:szCs w:val="26"/>
                        </w:rPr>
                      </w:pPr>
                      <w:r w:rsidRPr="00B76888">
                        <w:rPr>
                          <w:b/>
                          <w:bCs/>
                          <w:color w:val="000000" w:themeColor="text1"/>
                          <w:sz w:val="26"/>
                          <w:szCs w:val="26"/>
                        </w:rPr>
                        <w:t>Document version: 1.0</w:t>
                      </w:r>
                    </w:p>
                  </w:txbxContent>
                </v:textbox>
                <w10:wrap anchorx="page"/>
              </v:shape>
            </w:pict>
          </mc:Fallback>
        </mc:AlternateContent>
      </w:r>
      <w:r w:rsidR="00C4469E" w:rsidRPr="00AA4C8A">
        <w:rPr>
          <w:rFonts w:asciiTheme="majorHAnsi" w:hAnsiTheme="majorHAnsi" w:cstheme="majorHAnsi"/>
          <w:spacing w:val="5"/>
          <w:sz w:val="36"/>
          <w:szCs w:val="36"/>
        </w:rPr>
        <w:br w:type="page"/>
      </w:r>
      <w:bookmarkStart w:id="0" w:name="_Toc191636984"/>
    </w:p>
    <w:p w14:paraId="3FFDDD51" w14:textId="3D57CBC7" w:rsidR="004741BB" w:rsidRPr="00AA4C8A" w:rsidRDefault="001F3501" w:rsidP="26587505">
      <w:pPr>
        <w:pStyle w:val="Heading1"/>
        <w:rPr>
          <w:rFonts w:asciiTheme="majorHAnsi" w:hAnsiTheme="majorHAnsi" w:cstheme="majorBidi"/>
          <w:caps/>
          <w:sz w:val="30"/>
          <w:szCs w:val="30"/>
          <w:lang w:val="en-US"/>
        </w:rPr>
      </w:pPr>
      <w:bookmarkStart w:id="1" w:name="_Toc192501071"/>
      <w:bookmarkStart w:id="2" w:name="_Toc1031070641"/>
      <w:bookmarkEnd w:id="0"/>
      <w:r w:rsidRPr="10A28C1F">
        <w:rPr>
          <w:rFonts w:asciiTheme="majorHAnsi" w:hAnsiTheme="majorHAnsi" w:cstheme="majorBidi"/>
          <w:sz w:val="30"/>
          <w:szCs w:val="30"/>
        </w:rPr>
        <w:lastRenderedPageBreak/>
        <w:t>REVISION HISTORY</w:t>
      </w:r>
      <w:bookmarkEnd w:id="1"/>
      <w:bookmarkEnd w:id="2"/>
    </w:p>
    <w:tbl>
      <w:tblPr>
        <w:tblStyle w:val="LightGrid-Accent1"/>
        <w:tblW w:w="9068" w:type="dxa"/>
        <w:jc w:val="center"/>
        <w:tblLook w:val="04A0" w:firstRow="1" w:lastRow="0" w:firstColumn="1" w:lastColumn="0" w:noHBand="0" w:noVBand="1"/>
      </w:tblPr>
      <w:tblGrid>
        <w:gridCol w:w="2210"/>
        <w:gridCol w:w="1136"/>
        <w:gridCol w:w="3411"/>
        <w:gridCol w:w="2311"/>
      </w:tblGrid>
      <w:tr w:rsidR="004741BB" w:rsidRPr="00941B91" w14:paraId="28AABE70" w14:textId="77777777" w:rsidTr="003C76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vAlign w:val="center"/>
          </w:tcPr>
          <w:p w14:paraId="09203A21" w14:textId="77777777" w:rsidR="004741BB" w:rsidRPr="00AA4C8A" w:rsidRDefault="004741BB" w:rsidP="004672F1">
            <w:pPr>
              <w:spacing w:line="360" w:lineRule="auto"/>
              <w:jc w:val="center"/>
              <w:rPr>
                <w:rFonts w:asciiTheme="majorHAnsi" w:hAnsiTheme="majorHAnsi" w:cstheme="majorHAnsi"/>
              </w:rPr>
            </w:pPr>
            <w:r w:rsidRPr="00AA4C8A">
              <w:rPr>
                <w:rFonts w:asciiTheme="majorHAnsi" w:hAnsiTheme="majorHAnsi" w:cstheme="majorHAnsi"/>
              </w:rPr>
              <w:t>Date</w:t>
            </w:r>
          </w:p>
        </w:tc>
        <w:tc>
          <w:tcPr>
            <w:tcW w:w="1136" w:type="dxa"/>
            <w:vAlign w:val="center"/>
          </w:tcPr>
          <w:p w14:paraId="3462C554" w14:textId="77777777" w:rsidR="004741BB" w:rsidRPr="00AA4C8A" w:rsidRDefault="004741BB"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A4C8A">
              <w:rPr>
                <w:rFonts w:asciiTheme="majorHAnsi" w:hAnsiTheme="majorHAnsi" w:cstheme="majorHAnsi"/>
              </w:rPr>
              <w:t>Version</w:t>
            </w:r>
          </w:p>
        </w:tc>
        <w:tc>
          <w:tcPr>
            <w:tcW w:w="3411" w:type="dxa"/>
            <w:vAlign w:val="center"/>
          </w:tcPr>
          <w:p w14:paraId="4C38E9FA" w14:textId="77777777" w:rsidR="004741BB" w:rsidRPr="00AA4C8A" w:rsidRDefault="004741BB" w:rsidP="004672F1">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A4C8A">
              <w:rPr>
                <w:rFonts w:asciiTheme="majorHAnsi" w:hAnsiTheme="majorHAnsi" w:cstheme="majorHAnsi"/>
              </w:rPr>
              <w:t>Description</w:t>
            </w:r>
          </w:p>
        </w:tc>
        <w:tc>
          <w:tcPr>
            <w:tcW w:w="2311" w:type="dxa"/>
            <w:vAlign w:val="center"/>
          </w:tcPr>
          <w:p w14:paraId="3E74FA15" w14:textId="77777777" w:rsidR="004741BB" w:rsidRPr="00AA4C8A" w:rsidRDefault="004741BB" w:rsidP="004672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A4C8A">
              <w:rPr>
                <w:rFonts w:asciiTheme="majorHAnsi" w:hAnsiTheme="majorHAnsi" w:cstheme="majorHAnsi"/>
              </w:rPr>
              <w:t>Authorize by</w:t>
            </w:r>
          </w:p>
        </w:tc>
      </w:tr>
      <w:tr w:rsidR="004741BB" w:rsidRPr="00941B91" w14:paraId="776D9EDC" w14:textId="77777777" w:rsidTr="00E93A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vAlign w:val="center"/>
          </w:tcPr>
          <w:p w14:paraId="39589B1D" w14:textId="36EDE55C" w:rsidR="004741BB" w:rsidRPr="00AA4C8A" w:rsidRDefault="00254E1C" w:rsidP="004672F1">
            <w:pPr>
              <w:spacing w:line="360" w:lineRule="auto"/>
              <w:jc w:val="center"/>
              <w:rPr>
                <w:rFonts w:asciiTheme="majorHAnsi" w:hAnsiTheme="majorHAnsi" w:cstheme="majorHAnsi"/>
                <w:lang w:val="en-US"/>
              </w:rPr>
            </w:pPr>
            <w:r w:rsidRPr="00AA4C8A">
              <w:rPr>
                <w:rFonts w:asciiTheme="majorHAnsi" w:hAnsiTheme="majorHAnsi" w:cstheme="majorHAnsi"/>
                <w:lang w:val="en-US"/>
              </w:rPr>
              <w:t xml:space="preserve">February </w:t>
            </w:r>
            <w:r w:rsidR="00823BD7">
              <w:rPr>
                <w:rFonts w:asciiTheme="majorHAnsi" w:hAnsiTheme="majorHAnsi" w:cstheme="majorHAnsi"/>
                <w:lang w:val="en-US"/>
              </w:rPr>
              <w:t>02</w:t>
            </w:r>
            <w:r w:rsidR="00715BC1" w:rsidRPr="00AA4C8A">
              <w:rPr>
                <w:rFonts w:asciiTheme="majorHAnsi" w:hAnsiTheme="majorHAnsi" w:cstheme="majorHAnsi"/>
                <w:lang w:val="en-US"/>
              </w:rPr>
              <w:t xml:space="preserve"> 202</w:t>
            </w:r>
            <w:r w:rsidR="00823BD7">
              <w:rPr>
                <w:rFonts w:asciiTheme="majorHAnsi" w:hAnsiTheme="majorHAnsi" w:cstheme="majorHAnsi"/>
                <w:lang w:val="en-US"/>
              </w:rPr>
              <w:t>6</w:t>
            </w:r>
          </w:p>
        </w:tc>
        <w:tc>
          <w:tcPr>
            <w:tcW w:w="1136" w:type="dxa"/>
            <w:vAlign w:val="center"/>
          </w:tcPr>
          <w:p w14:paraId="17438BDE" w14:textId="77777777" w:rsidR="004741BB" w:rsidRPr="00AA4C8A" w:rsidRDefault="004741BB"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AA4C8A">
              <w:rPr>
                <w:rFonts w:asciiTheme="majorHAnsi" w:hAnsiTheme="majorHAnsi" w:cstheme="majorHAnsi"/>
              </w:rPr>
              <w:t>1.0</w:t>
            </w:r>
          </w:p>
        </w:tc>
        <w:tc>
          <w:tcPr>
            <w:tcW w:w="3411" w:type="dxa"/>
            <w:vAlign w:val="center"/>
          </w:tcPr>
          <w:p w14:paraId="15597F72" w14:textId="1791264F" w:rsidR="004741BB" w:rsidRPr="00AA4C8A" w:rsidRDefault="004741BB" w:rsidP="004672F1">
            <w:pPr>
              <w:tabs>
                <w:tab w:val="center" w:pos="1843"/>
              </w:tabs>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AA4C8A">
              <w:rPr>
                <w:rFonts w:asciiTheme="majorHAnsi" w:hAnsiTheme="majorHAnsi" w:cstheme="majorHAnsi"/>
              </w:rPr>
              <w:t xml:space="preserve">Create </w:t>
            </w:r>
            <w:r w:rsidR="00833519" w:rsidRPr="00AA4C8A">
              <w:rPr>
                <w:rFonts w:asciiTheme="majorHAnsi" w:hAnsiTheme="majorHAnsi" w:cstheme="majorHAnsi"/>
                <w:lang w:val="en-US"/>
              </w:rPr>
              <w:t>document</w:t>
            </w:r>
          </w:p>
        </w:tc>
        <w:tc>
          <w:tcPr>
            <w:tcW w:w="2311" w:type="dxa"/>
            <w:vAlign w:val="center"/>
          </w:tcPr>
          <w:p w14:paraId="257AE9F2" w14:textId="7E3499D1" w:rsidR="00632C2C" w:rsidRPr="00AA4C8A" w:rsidRDefault="00823BD7"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Le Tan Dat</w:t>
            </w:r>
          </w:p>
        </w:tc>
      </w:tr>
      <w:tr w:rsidR="004741BB" w:rsidRPr="00941B91" w14:paraId="75221DB2" w14:textId="77777777" w:rsidTr="003C76A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vAlign w:val="center"/>
          </w:tcPr>
          <w:p w14:paraId="2C4DFBBD" w14:textId="2F11AAB8" w:rsidR="004741BB" w:rsidRDefault="00823BD7" w:rsidP="004672F1">
            <w:pPr>
              <w:spacing w:line="360" w:lineRule="auto"/>
              <w:jc w:val="center"/>
              <w:rPr>
                <w:rFonts w:asciiTheme="majorHAnsi" w:hAnsiTheme="majorHAnsi" w:cstheme="majorHAnsi"/>
                <w:b w:val="0"/>
                <w:bCs w:val="0"/>
                <w:lang w:val="en-US"/>
              </w:rPr>
            </w:pPr>
            <w:r w:rsidRPr="00AA4C8A">
              <w:rPr>
                <w:rFonts w:asciiTheme="majorHAnsi" w:hAnsiTheme="majorHAnsi" w:cstheme="majorHAnsi"/>
                <w:lang w:val="en-US"/>
              </w:rPr>
              <w:t>February</w:t>
            </w:r>
            <w:r w:rsidR="0037357E" w:rsidRPr="00AA4C8A">
              <w:rPr>
                <w:rFonts w:asciiTheme="majorHAnsi" w:hAnsiTheme="majorHAnsi" w:cstheme="majorHAnsi"/>
                <w:lang w:val="en-US"/>
              </w:rPr>
              <w:t xml:space="preserve"> 3, </w:t>
            </w:r>
            <w:r w:rsidR="00632C2C" w:rsidRPr="00AA4C8A">
              <w:rPr>
                <w:rFonts w:asciiTheme="majorHAnsi" w:hAnsiTheme="majorHAnsi" w:cstheme="majorHAnsi"/>
                <w:lang w:val="en-US"/>
              </w:rPr>
              <w:t>2025</w:t>
            </w:r>
          </w:p>
          <w:p w14:paraId="437455BB" w14:textId="4BF17BC2" w:rsidR="004741BB" w:rsidRPr="00AA4C8A" w:rsidRDefault="00823BD7" w:rsidP="004672F1">
            <w:pPr>
              <w:spacing w:line="360" w:lineRule="auto"/>
              <w:jc w:val="center"/>
              <w:rPr>
                <w:rFonts w:asciiTheme="majorHAnsi" w:hAnsiTheme="majorHAnsi" w:cstheme="majorHAnsi"/>
                <w:lang w:val="en-US"/>
              </w:rPr>
            </w:pPr>
            <w:r w:rsidRPr="00AA4C8A">
              <w:rPr>
                <w:rFonts w:asciiTheme="majorHAnsi" w:hAnsiTheme="majorHAnsi" w:cstheme="majorHAnsi"/>
                <w:lang w:val="en-US"/>
              </w:rPr>
              <w:t>February</w:t>
            </w:r>
            <w:r w:rsidR="00A958D2" w:rsidRPr="00AA4C8A">
              <w:rPr>
                <w:rFonts w:asciiTheme="majorHAnsi" w:hAnsiTheme="majorHAnsi" w:cstheme="majorHAnsi"/>
                <w:lang w:val="en-US"/>
              </w:rPr>
              <w:t xml:space="preserve"> </w:t>
            </w:r>
            <w:r w:rsidR="00ED52A0">
              <w:rPr>
                <w:rFonts w:asciiTheme="majorHAnsi" w:hAnsiTheme="majorHAnsi" w:cstheme="majorHAnsi"/>
                <w:lang w:val="en-US"/>
              </w:rPr>
              <w:t>7</w:t>
            </w:r>
            <w:r w:rsidR="00A958D2" w:rsidRPr="00AA4C8A">
              <w:rPr>
                <w:rFonts w:asciiTheme="majorHAnsi" w:hAnsiTheme="majorHAnsi" w:cstheme="majorHAnsi"/>
                <w:lang w:val="en-US"/>
              </w:rPr>
              <w:t>, 2025</w:t>
            </w:r>
          </w:p>
        </w:tc>
        <w:tc>
          <w:tcPr>
            <w:tcW w:w="1136" w:type="dxa"/>
            <w:vAlign w:val="center"/>
          </w:tcPr>
          <w:p w14:paraId="6109D1DB" w14:textId="0EACB7A2" w:rsidR="004741BB" w:rsidRPr="00AA4C8A" w:rsidRDefault="00632C2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AA4C8A">
              <w:rPr>
                <w:rFonts w:asciiTheme="majorHAnsi" w:hAnsiTheme="majorHAnsi" w:cstheme="majorHAnsi"/>
                <w:lang w:val="en-US"/>
              </w:rPr>
              <w:t>1.1</w:t>
            </w:r>
          </w:p>
        </w:tc>
        <w:tc>
          <w:tcPr>
            <w:tcW w:w="3411" w:type="dxa"/>
            <w:vAlign w:val="center"/>
          </w:tcPr>
          <w:p w14:paraId="50C4A01D" w14:textId="5D1941A6" w:rsidR="004741BB" w:rsidRPr="00AA4C8A" w:rsidRDefault="00632C2C"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AA4C8A">
              <w:rPr>
                <w:rFonts w:asciiTheme="majorHAnsi" w:hAnsiTheme="majorHAnsi" w:cstheme="majorHAnsi"/>
                <w:lang w:val="en-US"/>
              </w:rPr>
              <w:t xml:space="preserve">Update </w:t>
            </w:r>
            <w:r w:rsidR="00BA1AC9" w:rsidRPr="00AA4C8A">
              <w:rPr>
                <w:rFonts w:asciiTheme="majorHAnsi" w:hAnsiTheme="majorHAnsi" w:cstheme="majorHAnsi"/>
                <w:lang w:val="en-US"/>
              </w:rPr>
              <w:t>document</w:t>
            </w:r>
            <w:r w:rsidR="00486CF0" w:rsidRPr="00AA4C8A">
              <w:rPr>
                <w:rFonts w:asciiTheme="majorHAnsi" w:hAnsiTheme="majorHAnsi" w:cstheme="majorHAnsi"/>
                <w:lang w:val="en-US"/>
              </w:rPr>
              <w:t xml:space="preserve"> format</w:t>
            </w:r>
          </w:p>
        </w:tc>
        <w:tc>
          <w:tcPr>
            <w:tcW w:w="2311" w:type="dxa"/>
            <w:vAlign w:val="center"/>
          </w:tcPr>
          <w:p w14:paraId="223F6568" w14:textId="5AD93521" w:rsidR="004741BB" w:rsidRPr="00823BD7" w:rsidRDefault="00823BD7"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Le Tan Dat</w:t>
            </w:r>
          </w:p>
        </w:tc>
      </w:tr>
      <w:tr w:rsidR="004741BB" w:rsidRPr="00941B91" w14:paraId="64B30B0E" w14:textId="77777777" w:rsidTr="003C76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vAlign w:val="center"/>
          </w:tcPr>
          <w:p w14:paraId="38DA2A7A" w14:textId="77777777" w:rsidR="004741BB" w:rsidRPr="00AA4C8A" w:rsidRDefault="004741BB" w:rsidP="004672F1">
            <w:pPr>
              <w:spacing w:line="360" w:lineRule="auto"/>
              <w:jc w:val="both"/>
              <w:rPr>
                <w:rFonts w:asciiTheme="majorHAnsi" w:hAnsiTheme="majorHAnsi" w:cstheme="majorHAnsi"/>
              </w:rPr>
            </w:pPr>
          </w:p>
        </w:tc>
        <w:tc>
          <w:tcPr>
            <w:tcW w:w="1136" w:type="dxa"/>
            <w:vAlign w:val="center"/>
          </w:tcPr>
          <w:p w14:paraId="249C6B0E" w14:textId="77777777" w:rsidR="004741BB" w:rsidRPr="00AA4C8A" w:rsidRDefault="004741BB"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3411" w:type="dxa"/>
            <w:vAlign w:val="center"/>
          </w:tcPr>
          <w:p w14:paraId="1FC3BEAC" w14:textId="77777777" w:rsidR="004741BB" w:rsidRPr="00AA4C8A" w:rsidRDefault="004741BB"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2311" w:type="dxa"/>
            <w:vAlign w:val="center"/>
          </w:tcPr>
          <w:p w14:paraId="33768402" w14:textId="77777777" w:rsidR="004741BB" w:rsidRPr="00AA4C8A" w:rsidRDefault="004741BB"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4741BB" w:rsidRPr="00941B91" w14:paraId="738BEF9B" w14:textId="77777777" w:rsidTr="003C76A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10" w:type="dxa"/>
            <w:vAlign w:val="center"/>
          </w:tcPr>
          <w:p w14:paraId="43BBF91E" w14:textId="77777777" w:rsidR="004741BB" w:rsidRPr="00AA4C8A" w:rsidRDefault="004741BB" w:rsidP="004672F1">
            <w:pPr>
              <w:spacing w:line="360" w:lineRule="auto"/>
              <w:jc w:val="both"/>
              <w:rPr>
                <w:rFonts w:asciiTheme="majorHAnsi" w:hAnsiTheme="majorHAnsi" w:cstheme="majorHAnsi"/>
              </w:rPr>
            </w:pPr>
          </w:p>
        </w:tc>
        <w:tc>
          <w:tcPr>
            <w:tcW w:w="1136" w:type="dxa"/>
            <w:vAlign w:val="center"/>
          </w:tcPr>
          <w:p w14:paraId="1D50D65B" w14:textId="77777777" w:rsidR="004741BB" w:rsidRPr="00AA4C8A" w:rsidRDefault="004741BB"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411" w:type="dxa"/>
            <w:vAlign w:val="center"/>
          </w:tcPr>
          <w:p w14:paraId="413C2E76" w14:textId="77777777" w:rsidR="004741BB" w:rsidRPr="00AA4C8A" w:rsidRDefault="004741BB"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311" w:type="dxa"/>
            <w:vAlign w:val="center"/>
          </w:tcPr>
          <w:p w14:paraId="3CCF30B2" w14:textId="77777777" w:rsidR="004741BB" w:rsidRPr="00AA4C8A" w:rsidRDefault="004741BB" w:rsidP="003C62E9">
            <w:pPr>
              <w:keepNext/>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49C2946" w14:textId="7E76E2F0" w:rsidR="003C62E9" w:rsidRPr="003C62E9" w:rsidRDefault="00CB634C" w:rsidP="003C62E9">
      <w:pPr>
        <w:pStyle w:val="Caption"/>
        <w:jc w:val="center"/>
        <w:rPr>
          <w:b w:val="0"/>
          <w:bCs w:val="0"/>
          <w:i/>
          <w:iCs/>
          <w:color w:val="auto"/>
          <w:sz w:val="26"/>
          <w:szCs w:val="26"/>
        </w:rPr>
      </w:pPr>
      <w:bookmarkStart w:id="3" w:name="_Toc192504655"/>
      <w:r w:rsidRPr="003C62E9">
        <w:rPr>
          <w:b w:val="0"/>
          <w:bCs w:val="0"/>
          <w:i/>
          <w:iCs/>
          <w:color w:val="auto"/>
          <w:sz w:val="26"/>
          <w:szCs w:val="26"/>
        </w:rPr>
        <w:t xml:space="preserve">TABLE </w:t>
      </w:r>
      <w:r w:rsidR="003C62E9" w:rsidRPr="003C62E9">
        <w:rPr>
          <w:b w:val="0"/>
          <w:bCs w:val="0"/>
          <w:i/>
          <w:iCs/>
          <w:color w:val="auto"/>
          <w:sz w:val="26"/>
          <w:szCs w:val="26"/>
        </w:rPr>
        <w:fldChar w:fldCharType="begin"/>
      </w:r>
      <w:r w:rsidR="003C62E9" w:rsidRPr="003C62E9">
        <w:rPr>
          <w:b w:val="0"/>
          <w:bCs w:val="0"/>
          <w:i/>
          <w:iCs/>
          <w:color w:val="auto"/>
          <w:sz w:val="26"/>
          <w:szCs w:val="26"/>
        </w:rPr>
        <w:instrText xml:space="preserve"> SEQ Table \* ARABIC </w:instrText>
      </w:r>
      <w:r w:rsidR="003C62E9" w:rsidRPr="003C62E9">
        <w:rPr>
          <w:b w:val="0"/>
          <w:bCs w:val="0"/>
          <w:i/>
          <w:iCs/>
          <w:color w:val="auto"/>
          <w:sz w:val="26"/>
          <w:szCs w:val="26"/>
        </w:rPr>
        <w:fldChar w:fldCharType="separate"/>
      </w:r>
      <w:r w:rsidRPr="003C62E9">
        <w:rPr>
          <w:b w:val="0"/>
          <w:bCs w:val="0"/>
          <w:i/>
          <w:iCs/>
          <w:noProof/>
          <w:color w:val="auto"/>
          <w:sz w:val="26"/>
          <w:szCs w:val="26"/>
        </w:rPr>
        <w:t>1</w:t>
      </w:r>
      <w:r w:rsidR="003C62E9" w:rsidRPr="003C62E9">
        <w:rPr>
          <w:b w:val="0"/>
          <w:bCs w:val="0"/>
          <w:i/>
          <w:iCs/>
          <w:color w:val="auto"/>
          <w:sz w:val="26"/>
          <w:szCs w:val="26"/>
        </w:rPr>
        <w:fldChar w:fldCharType="end"/>
      </w:r>
      <w:r w:rsidRPr="003C62E9">
        <w:rPr>
          <w:b w:val="0"/>
          <w:bCs w:val="0"/>
          <w:i/>
          <w:iCs/>
          <w:color w:val="auto"/>
          <w:sz w:val="26"/>
          <w:szCs w:val="26"/>
          <w:lang w:val="en-US"/>
        </w:rPr>
        <w:t>: DOCUMENT REVISION HISTORY</w:t>
      </w:r>
      <w:bookmarkEnd w:id="3"/>
    </w:p>
    <w:p w14:paraId="74B21E05" w14:textId="69D89419" w:rsidR="00083711" w:rsidRPr="00DC54BA" w:rsidRDefault="00083711" w:rsidP="00DC54BA">
      <w:pPr>
        <w:pStyle w:val="Caption"/>
        <w:jc w:val="center"/>
        <w:rPr>
          <w:b w:val="0"/>
          <w:i/>
          <w:color w:val="auto"/>
          <w:sz w:val="26"/>
          <w:szCs w:val="26"/>
          <w:lang w:val="en-US"/>
        </w:rPr>
      </w:pPr>
      <w:r w:rsidRPr="002817DE">
        <w:rPr>
          <w:rFonts w:asciiTheme="majorHAnsi" w:hAnsiTheme="majorHAnsi" w:cstheme="majorHAnsi"/>
          <w:b w:val="0"/>
          <w:i/>
          <w:caps/>
          <w:sz w:val="26"/>
          <w:szCs w:val="26"/>
          <w:lang w:val="en-US"/>
        </w:rPr>
        <w:br w:type="page"/>
      </w:r>
    </w:p>
    <w:bookmarkStart w:id="4" w:name="_Toc224398507" w:displacedByCustomXml="next"/>
    <w:bookmarkStart w:id="5" w:name="_Toc192501072" w:displacedByCustomXml="next"/>
    <w:sdt>
      <w:sdtPr>
        <w:rPr>
          <w:b w:val="0"/>
          <w:smallCaps w:val="0"/>
          <w:spacing w:val="0"/>
          <w:sz w:val="24"/>
          <w:szCs w:val="24"/>
          <w:lang w:bidi="ar-SA"/>
        </w:rPr>
        <w:id w:val="1506104223"/>
        <w:docPartObj>
          <w:docPartGallery w:val="Table of Contents"/>
          <w:docPartUnique/>
        </w:docPartObj>
      </w:sdtPr>
      <w:sdtContent>
        <w:p w14:paraId="0007065A" w14:textId="1357E5AC" w:rsidR="00AB345C" w:rsidRPr="00D934A6" w:rsidRDefault="00906135" w:rsidP="004332D8">
          <w:pPr>
            <w:pStyle w:val="TOCHeading"/>
            <w:spacing w:line="360" w:lineRule="auto"/>
            <w:jc w:val="center"/>
            <w:outlineLvl w:val="0"/>
            <w:rPr>
              <w:sz w:val="26"/>
              <w:szCs w:val="26"/>
            </w:rPr>
          </w:pPr>
          <w:r w:rsidRPr="10A28C1F">
            <w:rPr>
              <w:sz w:val="26"/>
              <w:szCs w:val="26"/>
            </w:rPr>
            <w:t>TABLE OF CONTENTS</w:t>
          </w:r>
          <w:bookmarkEnd w:id="4"/>
        </w:p>
        <w:p w14:paraId="0160B034" w14:textId="5A7DD0B7" w:rsidR="00D925B7" w:rsidRPr="00D63154" w:rsidRDefault="009F19B8" w:rsidP="26587505">
          <w:pPr>
            <w:pStyle w:val="TOC1"/>
            <w:tabs>
              <w:tab w:val="clear" w:pos="9016"/>
              <w:tab w:val="right" w:leader="dot" w:pos="9015"/>
            </w:tabs>
            <w:rPr>
              <w:rStyle w:val="Hyperlink"/>
              <w:kern w:val="2"/>
              <w:lang w:val="en-US"/>
              <w14:ligatures w14:val="standardContextual"/>
            </w:rPr>
          </w:pPr>
          <w:r>
            <w:fldChar w:fldCharType="begin"/>
          </w:r>
          <w:r>
            <w:instrText>TOC \o "1-2" \z \u \h</w:instrText>
          </w:r>
          <w:r>
            <w:fldChar w:fldCharType="separate"/>
          </w:r>
          <w:hyperlink w:anchor="_Toc1031070641">
            <w:r w:rsidR="10A28C1F" w:rsidRPr="10A28C1F">
              <w:rPr>
                <w:rStyle w:val="Hyperlink"/>
              </w:rPr>
              <w:t>REVISION HISTORY</w:t>
            </w:r>
            <w:r>
              <w:tab/>
            </w:r>
            <w:r>
              <w:fldChar w:fldCharType="begin"/>
            </w:r>
            <w:r>
              <w:instrText>PAGEREF _Toc1031070641 \h</w:instrText>
            </w:r>
            <w:r>
              <w:fldChar w:fldCharType="separate"/>
            </w:r>
            <w:r w:rsidR="00E23753">
              <w:t>1</w:t>
            </w:r>
            <w:r>
              <w:fldChar w:fldCharType="end"/>
            </w:r>
          </w:hyperlink>
        </w:p>
        <w:p w14:paraId="755459FC" w14:textId="5BAA3DB5" w:rsidR="00D925B7" w:rsidRDefault="10A28C1F" w:rsidP="26587505">
          <w:pPr>
            <w:pStyle w:val="TOC1"/>
            <w:tabs>
              <w:tab w:val="clear" w:pos="9016"/>
              <w:tab w:val="right" w:leader="dot" w:pos="9015"/>
            </w:tabs>
            <w:rPr>
              <w:rStyle w:val="Hyperlink"/>
              <w:kern w:val="2"/>
              <w:lang w:val="en-US"/>
              <w14:ligatures w14:val="standardContextual"/>
            </w:rPr>
          </w:pPr>
          <w:hyperlink w:anchor="_Toc224398507">
            <w:r w:rsidRPr="10A28C1F">
              <w:rPr>
                <w:rStyle w:val="Hyperlink"/>
              </w:rPr>
              <w:t>TABLE OF CONTENTS</w:t>
            </w:r>
            <w:r w:rsidR="00D925B7">
              <w:tab/>
            </w:r>
            <w:r w:rsidR="00D925B7">
              <w:fldChar w:fldCharType="begin"/>
            </w:r>
            <w:r w:rsidR="00D925B7">
              <w:instrText>PAGEREF _Toc224398507 \h</w:instrText>
            </w:r>
            <w:r w:rsidR="00D925B7">
              <w:fldChar w:fldCharType="separate"/>
            </w:r>
            <w:r w:rsidR="00E23753">
              <w:t>2</w:t>
            </w:r>
            <w:r w:rsidR="00D925B7">
              <w:fldChar w:fldCharType="end"/>
            </w:r>
          </w:hyperlink>
        </w:p>
        <w:p w14:paraId="400D0100" w14:textId="59A69EE9" w:rsidR="00D925B7" w:rsidRDefault="10A28C1F" w:rsidP="26587505">
          <w:pPr>
            <w:pStyle w:val="TOC1"/>
            <w:tabs>
              <w:tab w:val="clear" w:pos="9016"/>
              <w:tab w:val="right" w:leader="dot" w:pos="9015"/>
            </w:tabs>
            <w:rPr>
              <w:rStyle w:val="Hyperlink"/>
              <w:kern w:val="2"/>
              <w:lang w:val="en-US"/>
              <w14:ligatures w14:val="standardContextual"/>
            </w:rPr>
          </w:pPr>
          <w:hyperlink w:anchor="_Toc2117173324">
            <w:r w:rsidRPr="10A28C1F">
              <w:rPr>
                <w:rStyle w:val="Hyperlink"/>
              </w:rPr>
              <w:t>LIST OF FIGURES</w:t>
            </w:r>
            <w:r w:rsidR="00D925B7">
              <w:tab/>
            </w:r>
            <w:r w:rsidR="00D925B7">
              <w:fldChar w:fldCharType="begin"/>
            </w:r>
            <w:r w:rsidR="00D925B7">
              <w:instrText>PAGEREF _Toc2117173324 \h</w:instrText>
            </w:r>
            <w:r w:rsidR="00D925B7">
              <w:fldChar w:fldCharType="separate"/>
            </w:r>
            <w:r w:rsidR="00E23753">
              <w:t>3</w:t>
            </w:r>
            <w:r w:rsidR="00D925B7">
              <w:fldChar w:fldCharType="end"/>
            </w:r>
          </w:hyperlink>
        </w:p>
        <w:p w14:paraId="4DEC23F5" w14:textId="212EF345" w:rsidR="00D925B7" w:rsidRDefault="10A28C1F" w:rsidP="26587505">
          <w:pPr>
            <w:pStyle w:val="TOC1"/>
            <w:tabs>
              <w:tab w:val="clear" w:pos="9016"/>
              <w:tab w:val="right" w:leader="dot" w:pos="9015"/>
            </w:tabs>
            <w:rPr>
              <w:rStyle w:val="Hyperlink"/>
              <w:kern w:val="2"/>
              <w:lang w:val="en-US"/>
              <w14:ligatures w14:val="standardContextual"/>
            </w:rPr>
          </w:pPr>
          <w:hyperlink w:anchor="_Toc1460060766">
            <w:r w:rsidRPr="10A28C1F">
              <w:rPr>
                <w:rStyle w:val="Hyperlink"/>
              </w:rPr>
              <w:t>LIST OF TABLES</w:t>
            </w:r>
            <w:r w:rsidR="00D925B7">
              <w:tab/>
            </w:r>
            <w:r w:rsidR="00D925B7">
              <w:fldChar w:fldCharType="begin"/>
            </w:r>
            <w:r w:rsidR="00D925B7">
              <w:instrText>PAGEREF _Toc1460060766 \h</w:instrText>
            </w:r>
            <w:r w:rsidR="00D925B7">
              <w:fldChar w:fldCharType="separate"/>
            </w:r>
            <w:r w:rsidR="00E23753">
              <w:t>4</w:t>
            </w:r>
            <w:r w:rsidR="00D925B7">
              <w:fldChar w:fldCharType="end"/>
            </w:r>
          </w:hyperlink>
        </w:p>
        <w:p w14:paraId="772C485D" w14:textId="21CA3A9B" w:rsidR="00D925B7" w:rsidRDefault="10A28C1F" w:rsidP="26587505">
          <w:pPr>
            <w:pStyle w:val="TOC1"/>
            <w:tabs>
              <w:tab w:val="clear" w:pos="9016"/>
              <w:tab w:val="right" w:leader="dot" w:pos="9015"/>
            </w:tabs>
            <w:rPr>
              <w:rStyle w:val="Hyperlink"/>
              <w:kern w:val="2"/>
              <w:lang w:val="en-US"/>
              <w14:ligatures w14:val="standardContextual"/>
            </w:rPr>
          </w:pPr>
          <w:hyperlink w:anchor="_Toc1089680401">
            <w:r w:rsidRPr="10A28C1F">
              <w:rPr>
                <w:rStyle w:val="Hyperlink"/>
              </w:rPr>
              <w:t>I. OVERVIEW</w:t>
            </w:r>
            <w:r w:rsidR="00D925B7">
              <w:tab/>
            </w:r>
            <w:r w:rsidR="00D925B7">
              <w:fldChar w:fldCharType="begin"/>
            </w:r>
            <w:r w:rsidR="00D925B7">
              <w:instrText>PAGEREF _Toc1089680401 \h</w:instrText>
            </w:r>
            <w:r w:rsidR="00D925B7">
              <w:fldChar w:fldCharType="separate"/>
            </w:r>
            <w:r w:rsidR="00E23753">
              <w:t>5</w:t>
            </w:r>
            <w:r w:rsidR="00D925B7">
              <w:fldChar w:fldCharType="end"/>
            </w:r>
          </w:hyperlink>
        </w:p>
        <w:p w14:paraId="78E11A3B" w14:textId="62263F9F" w:rsidR="00D925B7" w:rsidRDefault="10A28C1F" w:rsidP="10A28C1F">
          <w:pPr>
            <w:pStyle w:val="TOC2"/>
            <w:tabs>
              <w:tab w:val="right" w:leader="dot" w:pos="9015"/>
            </w:tabs>
            <w:rPr>
              <w:rStyle w:val="Hyperlink"/>
              <w:noProof/>
              <w:kern w:val="2"/>
              <w:lang w:val="en-US"/>
              <w14:ligatures w14:val="standardContextual"/>
            </w:rPr>
          </w:pPr>
          <w:hyperlink w:anchor="_Toc1091291251">
            <w:r w:rsidRPr="10A28C1F">
              <w:rPr>
                <w:rStyle w:val="Hyperlink"/>
                <w:noProof/>
              </w:rPr>
              <w:t>1. PURPOSE, SCOPE, AND OBJECTIVES</w:t>
            </w:r>
            <w:r w:rsidR="00D925B7">
              <w:rPr>
                <w:noProof/>
              </w:rPr>
              <w:tab/>
            </w:r>
            <w:r w:rsidR="00D925B7">
              <w:rPr>
                <w:noProof/>
              </w:rPr>
              <w:fldChar w:fldCharType="begin"/>
            </w:r>
            <w:r w:rsidR="00D925B7">
              <w:rPr>
                <w:noProof/>
              </w:rPr>
              <w:instrText>PAGEREF _Toc1091291251 \h</w:instrText>
            </w:r>
            <w:r w:rsidR="00D925B7">
              <w:rPr>
                <w:noProof/>
              </w:rPr>
            </w:r>
            <w:r w:rsidR="00D925B7">
              <w:rPr>
                <w:noProof/>
              </w:rPr>
              <w:fldChar w:fldCharType="separate"/>
            </w:r>
            <w:r w:rsidR="00E23753">
              <w:rPr>
                <w:noProof/>
              </w:rPr>
              <w:t>5</w:t>
            </w:r>
            <w:r w:rsidR="00D925B7">
              <w:rPr>
                <w:noProof/>
              </w:rPr>
              <w:fldChar w:fldCharType="end"/>
            </w:r>
          </w:hyperlink>
        </w:p>
        <w:p w14:paraId="6EB852C6" w14:textId="042A59DB" w:rsidR="00D925B7" w:rsidRDefault="10A28C1F" w:rsidP="10A28C1F">
          <w:pPr>
            <w:pStyle w:val="TOC2"/>
            <w:tabs>
              <w:tab w:val="right" w:leader="dot" w:pos="9015"/>
            </w:tabs>
            <w:rPr>
              <w:rStyle w:val="Hyperlink"/>
              <w:noProof/>
              <w:kern w:val="2"/>
              <w:lang w:val="en-US"/>
              <w14:ligatures w14:val="standardContextual"/>
            </w:rPr>
          </w:pPr>
          <w:hyperlink w:anchor="_Toc1232648329">
            <w:r w:rsidRPr="10A28C1F">
              <w:rPr>
                <w:rStyle w:val="Hyperlink"/>
                <w:noProof/>
              </w:rPr>
              <w:t>2. PROJECT DELIVERABLES</w:t>
            </w:r>
            <w:r w:rsidR="00D925B7">
              <w:rPr>
                <w:noProof/>
              </w:rPr>
              <w:tab/>
            </w:r>
            <w:r w:rsidR="00D925B7">
              <w:rPr>
                <w:noProof/>
              </w:rPr>
              <w:fldChar w:fldCharType="begin"/>
            </w:r>
            <w:r w:rsidR="00D925B7">
              <w:rPr>
                <w:noProof/>
              </w:rPr>
              <w:instrText>PAGEREF _Toc1232648329 \h</w:instrText>
            </w:r>
            <w:r w:rsidR="00D925B7">
              <w:rPr>
                <w:noProof/>
              </w:rPr>
            </w:r>
            <w:r w:rsidR="00D925B7">
              <w:rPr>
                <w:noProof/>
              </w:rPr>
              <w:fldChar w:fldCharType="separate"/>
            </w:r>
            <w:r w:rsidR="00E23753">
              <w:rPr>
                <w:noProof/>
              </w:rPr>
              <w:t>7</w:t>
            </w:r>
            <w:r w:rsidR="00D925B7">
              <w:rPr>
                <w:noProof/>
              </w:rPr>
              <w:fldChar w:fldCharType="end"/>
            </w:r>
          </w:hyperlink>
        </w:p>
        <w:p w14:paraId="304C742F" w14:textId="34488770" w:rsidR="00D925B7" w:rsidRDefault="10A28C1F" w:rsidP="10A28C1F">
          <w:pPr>
            <w:pStyle w:val="TOC2"/>
            <w:tabs>
              <w:tab w:val="right" w:leader="dot" w:pos="9015"/>
            </w:tabs>
            <w:rPr>
              <w:rStyle w:val="Hyperlink"/>
              <w:noProof/>
              <w:kern w:val="2"/>
              <w:lang w:val="en-US"/>
              <w14:ligatures w14:val="standardContextual"/>
            </w:rPr>
          </w:pPr>
          <w:hyperlink w:anchor="_Toc114254574">
            <w:r w:rsidRPr="10A28C1F">
              <w:rPr>
                <w:rStyle w:val="Hyperlink"/>
                <w:noProof/>
              </w:rPr>
              <w:t>3. PROJECT’S PROCESSES LIST</w:t>
            </w:r>
            <w:r w:rsidR="00D925B7">
              <w:rPr>
                <w:noProof/>
              </w:rPr>
              <w:tab/>
            </w:r>
            <w:r w:rsidR="00D925B7">
              <w:rPr>
                <w:noProof/>
              </w:rPr>
              <w:fldChar w:fldCharType="begin"/>
            </w:r>
            <w:r w:rsidR="00D925B7">
              <w:rPr>
                <w:noProof/>
              </w:rPr>
              <w:instrText>PAGEREF _Toc114254574 \h</w:instrText>
            </w:r>
            <w:r w:rsidR="00D925B7">
              <w:rPr>
                <w:noProof/>
              </w:rPr>
            </w:r>
            <w:r w:rsidR="00D925B7">
              <w:rPr>
                <w:noProof/>
              </w:rPr>
              <w:fldChar w:fldCharType="separate"/>
            </w:r>
            <w:r w:rsidR="00E23753">
              <w:rPr>
                <w:noProof/>
              </w:rPr>
              <w:t>8</w:t>
            </w:r>
            <w:r w:rsidR="00D925B7">
              <w:rPr>
                <w:noProof/>
              </w:rPr>
              <w:fldChar w:fldCharType="end"/>
            </w:r>
          </w:hyperlink>
        </w:p>
        <w:p w14:paraId="00120B77" w14:textId="0D1DF862" w:rsidR="00D925B7" w:rsidRDefault="10A28C1F" w:rsidP="26587505">
          <w:pPr>
            <w:pStyle w:val="TOC1"/>
            <w:tabs>
              <w:tab w:val="clear" w:pos="9016"/>
              <w:tab w:val="right" w:leader="dot" w:pos="9015"/>
            </w:tabs>
            <w:rPr>
              <w:rStyle w:val="Hyperlink"/>
              <w:kern w:val="2"/>
              <w:lang w:val="en-US"/>
              <w14:ligatures w14:val="standardContextual"/>
            </w:rPr>
          </w:pPr>
          <w:hyperlink w:anchor="_Toc1833933642">
            <w:r w:rsidRPr="10A28C1F">
              <w:rPr>
                <w:rStyle w:val="Hyperlink"/>
              </w:rPr>
              <w:t>II. PROJECT RESOURCE PLAN</w:t>
            </w:r>
            <w:r w:rsidR="00D925B7">
              <w:tab/>
            </w:r>
            <w:r w:rsidR="00D925B7">
              <w:fldChar w:fldCharType="begin"/>
            </w:r>
            <w:r w:rsidR="00D925B7">
              <w:instrText>PAGEREF _Toc1833933642 \h</w:instrText>
            </w:r>
            <w:r w:rsidR="00D925B7">
              <w:fldChar w:fldCharType="separate"/>
            </w:r>
            <w:r w:rsidR="00E23753">
              <w:t>10</w:t>
            </w:r>
            <w:r w:rsidR="00D925B7">
              <w:fldChar w:fldCharType="end"/>
            </w:r>
          </w:hyperlink>
        </w:p>
        <w:p w14:paraId="4F4E8648" w14:textId="388FAC65" w:rsidR="00D925B7" w:rsidRDefault="10A28C1F" w:rsidP="10A28C1F">
          <w:pPr>
            <w:pStyle w:val="TOC2"/>
            <w:tabs>
              <w:tab w:val="right" w:leader="dot" w:pos="9015"/>
            </w:tabs>
            <w:rPr>
              <w:rStyle w:val="Hyperlink"/>
              <w:noProof/>
              <w:kern w:val="2"/>
              <w:lang w:val="en-US"/>
              <w14:ligatures w14:val="standardContextual"/>
            </w:rPr>
          </w:pPr>
          <w:hyperlink w:anchor="_Toc1077615890">
            <w:r w:rsidRPr="10A28C1F">
              <w:rPr>
                <w:rStyle w:val="Hyperlink"/>
                <w:noProof/>
              </w:rPr>
              <w:t>1. ROLE, RESPONSIBILITIES, AND AUTHORITY</w:t>
            </w:r>
            <w:r w:rsidR="00D925B7">
              <w:rPr>
                <w:noProof/>
              </w:rPr>
              <w:tab/>
            </w:r>
            <w:r w:rsidR="00D925B7">
              <w:rPr>
                <w:noProof/>
              </w:rPr>
              <w:fldChar w:fldCharType="begin"/>
            </w:r>
            <w:r w:rsidR="00D925B7">
              <w:rPr>
                <w:noProof/>
              </w:rPr>
              <w:instrText>PAGEREF _Toc1077615890 \h</w:instrText>
            </w:r>
            <w:r w:rsidR="00D925B7">
              <w:rPr>
                <w:noProof/>
              </w:rPr>
            </w:r>
            <w:r w:rsidR="00D925B7">
              <w:rPr>
                <w:noProof/>
              </w:rPr>
              <w:fldChar w:fldCharType="separate"/>
            </w:r>
            <w:r w:rsidR="00E23753">
              <w:rPr>
                <w:noProof/>
              </w:rPr>
              <w:t>10</w:t>
            </w:r>
            <w:r w:rsidR="00D925B7">
              <w:rPr>
                <w:noProof/>
              </w:rPr>
              <w:fldChar w:fldCharType="end"/>
            </w:r>
          </w:hyperlink>
        </w:p>
        <w:p w14:paraId="12825EE3" w14:textId="09503BC1" w:rsidR="00D925B7" w:rsidRDefault="10A28C1F" w:rsidP="10A28C1F">
          <w:pPr>
            <w:pStyle w:val="TOC2"/>
            <w:tabs>
              <w:tab w:val="right" w:leader="dot" w:pos="9015"/>
            </w:tabs>
            <w:rPr>
              <w:rStyle w:val="Hyperlink"/>
              <w:noProof/>
              <w:kern w:val="2"/>
              <w:lang w:val="en-US"/>
              <w14:ligatures w14:val="standardContextual"/>
            </w:rPr>
          </w:pPr>
          <w:hyperlink w:anchor="_Toc1889017499">
            <w:r w:rsidRPr="10A28C1F">
              <w:rPr>
                <w:rStyle w:val="Hyperlink"/>
                <w:noProof/>
              </w:rPr>
              <w:t>2. MEMBERS</w:t>
            </w:r>
            <w:r w:rsidR="00D925B7">
              <w:rPr>
                <w:noProof/>
              </w:rPr>
              <w:tab/>
            </w:r>
            <w:r w:rsidR="00D925B7">
              <w:rPr>
                <w:noProof/>
              </w:rPr>
              <w:fldChar w:fldCharType="begin"/>
            </w:r>
            <w:r w:rsidR="00D925B7">
              <w:rPr>
                <w:noProof/>
              </w:rPr>
              <w:instrText>PAGEREF _Toc1889017499 \h</w:instrText>
            </w:r>
            <w:r w:rsidR="00D925B7">
              <w:rPr>
                <w:noProof/>
              </w:rPr>
            </w:r>
            <w:r w:rsidR="00D925B7">
              <w:rPr>
                <w:noProof/>
              </w:rPr>
              <w:fldChar w:fldCharType="separate"/>
            </w:r>
            <w:r w:rsidR="00E23753">
              <w:rPr>
                <w:noProof/>
              </w:rPr>
              <w:t>12</w:t>
            </w:r>
            <w:r w:rsidR="00D925B7">
              <w:rPr>
                <w:noProof/>
              </w:rPr>
              <w:fldChar w:fldCharType="end"/>
            </w:r>
          </w:hyperlink>
        </w:p>
        <w:p w14:paraId="2E7EECB4" w14:textId="5A3F1E8A" w:rsidR="00D925B7" w:rsidRDefault="10A28C1F" w:rsidP="10A28C1F">
          <w:pPr>
            <w:pStyle w:val="TOC2"/>
            <w:tabs>
              <w:tab w:val="right" w:leader="dot" w:pos="9015"/>
            </w:tabs>
            <w:rPr>
              <w:rStyle w:val="Hyperlink"/>
              <w:noProof/>
              <w:kern w:val="2"/>
              <w:lang w:val="en-US"/>
              <w14:ligatures w14:val="standardContextual"/>
            </w:rPr>
          </w:pPr>
          <w:hyperlink w:anchor="_Toc1268731852">
            <w:r w:rsidRPr="10A28C1F">
              <w:rPr>
                <w:rStyle w:val="Hyperlink"/>
                <w:noProof/>
              </w:rPr>
              <w:t>3. REQUIRED KNOWLEDGE &amp; SKILL SET</w:t>
            </w:r>
            <w:r w:rsidR="00D925B7">
              <w:rPr>
                <w:noProof/>
              </w:rPr>
              <w:tab/>
            </w:r>
            <w:r w:rsidR="00D925B7">
              <w:rPr>
                <w:noProof/>
              </w:rPr>
              <w:fldChar w:fldCharType="begin"/>
            </w:r>
            <w:r w:rsidR="00D925B7">
              <w:rPr>
                <w:noProof/>
              </w:rPr>
              <w:instrText>PAGEREF _Toc1268731852 \h</w:instrText>
            </w:r>
            <w:r w:rsidR="00D925B7">
              <w:rPr>
                <w:noProof/>
              </w:rPr>
            </w:r>
            <w:r w:rsidR="00D925B7">
              <w:rPr>
                <w:noProof/>
              </w:rPr>
              <w:fldChar w:fldCharType="separate"/>
            </w:r>
            <w:r w:rsidR="00E23753">
              <w:rPr>
                <w:noProof/>
              </w:rPr>
              <w:t>13</w:t>
            </w:r>
            <w:r w:rsidR="00D925B7">
              <w:rPr>
                <w:noProof/>
              </w:rPr>
              <w:fldChar w:fldCharType="end"/>
            </w:r>
          </w:hyperlink>
        </w:p>
        <w:p w14:paraId="564B7EBF" w14:textId="1247002D" w:rsidR="00D925B7" w:rsidRDefault="10A28C1F" w:rsidP="10A28C1F">
          <w:pPr>
            <w:pStyle w:val="TOC2"/>
            <w:tabs>
              <w:tab w:val="right" w:leader="dot" w:pos="9015"/>
            </w:tabs>
            <w:rPr>
              <w:rStyle w:val="Hyperlink"/>
              <w:noProof/>
              <w:kern w:val="2"/>
              <w:lang w:val="en-US"/>
              <w14:ligatures w14:val="standardContextual"/>
            </w:rPr>
          </w:pPr>
          <w:hyperlink w:anchor="_Toc280377674">
            <w:r w:rsidRPr="10A28C1F">
              <w:rPr>
                <w:rStyle w:val="Hyperlink"/>
                <w:noProof/>
              </w:rPr>
              <w:t>4. TRAINING NEEDS</w:t>
            </w:r>
            <w:r w:rsidR="00D925B7">
              <w:rPr>
                <w:noProof/>
              </w:rPr>
              <w:tab/>
            </w:r>
            <w:r w:rsidR="00D925B7">
              <w:rPr>
                <w:noProof/>
              </w:rPr>
              <w:fldChar w:fldCharType="begin"/>
            </w:r>
            <w:r w:rsidR="00D925B7">
              <w:rPr>
                <w:noProof/>
              </w:rPr>
              <w:instrText>PAGEREF _Toc280377674 \h</w:instrText>
            </w:r>
            <w:r w:rsidR="00D925B7">
              <w:rPr>
                <w:noProof/>
              </w:rPr>
            </w:r>
            <w:r w:rsidR="00D925B7">
              <w:rPr>
                <w:noProof/>
              </w:rPr>
              <w:fldChar w:fldCharType="separate"/>
            </w:r>
            <w:r w:rsidR="00E23753">
              <w:rPr>
                <w:noProof/>
              </w:rPr>
              <w:t>16</w:t>
            </w:r>
            <w:r w:rsidR="00D925B7">
              <w:rPr>
                <w:noProof/>
              </w:rPr>
              <w:fldChar w:fldCharType="end"/>
            </w:r>
          </w:hyperlink>
        </w:p>
        <w:p w14:paraId="294A388F" w14:textId="1203B139" w:rsidR="00D925B7" w:rsidRDefault="10A28C1F" w:rsidP="26587505">
          <w:pPr>
            <w:pStyle w:val="TOC1"/>
            <w:tabs>
              <w:tab w:val="clear" w:pos="9016"/>
              <w:tab w:val="right" w:leader="dot" w:pos="9015"/>
            </w:tabs>
            <w:rPr>
              <w:rStyle w:val="Hyperlink"/>
              <w:kern w:val="2"/>
              <w:lang w:val="en-US"/>
              <w14:ligatures w14:val="standardContextual"/>
            </w:rPr>
          </w:pPr>
          <w:hyperlink w:anchor="_Toc1919494702">
            <w:r w:rsidRPr="10A28C1F">
              <w:rPr>
                <w:rStyle w:val="Hyperlink"/>
              </w:rPr>
              <w:t>III. PROJECT SCHEDULE</w:t>
            </w:r>
            <w:r w:rsidR="00D925B7">
              <w:tab/>
            </w:r>
            <w:r w:rsidR="00D925B7">
              <w:fldChar w:fldCharType="begin"/>
            </w:r>
            <w:r w:rsidR="00D925B7">
              <w:instrText>PAGEREF _Toc1919494702 \h</w:instrText>
            </w:r>
            <w:r w:rsidR="00D925B7">
              <w:fldChar w:fldCharType="separate"/>
            </w:r>
            <w:r w:rsidR="00E23753">
              <w:t>18</w:t>
            </w:r>
            <w:r w:rsidR="00D925B7">
              <w:fldChar w:fldCharType="end"/>
            </w:r>
          </w:hyperlink>
        </w:p>
        <w:p w14:paraId="1F689141" w14:textId="74D536DF" w:rsidR="00D925B7" w:rsidRDefault="10A28C1F" w:rsidP="10A28C1F">
          <w:pPr>
            <w:pStyle w:val="TOC2"/>
            <w:tabs>
              <w:tab w:val="right" w:leader="dot" w:pos="9015"/>
            </w:tabs>
            <w:rPr>
              <w:rStyle w:val="Hyperlink"/>
              <w:noProof/>
              <w:kern w:val="2"/>
              <w:lang w:val="en-US"/>
              <w14:ligatures w14:val="standardContextual"/>
            </w:rPr>
          </w:pPr>
          <w:hyperlink w:anchor="_Toc1384530462">
            <w:r w:rsidRPr="10A28C1F">
              <w:rPr>
                <w:rStyle w:val="Hyperlink"/>
                <w:noProof/>
              </w:rPr>
              <w:t>1. PROJECT DEVELOPMENT METHODOLOGY</w:t>
            </w:r>
            <w:r w:rsidR="00D925B7">
              <w:rPr>
                <w:noProof/>
              </w:rPr>
              <w:tab/>
            </w:r>
            <w:r w:rsidR="00D925B7">
              <w:rPr>
                <w:noProof/>
              </w:rPr>
              <w:fldChar w:fldCharType="begin"/>
            </w:r>
            <w:r w:rsidR="00D925B7">
              <w:rPr>
                <w:noProof/>
              </w:rPr>
              <w:instrText>PAGEREF _Toc1384530462 \h</w:instrText>
            </w:r>
            <w:r w:rsidR="00D925B7">
              <w:rPr>
                <w:noProof/>
              </w:rPr>
            </w:r>
            <w:r w:rsidR="00D925B7">
              <w:rPr>
                <w:noProof/>
              </w:rPr>
              <w:fldChar w:fldCharType="separate"/>
            </w:r>
            <w:r w:rsidR="00E23753">
              <w:rPr>
                <w:noProof/>
              </w:rPr>
              <w:t>18</w:t>
            </w:r>
            <w:r w:rsidR="00D925B7">
              <w:rPr>
                <w:noProof/>
              </w:rPr>
              <w:fldChar w:fldCharType="end"/>
            </w:r>
          </w:hyperlink>
        </w:p>
        <w:p w14:paraId="09993326" w14:textId="13BD56D9" w:rsidR="00D925B7" w:rsidRDefault="10A28C1F" w:rsidP="10A28C1F">
          <w:pPr>
            <w:pStyle w:val="TOC2"/>
            <w:tabs>
              <w:tab w:val="right" w:leader="dot" w:pos="9015"/>
            </w:tabs>
            <w:rPr>
              <w:rStyle w:val="Hyperlink"/>
              <w:noProof/>
              <w:kern w:val="2"/>
              <w:lang w:val="en-US"/>
              <w14:ligatures w14:val="standardContextual"/>
            </w:rPr>
          </w:pPr>
          <w:hyperlink w:anchor="_Toc880967566">
            <w:r w:rsidRPr="10A28C1F">
              <w:rPr>
                <w:rStyle w:val="Hyperlink"/>
                <w:noProof/>
              </w:rPr>
              <w:t>2. PROJECT DEVELOPMENT PHASES/ITERATION</w:t>
            </w:r>
            <w:r w:rsidR="00D925B7">
              <w:rPr>
                <w:noProof/>
              </w:rPr>
              <w:tab/>
            </w:r>
            <w:r w:rsidR="00D925B7">
              <w:rPr>
                <w:noProof/>
              </w:rPr>
              <w:fldChar w:fldCharType="begin"/>
            </w:r>
            <w:r w:rsidR="00D925B7">
              <w:rPr>
                <w:noProof/>
              </w:rPr>
              <w:instrText>PAGEREF _Toc880967566 \h</w:instrText>
            </w:r>
            <w:r w:rsidR="00D925B7">
              <w:rPr>
                <w:noProof/>
              </w:rPr>
            </w:r>
            <w:r w:rsidR="00D925B7">
              <w:rPr>
                <w:noProof/>
              </w:rPr>
              <w:fldChar w:fldCharType="separate"/>
            </w:r>
            <w:r w:rsidR="00E23753">
              <w:rPr>
                <w:noProof/>
              </w:rPr>
              <w:t>22</w:t>
            </w:r>
            <w:r w:rsidR="00D925B7">
              <w:rPr>
                <w:noProof/>
              </w:rPr>
              <w:fldChar w:fldCharType="end"/>
            </w:r>
          </w:hyperlink>
        </w:p>
        <w:p w14:paraId="554BE5B0" w14:textId="37250811" w:rsidR="00D925B7" w:rsidRDefault="10A28C1F" w:rsidP="26587505">
          <w:pPr>
            <w:pStyle w:val="TOC1"/>
            <w:tabs>
              <w:tab w:val="clear" w:pos="9016"/>
              <w:tab w:val="right" w:leader="dot" w:pos="9015"/>
            </w:tabs>
            <w:rPr>
              <w:rStyle w:val="Hyperlink"/>
              <w:kern w:val="2"/>
              <w:lang w:val="en-US"/>
              <w14:ligatures w14:val="standardContextual"/>
            </w:rPr>
          </w:pPr>
          <w:hyperlink w:anchor="_Toc304106070">
            <w:r w:rsidRPr="10A28C1F">
              <w:rPr>
                <w:rStyle w:val="Hyperlink"/>
              </w:rPr>
              <w:t>IV. PROJECT RISK MANAGEMENT PLAN</w:t>
            </w:r>
            <w:r w:rsidR="00D925B7">
              <w:tab/>
            </w:r>
            <w:r w:rsidR="00D925B7">
              <w:fldChar w:fldCharType="begin"/>
            </w:r>
            <w:r w:rsidR="00D925B7">
              <w:instrText>PAGEREF _Toc304106070 \h</w:instrText>
            </w:r>
            <w:r w:rsidR="00D925B7">
              <w:fldChar w:fldCharType="separate"/>
            </w:r>
            <w:r w:rsidR="00E23753">
              <w:t>30</w:t>
            </w:r>
            <w:r w:rsidR="00D925B7">
              <w:fldChar w:fldCharType="end"/>
            </w:r>
          </w:hyperlink>
        </w:p>
        <w:p w14:paraId="5BB76335" w14:textId="6F248FD0" w:rsidR="00D925B7" w:rsidRDefault="10A28C1F" w:rsidP="10A28C1F">
          <w:pPr>
            <w:pStyle w:val="TOC2"/>
            <w:tabs>
              <w:tab w:val="right" w:leader="dot" w:pos="9015"/>
            </w:tabs>
            <w:rPr>
              <w:rStyle w:val="Hyperlink"/>
              <w:noProof/>
              <w:kern w:val="2"/>
              <w:lang w:val="en-US"/>
              <w14:ligatures w14:val="standardContextual"/>
            </w:rPr>
          </w:pPr>
          <w:hyperlink w:anchor="_Toc396805530">
            <w:r w:rsidRPr="10A28C1F">
              <w:rPr>
                <w:rStyle w:val="Hyperlink"/>
                <w:noProof/>
              </w:rPr>
              <w:t>1. RISK SOURCE AND CATEGORY</w:t>
            </w:r>
            <w:r w:rsidR="00D925B7">
              <w:rPr>
                <w:noProof/>
              </w:rPr>
              <w:tab/>
            </w:r>
            <w:r w:rsidR="00D925B7">
              <w:rPr>
                <w:noProof/>
              </w:rPr>
              <w:fldChar w:fldCharType="begin"/>
            </w:r>
            <w:r w:rsidR="00D925B7">
              <w:rPr>
                <w:noProof/>
              </w:rPr>
              <w:instrText>PAGEREF _Toc396805530 \h</w:instrText>
            </w:r>
            <w:r w:rsidR="00D925B7">
              <w:rPr>
                <w:noProof/>
              </w:rPr>
            </w:r>
            <w:r w:rsidR="00D925B7">
              <w:rPr>
                <w:noProof/>
              </w:rPr>
              <w:fldChar w:fldCharType="separate"/>
            </w:r>
            <w:r w:rsidR="00E23753">
              <w:rPr>
                <w:noProof/>
              </w:rPr>
              <w:t>30</w:t>
            </w:r>
            <w:r w:rsidR="00D925B7">
              <w:rPr>
                <w:noProof/>
              </w:rPr>
              <w:fldChar w:fldCharType="end"/>
            </w:r>
          </w:hyperlink>
        </w:p>
        <w:p w14:paraId="2565D307" w14:textId="367F01BA" w:rsidR="00D925B7" w:rsidRDefault="10A28C1F" w:rsidP="10A28C1F">
          <w:pPr>
            <w:pStyle w:val="TOC2"/>
            <w:tabs>
              <w:tab w:val="right" w:leader="dot" w:pos="9015"/>
            </w:tabs>
            <w:rPr>
              <w:rStyle w:val="Hyperlink"/>
              <w:noProof/>
              <w:kern w:val="2"/>
              <w:lang w:val="en-US"/>
              <w14:ligatures w14:val="standardContextual"/>
            </w:rPr>
          </w:pPr>
          <w:hyperlink w:anchor="_Toc510818639">
            <w:r w:rsidRPr="10A28C1F">
              <w:rPr>
                <w:rStyle w:val="Hyperlink"/>
                <w:noProof/>
              </w:rPr>
              <w:t>2. RISK MANAGEMENT APPROACH</w:t>
            </w:r>
            <w:r w:rsidR="00D925B7">
              <w:rPr>
                <w:noProof/>
              </w:rPr>
              <w:tab/>
            </w:r>
            <w:r w:rsidR="00D925B7">
              <w:rPr>
                <w:noProof/>
              </w:rPr>
              <w:fldChar w:fldCharType="begin"/>
            </w:r>
            <w:r w:rsidR="00D925B7">
              <w:rPr>
                <w:noProof/>
              </w:rPr>
              <w:instrText>PAGEREF _Toc510818639 \h</w:instrText>
            </w:r>
            <w:r w:rsidR="00D925B7">
              <w:rPr>
                <w:noProof/>
              </w:rPr>
            </w:r>
            <w:r w:rsidR="00D925B7">
              <w:rPr>
                <w:noProof/>
              </w:rPr>
              <w:fldChar w:fldCharType="separate"/>
            </w:r>
            <w:r w:rsidR="00E23753">
              <w:rPr>
                <w:noProof/>
              </w:rPr>
              <w:t>31</w:t>
            </w:r>
            <w:r w:rsidR="00D925B7">
              <w:rPr>
                <w:noProof/>
              </w:rPr>
              <w:fldChar w:fldCharType="end"/>
            </w:r>
          </w:hyperlink>
        </w:p>
        <w:p w14:paraId="4E5D872A" w14:textId="6CCF08AE" w:rsidR="00D925B7" w:rsidRDefault="10A28C1F" w:rsidP="10A28C1F">
          <w:pPr>
            <w:pStyle w:val="TOC2"/>
            <w:tabs>
              <w:tab w:val="right" w:leader="dot" w:pos="9015"/>
            </w:tabs>
            <w:rPr>
              <w:rStyle w:val="Hyperlink"/>
              <w:noProof/>
              <w:kern w:val="2"/>
              <w:lang w:val="en-US"/>
              <w14:ligatures w14:val="standardContextual"/>
            </w:rPr>
          </w:pPr>
          <w:hyperlink w:anchor="_Toc738649938">
            <w:r w:rsidRPr="10A28C1F">
              <w:rPr>
                <w:rStyle w:val="Hyperlink"/>
                <w:noProof/>
              </w:rPr>
              <w:t>3. TOOLS AND TECHNIQUE</w:t>
            </w:r>
            <w:r w:rsidR="00D925B7">
              <w:rPr>
                <w:noProof/>
              </w:rPr>
              <w:tab/>
            </w:r>
            <w:r w:rsidR="00D925B7">
              <w:rPr>
                <w:noProof/>
              </w:rPr>
              <w:fldChar w:fldCharType="begin"/>
            </w:r>
            <w:r w:rsidR="00D925B7">
              <w:rPr>
                <w:noProof/>
              </w:rPr>
              <w:instrText>PAGEREF _Toc738649938 \h</w:instrText>
            </w:r>
            <w:r w:rsidR="00D925B7">
              <w:rPr>
                <w:noProof/>
              </w:rPr>
            </w:r>
            <w:r w:rsidR="00D925B7">
              <w:rPr>
                <w:noProof/>
              </w:rPr>
              <w:fldChar w:fldCharType="separate"/>
            </w:r>
            <w:r w:rsidR="00E23753">
              <w:rPr>
                <w:noProof/>
              </w:rPr>
              <w:t>32</w:t>
            </w:r>
            <w:r w:rsidR="00D925B7">
              <w:rPr>
                <w:noProof/>
              </w:rPr>
              <w:fldChar w:fldCharType="end"/>
            </w:r>
          </w:hyperlink>
        </w:p>
        <w:p w14:paraId="75172501" w14:textId="65244E56" w:rsidR="00D925B7" w:rsidRDefault="10A28C1F" w:rsidP="10A28C1F">
          <w:pPr>
            <w:pStyle w:val="TOC2"/>
            <w:tabs>
              <w:tab w:val="right" w:leader="dot" w:pos="9015"/>
            </w:tabs>
            <w:rPr>
              <w:rStyle w:val="Hyperlink"/>
              <w:noProof/>
              <w:kern w:val="2"/>
              <w:lang w:val="en-US"/>
              <w14:ligatures w14:val="standardContextual"/>
            </w:rPr>
          </w:pPr>
          <w:hyperlink w:anchor="_Toc1066318019">
            <w:r w:rsidRPr="10A28C1F">
              <w:rPr>
                <w:rStyle w:val="Hyperlink"/>
                <w:noProof/>
              </w:rPr>
              <w:t>4. RISK ITEM TO BE MANAGED</w:t>
            </w:r>
            <w:r w:rsidR="00D925B7">
              <w:rPr>
                <w:noProof/>
              </w:rPr>
              <w:tab/>
            </w:r>
            <w:r w:rsidR="00D925B7">
              <w:rPr>
                <w:noProof/>
              </w:rPr>
              <w:fldChar w:fldCharType="begin"/>
            </w:r>
            <w:r w:rsidR="00D925B7">
              <w:rPr>
                <w:noProof/>
              </w:rPr>
              <w:instrText>PAGEREF _Toc1066318019 \h</w:instrText>
            </w:r>
            <w:r w:rsidR="00D925B7">
              <w:rPr>
                <w:noProof/>
              </w:rPr>
            </w:r>
            <w:r w:rsidR="00D925B7">
              <w:rPr>
                <w:noProof/>
              </w:rPr>
              <w:fldChar w:fldCharType="separate"/>
            </w:r>
            <w:r w:rsidR="00E23753">
              <w:rPr>
                <w:noProof/>
              </w:rPr>
              <w:t>32</w:t>
            </w:r>
            <w:r w:rsidR="00D925B7">
              <w:rPr>
                <w:noProof/>
              </w:rPr>
              <w:fldChar w:fldCharType="end"/>
            </w:r>
          </w:hyperlink>
        </w:p>
        <w:p w14:paraId="13F393E6" w14:textId="3D453968" w:rsidR="00D925B7" w:rsidRDefault="10A28C1F" w:rsidP="10A28C1F">
          <w:pPr>
            <w:pStyle w:val="TOC2"/>
            <w:tabs>
              <w:tab w:val="right" w:leader="dot" w:pos="9015"/>
            </w:tabs>
            <w:rPr>
              <w:rStyle w:val="Hyperlink"/>
              <w:noProof/>
              <w:kern w:val="2"/>
              <w:lang w:val="en-US"/>
              <w14:ligatures w14:val="standardContextual"/>
            </w:rPr>
          </w:pPr>
          <w:hyperlink w:anchor="_Toc1428289566">
            <w:r w:rsidRPr="10A28C1F">
              <w:rPr>
                <w:rStyle w:val="Hyperlink"/>
                <w:noProof/>
              </w:rPr>
              <w:t>5. RISK MONITORING AND CONTROL</w:t>
            </w:r>
            <w:r w:rsidR="00D925B7">
              <w:rPr>
                <w:noProof/>
              </w:rPr>
              <w:tab/>
            </w:r>
            <w:r w:rsidR="00D925B7">
              <w:rPr>
                <w:noProof/>
              </w:rPr>
              <w:fldChar w:fldCharType="begin"/>
            </w:r>
            <w:r w:rsidR="00D925B7">
              <w:rPr>
                <w:noProof/>
              </w:rPr>
              <w:instrText>PAGEREF _Toc1428289566 \h</w:instrText>
            </w:r>
            <w:r w:rsidR="00D925B7">
              <w:rPr>
                <w:noProof/>
              </w:rPr>
            </w:r>
            <w:r w:rsidR="00D925B7">
              <w:rPr>
                <w:noProof/>
              </w:rPr>
              <w:fldChar w:fldCharType="separate"/>
            </w:r>
            <w:r w:rsidR="00E23753">
              <w:rPr>
                <w:noProof/>
              </w:rPr>
              <w:t>34</w:t>
            </w:r>
            <w:r w:rsidR="00D925B7">
              <w:rPr>
                <w:noProof/>
              </w:rPr>
              <w:fldChar w:fldCharType="end"/>
            </w:r>
          </w:hyperlink>
        </w:p>
        <w:p w14:paraId="027D8DD7" w14:textId="59775772" w:rsidR="00D925B7" w:rsidRDefault="10A28C1F" w:rsidP="26587505">
          <w:pPr>
            <w:pStyle w:val="TOC1"/>
            <w:tabs>
              <w:tab w:val="clear" w:pos="9016"/>
              <w:tab w:val="right" w:leader="dot" w:pos="9015"/>
            </w:tabs>
            <w:rPr>
              <w:rStyle w:val="Hyperlink"/>
              <w:kern w:val="2"/>
              <w:lang w:val="en-US"/>
              <w14:ligatures w14:val="standardContextual"/>
            </w:rPr>
          </w:pPr>
          <w:hyperlink w:anchor="_Toc465369648">
            <w:r w:rsidRPr="10A28C1F">
              <w:rPr>
                <w:rStyle w:val="Hyperlink"/>
              </w:rPr>
              <w:t>V. PROJECT STAKEHOLDERS INVOLVEMENT</w:t>
            </w:r>
            <w:r w:rsidR="00D925B7">
              <w:tab/>
            </w:r>
            <w:r w:rsidR="00D925B7">
              <w:fldChar w:fldCharType="begin"/>
            </w:r>
            <w:r w:rsidR="00D925B7">
              <w:instrText>PAGEREF _Toc465369648 \h</w:instrText>
            </w:r>
            <w:r w:rsidR="00D925B7">
              <w:fldChar w:fldCharType="separate"/>
            </w:r>
            <w:r w:rsidR="00E23753">
              <w:t>35</w:t>
            </w:r>
            <w:r w:rsidR="00D925B7">
              <w:fldChar w:fldCharType="end"/>
            </w:r>
          </w:hyperlink>
        </w:p>
        <w:p w14:paraId="25B715D3" w14:textId="4A087C8C" w:rsidR="00D925B7" w:rsidRDefault="10A28C1F" w:rsidP="26587505">
          <w:pPr>
            <w:pStyle w:val="TOC1"/>
            <w:tabs>
              <w:tab w:val="clear" w:pos="9016"/>
              <w:tab w:val="right" w:leader="dot" w:pos="9015"/>
            </w:tabs>
            <w:rPr>
              <w:rStyle w:val="Hyperlink"/>
              <w:kern w:val="2"/>
              <w:lang w:val="en-US"/>
              <w14:ligatures w14:val="standardContextual"/>
            </w:rPr>
          </w:pPr>
          <w:hyperlink w:anchor="_Toc2075729173">
            <w:r w:rsidRPr="10A28C1F">
              <w:rPr>
                <w:rStyle w:val="Hyperlink"/>
              </w:rPr>
              <w:t>VI. PROJECT COMMUNICATION PLAN</w:t>
            </w:r>
            <w:r w:rsidR="00D925B7">
              <w:tab/>
            </w:r>
            <w:r w:rsidR="00D925B7">
              <w:fldChar w:fldCharType="begin"/>
            </w:r>
            <w:r w:rsidR="00D925B7">
              <w:instrText>PAGEREF _Toc2075729173 \h</w:instrText>
            </w:r>
            <w:r w:rsidR="00D925B7">
              <w:fldChar w:fldCharType="separate"/>
            </w:r>
            <w:r w:rsidR="00E23753">
              <w:t>36</w:t>
            </w:r>
            <w:r w:rsidR="00D925B7">
              <w:fldChar w:fldCharType="end"/>
            </w:r>
          </w:hyperlink>
        </w:p>
        <w:p w14:paraId="7BCCF347" w14:textId="43E67D96" w:rsidR="00D925B7" w:rsidRDefault="10A28C1F" w:rsidP="10A28C1F">
          <w:pPr>
            <w:pStyle w:val="TOC2"/>
            <w:tabs>
              <w:tab w:val="right" w:leader="dot" w:pos="9015"/>
            </w:tabs>
            <w:rPr>
              <w:rStyle w:val="Hyperlink"/>
              <w:noProof/>
              <w:kern w:val="2"/>
              <w:lang w:val="en-US"/>
              <w14:ligatures w14:val="standardContextual"/>
            </w:rPr>
          </w:pPr>
          <w:hyperlink w:anchor="_Toc1185781060">
            <w:r w:rsidRPr="10A28C1F">
              <w:rPr>
                <w:rStyle w:val="Hyperlink"/>
                <w:noProof/>
              </w:rPr>
              <w:t>1. KEY CONTACTS LIST</w:t>
            </w:r>
            <w:r w:rsidR="00D925B7">
              <w:rPr>
                <w:noProof/>
              </w:rPr>
              <w:tab/>
            </w:r>
            <w:r w:rsidR="00D925B7">
              <w:rPr>
                <w:noProof/>
              </w:rPr>
              <w:fldChar w:fldCharType="begin"/>
            </w:r>
            <w:r w:rsidR="00D925B7">
              <w:rPr>
                <w:noProof/>
              </w:rPr>
              <w:instrText>PAGEREF _Toc1185781060 \h</w:instrText>
            </w:r>
            <w:r w:rsidR="00D925B7">
              <w:rPr>
                <w:noProof/>
              </w:rPr>
            </w:r>
            <w:r w:rsidR="00D925B7">
              <w:rPr>
                <w:noProof/>
              </w:rPr>
              <w:fldChar w:fldCharType="separate"/>
            </w:r>
            <w:r w:rsidR="00E23753">
              <w:rPr>
                <w:noProof/>
              </w:rPr>
              <w:t>36</w:t>
            </w:r>
            <w:r w:rsidR="00D925B7">
              <w:rPr>
                <w:noProof/>
              </w:rPr>
              <w:fldChar w:fldCharType="end"/>
            </w:r>
          </w:hyperlink>
        </w:p>
        <w:p w14:paraId="288B62AB" w14:textId="3ECB3672" w:rsidR="00AB345C" w:rsidRDefault="10A28C1F" w:rsidP="26587505">
          <w:pPr>
            <w:pStyle w:val="TOC2"/>
            <w:tabs>
              <w:tab w:val="right" w:leader="dot" w:pos="9015"/>
            </w:tabs>
            <w:spacing w:line="360" w:lineRule="auto"/>
            <w:rPr>
              <w:rStyle w:val="Hyperlink"/>
            </w:rPr>
          </w:pPr>
          <w:hyperlink w:anchor="_Toc624138590">
            <w:r w:rsidRPr="10A28C1F">
              <w:rPr>
                <w:rStyle w:val="Hyperlink"/>
                <w:noProof/>
              </w:rPr>
              <w:t>2. COMMUNICATION METHODOLOGY</w:t>
            </w:r>
            <w:r w:rsidR="009F19B8">
              <w:rPr>
                <w:noProof/>
              </w:rPr>
              <w:tab/>
            </w:r>
            <w:r w:rsidR="009F19B8">
              <w:rPr>
                <w:noProof/>
              </w:rPr>
              <w:fldChar w:fldCharType="begin"/>
            </w:r>
            <w:r w:rsidR="009F19B8">
              <w:rPr>
                <w:noProof/>
              </w:rPr>
              <w:instrText>PAGEREF _Toc624138590 \h</w:instrText>
            </w:r>
            <w:r w:rsidR="009F19B8">
              <w:rPr>
                <w:noProof/>
              </w:rPr>
            </w:r>
            <w:r w:rsidR="009F19B8">
              <w:rPr>
                <w:noProof/>
              </w:rPr>
              <w:fldChar w:fldCharType="separate"/>
            </w:r>
            <w:r w:rsidR="00E23753">
              <w:rPr>
                <w:noProof/>
              </w:rPr>
              <w:t>36</w:t>
            </w:r>
            <w:r w:rsidR="009F19B8">
              <w:rPr>
                <w:noProof/>
              </w:rPr>
              <w:fldChar w:fldCharType="end"/>
            </w:r>
          </w:hyperlink>
          <w:r w:rsidR="009F19B8">
            <w:fldChar w:fldCharType="end"/>
          </w:r>
        </w:p>
      </w:sdtContent>
    </w:sdt>
    <w:p w14:paraId="54E10861" w14:textId="6BB9E27C" w:rsidR="001C6D54" w:rsidRDefault="00160398" w:rsidP="00A803C2">
      <w:pPr>
        <w:spacing w:after="200" w:line="276" w:lineRule="auto"/>
        <w:rPr>
          <w:rFonts w:asciiTheme="majorHAnsi" w:hAnsiTheme="majorHAnsi" w:cstheme="majorHAnsi"/>
          <w:bCs/>
          <w:noProof/>
          <w:sz w:val="40"/>
          <w:szCs w:val="40"/>
          <w:lang w:val="en-US"/>
        </w:rPr>
      </w:pPr>
      <w:r>
        <w:rPr>
          <w:rFonts w:asciiTheme="majorHAnsi" w:hAnsiTheme="majorHAnsi" w:cstheme="majorHAnsi"/>
          <w:bCs/>
          <w:noProof/>
          <w:sz w:val="40"/>
          <w:szCs w:val="40"/>
          <w:lang w:val="en-US"/>
        </w:rPr>
        <w:br w:type="page"/>
      </w:r>
    </w:p>
    <w:p w14:paraId="70485A24" w14:textId="32DFC5F9" w:rsidR="004E46F4" w:rsidRPr="00114BEF" w:rsidRDefault="004E46F4" w:rsidP="26587505">
      <w:pPr>
        <w:pStyle w:val="Heading1"/>
        <w:spacing w:line="360" w:lineRule="auto"/>
        <w:jc w:val="center"/>
        <w:rPr>
          <w:rFonts w:asciiTheme="majorHAnsi" w:hAnsiTheme="majorHAnsi" w:cstheme="majorBidi"/>
          <w:b w:val="0"/>
          <w:noProof/>
          <w:sz w:val="30"/>
          <w:szCs w:val="30"/>
        </w:rPr>
      </w:pPr>
      <w:bookmarkStart w:id="6" w:name="_Toc2117173324"/>
      <w:r w:rsidRPr="10A28C1F">
        <w:rPr>
          <w:rFonts w:asciiTheme="majorHAnsi" w:hAnsiTheme="majorHAnsi" w:cstheme="majorBidi"/>
          <w:noProof/>
          <w:sz w:val="30"/>
          <w:szCs w:val="30"/>
        </w:rPr>
        <w:lastRenderedPageBreak/>
        <w:t>LIST OF FIGURES</w:t>
      </w:r>
      <w:bookmarkEnd w:id="5"/>
      <w:bookmarkEnd w:id="6"/>
    </w:p>
    <w:p w14:paraId="0143E334" w14:textId="551E87F8" w:rsidR="00E23753" w:rsidRPr="00E23753" w:rsidRDefault="00E23753" w:rsidP="00E23753">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r w:rsidRPr="00E23753">
        <w:rPr>
          <w:rFonts w:asciiTheme="majorHAnsi" w:hAnsiTheme="majorHAnsi" w:cstheme="majorHAnsi"/>
          <w:sz w:val="26"/>
          <w:szCs w:val="26"/>
        </w:rPr>
        <w:fldChar w:fldCharType="begin"/>
      </w:r>
      <w:r w:rsidRPr="00E23753">
        <w:rPr>
          <w:rFonts w:asciiTheme="majorHAnsi" w:hAnsiTheme="majorHAnsi" w:cstheme="majorHAnsi"/>
          <w:sz w:val="26"/>
          <w:szCs w:val="26"/>
        </w:rPr>
        <w:instrText xml:space="preserve"> TOC \h \z \c "Figure" </w:instrText>
      </w:r>
      <w:r w:rsidRPr="00E23753">
        <w:rPr>
          <w:rFonts w:asciiTheme="majorHAnsi" w:hAnsiTheme="majorHAnsi" w:cstheme="majorHAnsi"/>
          <w:sz w:val="26"/>
          <w:szCs w:val="26"/>
        </w:rPr>
        <w:fldChar w:fldCharType="separate"/>
      </w:r>
      <w:hyperlink w:anchor="_Toc198252133" w:history="1">
        <w:r w:rsidRPr="00E23753">
          <w:rPr>
            <w:rStyle w:val="Hyperlink"/>
            <w:rFonts w:asciiTheme="majorHAnsi" w:hAnsiTheme="majorHAnsi" w:cstheme="majorHAnsi"/>
            <w:i/>
            <w:caps/>
            <w:noProof/>
            <w:sz w:val="26"/>
            <w:szCs w:val="26"/>
            <w:lang w:bidi="hi-IN"/>
          </w:rPr>
          <w:t>Figure 1</w:t>
        </w:r>
        <w:r w:rsidRPr="00E23753">
          <w:rPr>
            <w:rStyle w:val="Hyperlink"/>
            <w:rFonts w:asciiTheme="majorHAnsi" w:hAnsiTheme="majorHAnsi" w:cstheme="majorHAnsi"/>
            <w:i/>
            <w:iCs/>
            <w:caps/>
            <w:noProof/>
            <w:sz w:val="26"/>
            <w:szCs w:val="26"/>
            <w:lang w:val="en-US" w:bidi="hi-IN"/>
          </w:rPr>
          <w:t>:</w:t>
        </w:r>
        <w:r w:rsidRPr="00E23753">
          <w:rPr>
            <w:rStyle w:val="Hyperlink"/>
            <w:rFonts w:asciiTheme="majorHAnsi" w:hAnsiTheme="majorHAnsi" w:cstheme="majorHAnsi"/>
            <w:i/>
            <w:caps/>
            <w:noProof/>
            <w:sz w:val="26"/>
            <w:szCs w:val="26"/>
            <w:lang w:bidi="hi-IN"/>
          </w:rPr>
          <w:t xml:space="preserve"> Processes List</w:t>
        </w:r>
        <w:r w:rsidRPr="00E23753">
          <w:rPr>
            <w:noProof/>
            <w:webHidden/>
            <w:sz w:val="26"/>
            <w:szCs w:val="26"/>
          </w:rPr>
          <w:tab/>
        </w:r>
        <w:r w:rsidRPr="00E23753">
          <w:rPr>
            <w:noProof/>
            <w:webHidden/>
            <w:sz w:val="26"/>
            <w:szCs w:val="26"/>
          </w:rPr>
          <w:fldChar w:fldCharType="begin"/>
        </w:r>
        <w:r w:rsidRPr="00E23753">
          <w:rPr>
            <w:noProof/>
            <w:webHidden/>
            <w:sz w:val="26"/>
            <w:szCs w:val="26"/>
          </w:rPr>
          <w:instrText xml:space="preserve"> PAGEREF _Toc198252133 \h </w:instrText>
        </w:r>
        <w:r w:rsidRPr="00E23753">
          <w:rPr>
            <w:noProof/>
            <w:webHidden/>
            <w:sz w:val="26"/>
            <w:szCs w:val="26"/>
          </w:rPr>
        </w:r>
        <w:r w:rsidRPr="00E23753">
          <w:rPr>
            <w:noProof/>
            <w:webHidden/>
            <w:sz w:val="26"/>
            <w:szCs w:val="26"/>
          </w:rPr>
          <w:fldChar w:fldCharType="separate"/>
        </w:r>
        <w:r w:rsidRPr="00E23753">
          <w:rPr>
            <w:noProof/>
            <w:webHidden/>
            <w:sz w:val="26"/>
            <w:szCs w:val="26"/>
          </w:rPr>
          <w:t>8</w:t>
        </w:r>
        <w:r w:rsidRPr="00E23753">
          <w:rPr>
            <w:noProof/>
            <w:webHidden/>
            <w:sz w:val="26"/>
            <w:szCs w:val="26"/>
          </w:rPr>
          <w:fldChar w:fldCharType="end"/>
        </w:r>
      </w:hyperlink>
    </w:p>
    <w:p w14:paraId="246FEE7A" w14:textId="4E6116A5" w:rsidR="00E23753" w:rsidRPr="00E23753" w:rsidRDefault="00E23753" w:rsidP="00E23753">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8252134" w:history="1">
        <w:r w:rsidRPr="00E23753">
          <w:rPr>
            <w:rStyle w:val="Hyperlink"/>
            <w:rFonts w:asciiTheme="majorHAnsi" w:hAnsiTheme="majorHAnsi" w:cstheme="majorBidi"/>
            <w:i/>
            <w:iCs/>
            <w:noProof/>
            <w:sz w:val="26"/>
            <w:szCs w:val="26"/>
            <w:lang w:bidi="hi-IN"/>
          </w:rPr>
          <w:t>FIGURE 2</w:t>
        </w:r>
        <w:r w:rsidRPr="00E23753">
          <w:rPr>
            <w:rStyle w:val="Hyperlink"/>
            <w:rFonts w:asciiTheme="majorHAnsi" w:hAnsiTheme="majorHAnsi" w:cstheme="majorBidi"/>
            <w:i/>
            <w:iCs/>
            <w:noProof/>
            <w:sz w:val="26"/>
            <w:szCs w:val="26"/>
            <w:lang w:val="en-US" w:bidi="hi-IN"/>
          </w:rPr>
          <w:t>:</w:t>
        </w:r>
        <w:r w:rsidRPr="00E23753">
          <w:rPr>
            <w:rStyle w:val="Hyperlink"/>
            <w:rFonts w:asciiTheme="majorHAnsi" w:hAnsiTheme="majorHAnsi" w:cstheme="majorBidi"/>
            <w:i/>
            <w:iCs/>
            <w:noProof/>
            <w:sz w:val="26"/>
            <w:szCs w:val="26"/>
            <w:lang w:bidi="hi-IN"/>
          </w:rPr>
          <w:t xml:space="preserve"> PROCESSES RELATIONSHIP</w:t>
        </w:r>
        <w:r w:rsidRPr="00E23753">
          <w:rPr>
            <w:noProof/>
            <w:webHidden/>
            <w:sz w:val="26"/>
            <w:szCs w:val="26"/>
          </w:rPr>
          <w:tab/>
        </w:r>
        <w:r w:rsidRPr="00E23753">
          <w:rPr>
            <w:noProof/>
            <w:webHidden/>
            <w:sz w:val="26"/>
            <w:szCs w:val="26"/>
          </w:rPr>
          <w:fldChar w:fldCharType="begin"/>
        </w:r>
        <w:r w:rsidRPr="00E23753">
          <w:rPr>
            <w:noProof/>
            <w:webHidden/>
            <w:sz w:val="26"/>
            <w:szCs w:val="26"/>
          </w:rPr>
          <w:instrText xml:space="preserve"> PAGEREF _Toc198252134 \h </w:instrText>
        </w:r>
        <w:r w:rsidRPr="00E23753">
          <w:rPr>
            <w:noProof/>
            <w:webHidden/>
            <w:sz w:val="26"/>
            <w:szCs w:val="26"/>
          </w:rPr>
        </w:r>
        <w:r w:rsidRPr="00E23753">
          <w:rPr>
            <w:noProof/>
            <w:webHidden/>
            <w:sz w:val="26"/>
            <w:szCs w:val="26"/>
          </w:rPr>
          <w:fldChar w:fldCharType="separate"/>
        </w:r>
        <w:r w:rsidRPr="00E23753">
          <w:rPr>
            <w:noProof/>
            <w:webHidden/>
            <w:sz w:val="26"/>
            <w:szCs w:val="26"/>
          </w:rPr>
          <w:t>9</w:t>
        </w:r>
        <w:r w:rsidRPr="00E23753">
          <w:rPr>
            <w:noProof/>
            <w:webHidden/>
            <w:sz w:val="26"/>
            <w:szCs w:val="26"/>
          </w:rPr>
          <w:fldChar w:fldCharType="end"/>
        </w:r>
      </w:hyperlink>
    </w:p>
    <w:p w14:paraId="751C74B7" w14:textId="60015962" w:rsidR="00E23753" w:rsidRPr="00E23753" w:rsidRDefault="00E23753" w:rsidP="00E23753">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8252135" w:history="1">
        <w:r w:rsidRPr="00E23753">
          <w:rPr>
            <w:rStyle w:val="Hyperlink"/>
            <w:rFonts w:asciiTheme="majorHAnsi" w:hAnsiTheme="majorHAnsi" w:cstheme="majorHAnsi"/>
            <w:i/>
            <w:noProof/>
            <w:sz w:val="26"/>
            <w:szCs w:val="26"/>
            <w:lang w:bidi="hi-IN"/>
          </w:rPr>
          <w:t>FIGURE 3</w:t>
        </w:r>
        <w:r w:rsidRPr="00E23753">
          <w:rPr>
            <w:rStyle w:val="Hyperlink"/>
            <w:rFonts w:asciiTheme="majorHAnsi" w:hAnsiTheme="majorHAnsi" w:cstheme="majorHAnsi"/>
            <w:i/>
            <w:iCs/>
            <w:noProof/>
            <w:sz w:val="26"/>
            <w:szCs w:val="26"/>
            <w:lang w:val="en-US" w:bidi="hi-IN"/>
          </w:rPr>
          <w:t>:</w:t>
        </w:r>
        <w:r w:rsidRPr="00E23753">
          <w:rPr>
            <w:rStyle w:val="Hyperlink"/>
            <w:rFonts w:asciiTheme="majorHAnsi" w:hAnsiTheme="majorHAnsi" w:cstheme="majorHAnsi"/>
            <w:i/>
            <w:noProof/>
            <w:sz w:val="26"/>
            <w:szCs w:val="26"/>
            <w:lang w:val="en-US" w:bidi="hi-IN"/>
          </w:rPr>
          <w:t xml:space="preserve"> INCREMENTAL MODEL</w:t>
        </w:r>
        <w:r w:rsidRPr="00E23753">
          <w:rPr>
            <w:noProof/>
            <w:webHidden/>
            <w:sz w:val="26"/>
            <w:szCs w:val="26"/>
          </w:rPr>
          <w:tab/>
        </w:r>
        <w:r w:rsidRPr="00E23753">
          <w:rPr>
            <w:noProof/>
            <w:webHidden/>
            <w:sz w:val="26"/>
            <w:szCs w:val="26"/>
          </w:rPr>
          <w:fldChar w:fldCharType="begin"/>
        </w:r>
        <w:r w:rsidRPr="00E23753">
          <w:rPr>
            <w:noProof/>
            <w:webHidden/>
            <w:sz w:val="26"/>
            <w:szCs w:val="26"/>
          </w:rPr>
          <w:instrText xml:space="preserve"> PAGEREF _Toc198252135 \h </w:instrText>
        </w:r>
        <w:r w:rsidRPr="00E23753">
          <w:rPr>
            <w:noProof/>
            <w:webHidden/>
            <w:sz w:val="26"/>
            <w:szCs w:val="26"/>
          </w:rPr>
        </w:r>
        <w:r w:rsidRPr="00E23753">
          <w:rPr>
            <w:noProof/>
            <w:webHidden/>
            <w:sz w:val="26"/>
            <w:szCs w:val="26"/>
          </w:rPr>
          <w:fldChar w:fldCharType="separate"/>
        </w:r>
        <w:r w:rsidRPr="00E23753">
          <w:rPr>
            <w:noProof/>
            <w:webHidden/>
            <w:sz w:val="26"/>
            <w:szCs w:val="26"/>
          </w:rPr>
          <w:t>18</w:t>
        </w:r>
        <w:r w:rsidRPr="00E23753">
          <w:rPr>
            <w:noProof/>
            <w:webHidden/>
            <w:sz w:val="26"/>
            <w:szCs w:val="26"/>
          </w:rPr>
          <w:fldChar w:fldCharType="end"/>
        </w:r>
      </w:hyperlink>
    </w:p>
    <w:p w14:paraId="162E100C" w14:textId="5FB6973D" w:rsidR="00BD60F8" w:rsidRPr="00AA4C8A" w:rsidRDefault="00E23753" w:rsidP="00E23753">
      <w:pPr>
        <w:spacing w:line="360" w:lineRule="auto"/>
        <w:jc w:val="both"/>
        <w:rPr>
          <w:rFonts w:asciiTheme="majorHAnsi" w:hAnsiTheme="majorHAnsi" w:cstheme="majorHAnsi"/>
        </w:rPr>
      </w:pPr>
      <w:r w:rsidRPr="00E23753">
        <w:rPr>
          <w:rFonts w:asciiTheme="majorHAnsi" w:hAnsiTheme="majorHAnsi" w:cstheme="majorHAnsi"/>
          <w:sz w:val="26"/>
          <w:szCs w:val="26"/>
        </w:rPr>
        <w:fldChar w:fldCharType="end"/>
      </w:r>
    </w:p>
    <w:p w14:paraId="769E6303" w14:textId="77777777" w:rsidR="001615F7" w:rsidRPr="00AA4C8A" w:rsidRDefault="001615F7">
      <w:pPr>
        <w:spacing w:after="200" w:line="276" w:lineRule="auto"/>
        <w:rPr>
          <w:rFonts w:asciiTheme="majorHAnsi" w:hAnsiTheme="majorHAnsi" w:cstheme="majorHAnsi"/>
          <w:b/>
          <w:bCs/>
          <w:smallCaps/>
          <w:noProof/>
          <w:spacing w:val="5"/>
          <w:sz w:val="40"/>
          <w:szCs w:val="40"/>
        </w:rPr>
      </w:pPr>
      <w:r w:rsidRPr="00AA4C8A">
        <w:rPr>
          <w:rFonts w:asciiTheme="majorHAnsi" w:hAnsiTheme="majorHAnsi" w:cstheme="majorHAnsi"/>
          <w:bCs/>
          <w:noProof/>
          <w:sz w:val="40"/>
          <w:szCs w:val="40"/>
        </w:rPr>
        <w:br w:type="page"/>
      </w:r>
    </w:p>
    <w:p w14:paraId="526298E2" w14:textId="4A173022" w:rsidR="008C0C47" w:rsidRPr="00774083" w:rsidRDefault="008C0C47" w:rsidP="26587505">
      <w:pPr>
        <w:pStyle w:val="Heading1"/>
        <w:jc w:val="center"/>
        <w:rPr>
          <w:rFonts w:asciiTheme="majorHAnsi" w:hAnsiTheme="majorHAnsi" w:cstheme="majorBidi"/>
          <w:noProof/>
          <w:sz w:val="30"/>
          <w:szCs w:val="30"/>
        </w:rPr>
      </w:pPr>
      <w:bookmarkStart w:id="7" w:name="_Toc192501073"/>
      <w:bookmarkStart w:id="8" w:name="_Toc1460060766"/>
      <w:r w:rsidRPr="10A28C1F">
        <w:rPr>
          <w:rFonts w:asciiTheme="majorHAnsi" w:hAnsiTheme="majorHAnsi" w:cstheme="majorBidi"/>
          <w:noProof/>
          <w:sz w:val="30"/>
          <w:szCs w:val="30"/>
        </w:rPr>
        <w:lastRenderedPageBreak/>
        <w:t>LIST OF TABLES</w:t>
      </w:r>
      <w:bookmarkEnd w:id="7"/>
      <w:bookmarkEnd w:id="8"/>
    </w:p>
    <w:p w14:paraId="366D792F" w14:textId="2B4B429D" w:rsidR="00340090" w:rsidRPr="006974E1" w:rsidRDefault="009D0297"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r w:rsidRPr="006974E1">
        <w:rPr>
          <w:rFonts w:asciiTheme="majorHAnsi" w:hAnsiTheme="majorHAnsi" w:cstheme="majorHAnsi"/>
          <w:noProof/>
          <w:sz w:val="26"/>
          <w:szCs w:val="26"/>
        </w:rPr>
        <w:fldChar w:fldCharType="begin"/>
      </w:r>
      <w:r w:rsidRPr="006974E1">
        <w:rPr>
          <w:rFonts w:asciiTheme="majorHAnsi" w:hAnsiTheme="majorHAnsi" w:cstheme="majorHAnsi"/>
          <w:noProof/>
          <w:sz w:val="26"/>
          <w:szCs w:val="26"/>
        </w:rPr>
        <w:instrText xml:space="preserve"> TOC \h \z \c "Table" </w:instrText>
      </w:r>
      <w:r w:rsidRPr="006974E1">
        <w:rPr>
          <w:rFonts w:asciiTheme="majorHAnsi" w:hAnsiTheme="majorHAnsi" w:cstheme="majorHAnsi"/>
          <w:noProof/>
          <w:sz w:val="26"/>
          <w:szCs w:val="26"/>
        </w:rPr>
        <w:fldChar w:fldCharType="separate"/>
      </w:r>
      <w:hyperlink w:anchor="_Toc192504655" w:history="1">
        <w:r w:rsidR="00340090" w:rsidRPr="006974E1">
          <w:rPr>
            <w:rStyle w:val="Hyperlink"/>
            <w:i/>
            <w:iCs/>
            <w:noProof/>
            <w:sz w:val="26"/>
            <w:szCs w:val="26"/>
            <w:lang w:bidi="hi-IN"/>
          </w:rPr>
          <w:t>TABLE 1</w:t>
        </w:r>
        <w:r w:rsidR="00340090" w:rsidRPr="006974E1">
          <w:rPr>
            <w:rStyle w:val="Hyperlink"/>
            <w:i/>
            <w:iCs/>
            <w:noProof/>
            <w:sz w:val="26"/>
            <w:szCs w:val="26"/>
            <w:lang w:val="en-US" w:bidi="hi-IN"/>
          </w:rPr>
          <w:t>: DOCUMENT REVISION HISTORY</w:t>
        </w:r>
        <w:r w:rsidR="00340090" w:rsidRPr="006974E1">
          <w:rPr>
            <w:noProof/>
            <w:webHidden/>
            <w:sz w:val="26"/>
            <w:szCs w:val="26"/>
          </w:rPr>
          <w:tab/>
        </w:r>
        <w:r w:rsidR="00340090" w:rsidRPr="006974E1">
          <w:rPr>
            <w:noProof/>
            <w:webHidden/>
            <w:sz w:val="26"/>
            <w:szCs w:val="26"/>
          </w:rPr>
          <w:fldChar w:fldCharType="begin"/>
        </w:r>
        <w:r w:rsidR="00340090" w:rsidRPr="006974E1">
          <w:rPr>
            <w:noProof/>
            <w:webHidden/>
            <w:sz w:val="26"/>
            <w:szCs w:val="26"/>
          </w:rPr>
          <w:instrText xml:space="preserve"> PAGEREF _Toc192504655 \h </w:instrText>
        </w:r>
        <w:r w:rsidR="00340090" w:rsidRPr="006974E1">
          <w:rPr>
            <w:noProof/>
            <w:webHidden/>
            <w:sz w:val="26"/>
            <w:szCs w:val="26"/>
          </w:rPr>
        </w:r>
        <w:r w:rsidR="00340090" w:rsidRPr="006974E1">
          <w:rPr>
            <w:noProof/>
            <w:webHidden/>
            <w:sz w:val="26"/>
            <w:szCs w:val="26"/>
          </w:rPr>
          <w:fldChar w:fldCharType="separate"/>
        </w:r>
        <w:r w:rsidR="00340090" w:rsidRPr="006974E1">
          <w:rPr>
            <w:noProof/>
            <w:webHidden/>
            <w:sz w:val="26"/>
            <w:szCs w:val="26"/>
          </w:rPr>
          <w:t>1</w:t>
        </w:r>
        <w:r w:rsidR="00340090" w:rsidRPr="006974E1">
          <w:rPr>
            <w:noProof/>
            <w:webHidden/>
            <w:sz w:val="26"/>
            <w:szCs w:val="26"/>
          </w:rPr>
          <w:fldChar w:fldCharType="end"/>
        </w:r>
      </w:hyperlink>
    </w:p>
    <w:p w14:paraId="20CEC4F0" w14:textId="24DB8A13"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56" w:history="1">
        <w:r w:rsidRPr="006974E1">
          <w:rPr>
            <w:rStyle w:val="Hyperlink"/>
            <w:rFonts w:asciiTheme="majorHAnsi" w:hAnsiTheme="majorHAnsi" w:cstheme="majorHAnsi"/>
            <w:i/>
            <w:iCs/>
            <w:caps/>
            <w:noProof/>
            <w:sz w:val="26"/>
            <w:szCs w:val="26"/>
            <w:lang w:bidi="hi-IN"/>
          </w:rPr>
          <w:t>Table 2</w:t>
        </w:r>
        <w:r w:rsidRPr="006974E1">
          <w:rPr>
            <w:rStyle w:val="Hyperlink"/>
            <w:rFonts w:asciiTheme="majorHAnsi" w:hAnsiTheme="majorHAnsi" w:cstheme="majorHAnsi"/>
            <w:i/>
            <w:iCs/>
            <w:caps/>
            <w:noProof/>
            <w:sz w:val="26"/>
            <w:szCs w:val="26"/>
            <w:lang w:val="en-US" w:bidi="hi-IN"/>
          </w:rPr>
          <w:t>: PROJECT DELIVERABLES</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_Toc192504656 \h </w:instrText>
        </w:r>
        <w:r w:rsidRPr="006974E1">
          <w:rPr>
            <w:noProof/>
            <w:webHidden/>
            <w:sz w:val="26"/>
            <w:szCs w:val="26"/>
          </w:rPr>
        </w:r>
        <w:r w:rsidRPr="006974E1">
          <w:rPr>
            <w:noProof/>
            <w:webHidden/>
            <w:sz w:val="26"/>
            <w:szCs w:val="26"/>
          </w:rPr>
          <w:fldChar w:fldCharType="separate"/>
        </w:r>
        <w:r w:rsidRPr="006974E1">
          <w:rPr>
            <w:noProof/>
            <w:webHidden/>
            <w:sz w:val="26"/>
            <w:szCs w:val="26"/>
          </w:rPr>
          <w:t>8</w:t>
        </w:r>
        <w:r w:rsidRPr="006974E1">
          <w:rPr>
            <w:noProof/>
            <w:webHidden/>
            <w:sz w:val="26"/>
            <w:szCs w:val="26"/>
          </w:rPr>
          <w:fldChar w:fldCharType="end"/>
        </w:r>
      </w:hyperlink>
    </w:p>
    <w:p w14:paraId="3765DBE4" w14:textId="39F89A58"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57" w:history="1">
        <w:r w:rsidRPr="006974E1">
          <w:rPr>
            <w:rStyle w:val="Hyperlink"/>
            <w:rFonts w:asciiTheme="majorHAnsi" w:hAnsiTheme="majorHAnsi" w:cstheme="majorHAnsi"/>
            <w:i/>
            <w:iCs/>
            <w:noProof/>
            <w:sz w:val="26"/>
            <w:szCs w:val="26"/>
            <w:lang w:bidi="hi-IN"/>
          </w:rPr>
          <w:t>TABLE 3</w:t>
        </w:r>
        <w:r w:rsidRPr="006974E1">
          <w:rPr>
            <w:rStyle w:val="Hyperlink"/>
            <w:rFonts w:asciiTheme="majorHAnsi" w:hAnsiTheme="majorHAnsi" w:cstheme="majorHAnsi"/>
            <w:i/>
            <w:iCs/>
            <w:noProof/>
            <w:sz w:val="26"/>
            <w:szCs w:val="26"/>
            <w:lang w:val="en-US" w:bidi="hi-IN"/>
          </w:rPr>
          <w:t>: PROJECT ROLES, RESPONSIBILITIES AND AUTHORITY</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_Toc192504657 \h </w:instrText>
        </w:r>
        <w:r w:rsidRPr="006974E1">
          <w:rPr>
            <w:noProof/>
            <w:webHidden/>
            <w:sz w:val="26"/>
            <w:szCs w:val="26"/>
          </w:rPr>
        </w:r>
        <w:r w:rsidRPr="006974E1">
          <w:rPr>
            <w:noProof/>
            <w:webHidden/>
            <w:sz w:val="26"/>
            <w:szCs w:val="26"/>
          </w:rPr>
          <w:fldChar w:fldCharType="separate"/>
        </w:r>
        <w:r w:rsidRPr="006974E1">
          <w:rPr>
            <w:noProof/>
            <w:webHidden/>
            <w:sz w:val="26"/>
            <w:szCs w:val="26"/>
          </w:rPr>
          <w:t>12</w:t>
        </w:r>
        <w:r w:rsidRPr="006974E1">
          <w:rPr>
            <w:noProof/>
            <w:webHidden/>
            <w:sz w:val="26"/>
            <w:szCs w:val="26"/>
          </w:rPr>
          <w:fldChar w:fldCharType="end"/>
        </w:r>
      </w:hyperlink>
    </w:p>
    <w:p w14:paraId="59B19637" w14:textId="42D8ECFE"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58" w:history="1">
        <w:r w:rsidRPr="006974E1">
          <w:rPr>
            <w:rStyle w:val="Hyperlink"/>
            <w:i/>
            <w:iCs/>
            <w:noProof/>
            <w:sz w:val="26"/>
            <w:szCs w:val="26"/>
            <w:lang w:bidi="hi-IN"/>
          </w:rPr>
          <w:t>TABLE 4</w:t>
        </w:r>
        <w:r w:rsidRPr="006974E1">
          <w:rPr>
            <w:rStyle w:val="Hyperlink"/>
            <w:i/>
            <w:iCs/>
            <w:noProof/>
            <w:sz w:val="26"/>
            <w:szCs w:val="26"/>
            <w:lang w:val="en-US" w:bidi="hi-IN"/>
          </w:rPr>
          <w:t>: TEAM MEMBER ROLES AND RESPONSIBILITIES</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_Toc192504658 \h </w:instrText>
        </w:r>
        <w:r w:rsidRPr="006974E1">
          <w:rPr>
            <w:noProof/>
            <w:webHidden/>
            <w:sz w:val="26"/>
            <w:szCs w:val="26"/>
          </w:rPr>
        </w:r>
        <w:r w:rsidRPr="006974E1">
          <w:rPr>
            <w:noProof/>
            <w:webHidden/>
            <w:sz w:val="26"/>
            <w:szCs w:val="26"/>
          </w:rPr>
          <w:fldChar w:fldCharType="separate"/>
        </w:r>
        <w:r w:rsidRPr="006974E1">
          <w:rPr>
            <w:noProof/>
            <w:webHidden/>
            <w:sz w:val="26"/>
            <w:szCs w:val="26"/>
          </w:rPr>
          <w:t>12</w:t>
        </w:r>
        <w:r w:rsidRPr="006974E1">
          <w:rPr>
            <w:noProof/>
            <w:webHidden/>
            <w:sz w:val="26"/>
            <w:szCs w:val="26"/>
          </w:rPr>
          <w:fldChar w:fldCharType="end"/>
        </w:r>
      </w:hyperlink>
    </w:p>
    <w:p w14:paraId="0CDC9466" w14:textId="434F2765"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59" w:history="1">
        <w:r w:rsidRPr="006974E1">
          <w:rPr>
            <w:rStyle w:val="Hyperlink"/>
            <w:rFonts w:asciiTheme="majorHAnsi" w:hAnsiTheme="majorHAnsi" w:cstheme="majorHAnsi"/>
            <w:i/>
            <w:iCs/>
            <w:noProof/>
            <w:sz w:val="26"/>
            <w:szCs w:val="26"/>
            <w:lang w:bidi="hi-IN"/>
          </w:rPr>
          <w:t>TABLE 5</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REQUIRED KNOWLEDGE AND SKILLSET</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_Toc192504659 \h </w:instrText>
        </w:r>
        <w:r w:rsidRPr="006974E1">
          <w:rPr>
            <w:noProof/>
            <w:webHidden/>
            <w:sz w:val="26"/>
            <w:szCs w:val="26"/>
          </w:rPr>
        </w:r>
        <w:r w:rsidRPr="006974E1">
          <w:rPr>
            <w:noProof/>
            <w:webHidden/>
            <w:sz w:val="26"/>
            <w:szCs w:val="26"/>
          </w:rPr>
          <w:fldChar w:fldCharType="separate"/>
        </w:r>
        <w:r w:rsidRPr="006974E1">
          <w:rPr>
            <w:noProof/>
            <w:webHidden/>
            <w:sz w:val="26"/>
            <w:szCs w:val="26"/>
          </w:rPr>
          <w:t>15</w:t>
        </w:r>
        <w:r w:rsidRPr="006974E1">
          <w:rPr>
            <w:noProof/>
            <w:webHidden/>
            <w:sz w:val="26"/>
            <w:szCs w:val="26"/>
          </w:rPr>
          <w:fldChar w:fldCharType="end"/>
        </w:r>
      </w:hyperlink>
    </w:p>
    <w:p w14:paraId="0535CD6C" w14:textId="7DC6DC86"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0" w:history="1">
        <w:r w:rsidRPr="006974E1">
          <w:rPr>
            <w:rStyle w:val="Hyperlink"/>
            <w:rFonts w:asciiTheme="majorHAnsi" w:hAnsiTheme="majorHAnsi" w:cstheme="majorHAnsi"/>
            <w:i/>
            <w:iCs/>
            <w:noProof/>
            <w:sz w:val="26"/>
            <w:szCs w:val="26"/>
            <w:lang w:bidi="hi-IN"/>
          </w:rPr>
          <w:t>TABLE 6</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TRAINING NEEDS</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_Toc192504660 \h </w:instrText>
        </w:r>
        <w:r w:rsidRPr="006974E1">
          <w:rPr>
            <w:noProof/>
            <w:webHidden/>
            <w:sz w:val="26"/>
            <w:szCs w:val="26"/>
          </w:rPr>
        </w:r>
        <w:r w:rsidRPr="006974E1">
          <w:rPr>
            <w:noProof/>
            <w:webHidden/>
            <w:sz w:val="26"/>
            <w:szCs w:val="26"/>
          </w:rPr>
          <w:fldChar w:fldCharType="separate"/>
        </w:r>
        <w:r w:rsidRPr="006974E1">
          <w:rPr>
            <w:noProof/>
            <w:webHidden/>
            <w:sz w:val="26"/>
            <w:szCs w:val="26"/>
          </w:rPr>
          <w:t>16</w:t>
        </w:r>
        <w:r w:rsidRPr="006974E1">
          <w:rPr>
            <w:noProof/>
            <w:webHidden/>
            <w:sz w:val="26"/>
            <w:szCs w:val="26"/>
          </w:rPr>
          <w:fldChar w:fldCharType="end"/>
        </w:r>
      </w:hyperlink>
    </w:p>
    <w:p w14:paraId="7C165CD5" w14:textId="12FF03C5"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1" w:history="1">
        <w:r w:rsidRPr="006974E1">
          <w:rPr>
            <w:rStyle w:val="Hyperlink"/>
            <w:rFonts w:asciiTheme="majorHAnsi" w:hAnsiTheme="majorHAnsi" w:cstheme="majorHAnsi"/>
            <w:i/>
            <w:iCs/>
            <w:noProof/>
            <w:sz w:val="26"/>
            <w:szCs w:val="26"/>
            <w:lang w:bidi="hi-IN"/>
          </w:rPr>
          <w:t>TABLE 7</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PROJECT DEVELOPMENT PHASES\ITERATION</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_Toc192504661 \h </w:instrText>
        </w:r>
        <w:r w:rsidRPr="006974E1">
          <w:rPr>
            <w:noProof/>
            <w:webHidden/>
            <w:sz w:val="26"/>
            <w:szCs w:val="26"/>
          </w:rPr>
        </w:r>
        <w:r w:rsidRPr="006974E1">
          <w:rPr>
            <w:noProof/>
            <w:webHidden/>
            <w:sz w:val="26"/>
            <w:szCs w:val="26"/>
          </w:rPr>
          <w:fldChar w:fldCharType="separate"/>
        </w:r>
        <w:r w:rsidRPr="006974E1">
          <w:rPr>
            <w:noProof/>
            <w:webHidden/>
            <w:sz w:val="26"/>
            <w:szCs w:val="26"/>
          </w:rPr>
          <w:t>22</w:t>
        </w:r>
        <w:r w:rsidRPr="006974E1">
          <w:rPr>
            <w:noProof/>
            <w:webHidden/>
            <w:sz w:val="26"/>
            <w:szCs w:val="26"/>
          </w:rPr>
          <w:fldChar w:fldCharType="end"/>
        </w:r>
      </w:hyperlink>
    </w:p>
    <w:p w14:paraId="00F444DA" w14:textId="28A4FAAE"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2" w:history="1">
        <w:r w:rsidRPr="006974E1">
          <w:rPr>
            <w:rStyle w:val="Hyperlink"/>
            <w:rFonts w:asciiTheme="majorHAnsi" w:hAnsiTheme="majorHAnsi" w:cstheme="majorHAnsi"/>
            <w:i/>
            <w:iCs/>
            <w:noProof/>
            <w:sz w:val="26"/>
            <w:szCs w:val="26"/>
            <w:lang w:bidi="hi-IN"/>
          </w:rPr>
          <w:t>TABLE 8</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PROJECT DETAILED SCHEDULE</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_Toc192504662 \h </w:instrText>
        </w:r>
        <w:r w:rsidRPr="006974E1">
          <w:rPr>
            <w:noProof/>
            <w:webHidden/>
            <w:sz w:val="26"/>
            <w:szCs w:val="26"/>
          </w:rPr>
        </w:r>
        <w:r w:rsidRPr="006974E1">
          <w:rPr>
            <w:noProof/>
            <w:webHidden/>
            <w:sz w:val="26"/>
            <w:szCs w:val="26"/>
          </w:rPr>
          <w:fldChar w:fldCharType="separate"/>
        </w:r>
        <w:r w:rsidRPr="006974E1">
          <w:rPr>
            <w:noProof/>
            <w:webHidden/>
            <w:sz w:val="26"/>
            <w:szCs w:val="26"/>
          </w:rPr>
          <w:t>27</w:t>
        </w:r>
        <w:r w:rsidRPr="006974E1">
          <w:rPr>
            <w:noProof/>
            <w:webHidden/>
            <w:sz w:val="26"/>
            <w:szCs w:val="26"/>
          </w:rPr>
          <w:fldChar w:fldCharType="end"/>
        </w:r>
      </w:hyperlink>
    </w:p>
    <w:p w14:paraId="36022135" w14:textId="7A365601"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3" w:history="1">
        <w:r w:rsidRPr="006974E1">
          <w:rPr>
            <w:rStyle w:val="Hyperlink"/>
            <w:rFonts w:asciiTheme="majorHAnsi" w:hAnsiTheme="majorHAnsi" w:cstheme="majorHAnsi"/>
            <w:i/>
            <w:iCs/>
            <w:noProof/>
            <w:sz w:val="26"/>
            <w:szCs w:val="26"/>
            <w:lang w:bidi="hi-IN"/>
          </w:rPr>
          <w:t>TABLE 9</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LIST OF RISK SOURCE THAT ARE APPLICABLE TO THE PROJECT</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_Toc192504663 \h </w:instrText>
        </w:r>
        <w:r w:rsidRPr="006974E1">
          <w:rPr>
            <w:noProof/>
            <w:webHidden/>
            <w:sz w:val="26"/>
            <w:szCs w:val="26"/>
          </w:rPr>
        </w:r>
        <w:r w:rsidRPr="006974E1">
          <w:rPr>
            <w:noProof/>
            <w:webHidden/>
            <w:sz w:val="26"/>
            <w:szCs w:val="26"/>
          </w:rPr>
          <w:fldChar w:fldCharType="separate"/>
        </w:r>
        <w:r w:rsidRPr="006974E1">
          <w:rPr>
            <w:noProof/>
            <w:webHidden/>
            <w:sz w:val="26"/>
            <w:szCs w:val="26"/>
          </w:rPr>
          <w:t>29</w:t>
        </w:r>
        <w:r w:rsidRPr="006974E1">
          <w:rPr>
            <w:noProof/>
            <w:webHidden/>
            <w:sz w:val="26"/>
            <w:szCs w:val="26"/>
          </w:rPr>
          <w:fldChar w:fldCharType="end"/>
        </w:r>
      </w:hyperlink>
    </w:p>
    <w:p w14:paraId="0AC0C912" w14:textId="1F6FB7F2"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4" w:history="1">
        <w:r w:rsidRPr="006974E1">
          <w:rPr>
            <w:rStyle w:val="Hyperlink"/>
            <w:rFonts w:asciiTheme="majorHAnsi" w:hAnsiTheme="majorHAnsi" w:cstheme="majorHAnsi"/>
            <w:i/>
            <w:iCs/>
            <w:noProof/>
            <w:sz w:val="26"/>
            <w:szCs w:val="26"/>
            <w:lang w:bidi="hi-IN"/>
          </w:rPr>
          <w:t>TABLE 10</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LIST OF RISK CATEGORY THAT ARE USED BY THE PROJECT FOR ORGANIZING RISKS</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_Toc192504664 \h </w:instrText>
        </w:r>
        <w:r w:rsidRPr="006974E1">
          <w:rPr>
            <w:noProof/>
            <w:webHidden/>
            <w:sz w:val="26"/>
            <w:szCs w:val="26"/>
          </w:rPr>
        </w:r>
        <w:r w:rsidRPr="006974E1">
          <w:rPr>
            <w:noProof/>
            <w:webHidden/>
            <w:sz w:val="26"/>
            <w:szCs w:val="26"/>
          </w:rPr>
          <w:fldChar w:fldCharType="separate"/>
        </w:r>
        <w:r w:rsidRPr="006974E1">
          <w:rPr>
            <w:noProof/>
            <w:webHidden/>
            <w:sz w:val="26"/>
            <w:szCs w:val="26"/>
          </w:rPr>
          <w:t>29</w:t>
        </w:r>
        <w:r w:rsidRPr="006974E1">
          <w:rPr>
            <w:noProof/>
            <w:webHidden/>
            <w:sz w:val="26"/>
            <w:szCs w:val="26"/>
          </w:rPr>
          <w:fldChar w:fldCharType="end"/>
        </w:r>
      </w:hyperlink>
    </w:p>
    <w:p w14:paraId="20EE7C2D" w14:textId="7269D79C"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5" w:history="1">
        <w:r w:rsidRPr="006974E1">
          <w:rPr>
            <w:rStyle w:val="Hyperlink"/>
            <w:rFonts w:asciiTheme="majorHAnsi" w:hAnsiTheme="majorHAnsi" w:cstheme="majorHAnsi"/>
            <w:i/>
            <w:iCs/>
            <w:noProof/>
            <w:sz w:val="26"/>
            <w:szCs w:val="26"/>
            <w:lang w:bidi="hi-IN"/>
          </w:rPr>
          <w:t>TABLE 11</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RISK ITEMS TO BE MANAGED</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_Toc192504665 \h </w:instrText>
        </w:r>
        <w:r w:rsidRPr="006974E1">
          <w:rPr>
            <w:noProof/>
            <w:webHidden/>
            <w:sz w:val="26"/>
            <w:szCs w:val="26"/>
          </w:rPr>
        </w:r>
        <w:r w:rsidRPr="006974E1">
          <w:rPr>
            <w:noProof/>
            <w:webHidden/>
            <w:sz w:val="26"/>
            <w:szCs w:val="26"/>
          </w:rPr>
          <w:fldChar w:fldCharType="separate"/>
        </w:r>
        <w:r w:rsidRPr="006974E1">
          <w:rPr>
            <w:noProof/>
            <w:webHidden/>
            <w:sz w:val="26"/>
            <w:szCs w:val="26"/>
          </w:rPr>
          <w:t>32</w:t>
        </w:r>
        <w:r w:rsidRPr="006974E1">
          <w:rPr>
            <w:noProof/>
            <w:webHidden/>
            <w:sz w:val="26"/>
            <w:szCs w:val="26"/>
          </w:rPr>
          <w:fldChar w:fldCharType="end"/>
        </w:r>
      </w:hyperlink>
    </w:p>
    <w:p w14:paraId="781E8C82" w14:textId="3D8E8829"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6" w:history="1">
        <w:r w:rsidRPr="006974E1">
          <w:rPr>
            <w:rStyle w:val="Hyperlink"/>
            <w:rFonts w:asciiTheme="majorHAnsi" w:hAnsiTheme="majorHAnsi" w:cstheme="majorHAnsi"/>
            <w:i/>
            <w:iCs/>
            <w:noProof/>
            <w:sz w:val="26"/>
            <w:szCs w:val="26"/>
            <w:lang w:bidi="hi-IN"/>
          </w:rPr>
          <w:t>TABLE 12</w:t>
        </w:r>
        <w:r w:rsidRPr="006974E1">
          <w:rPr>
            <w:rStyle w:val="Hyperlink"/>
            <w:rFonts w:asciiTheme="majorHAnsi" w:hAnsiTheme="majorHAnsi" w:cstheme="majorHAnsi"/>
            <w:i/>
            <w:iCs/>
            <w:noProof/>
            <w:sz w:val="26"/>
            <w:szCs w:val="26"/>
            <w:lang w:val="en-US" w:bidi="hi-IN"/>
          </w:rPr>
          <w:t>:</w:t>
        </w:r>
        <w:r w:rsidRPr="006974E1">
          <w:rPr>
            <w:rStyle w:val="Hyperlink"/>
            <w:rFonts w:asciiTheme="majorHAnsi" w:hAnsiTheme="majorHAnsi" w:cstheme="majorHAnsi"/>
            <w:i/>
            <w:iCs/>
            <w:noProof/>
            <w:sz w:val="26"/>
            <w:szCs w:val="26"/>
            <w:lang w:bidi="hi-IN"/>
          </w:rPr>
          <w:t xml:space="preserve"> PROJECT STAKEHOLDER INVOLVEMENT</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_Toc192504666 \h </w:instrText>
        </w:r>
        <w:r w:rsidRPr="006974E1">
          <w:rPr>
            <w:noProof/>
            <w:webHidden/>
            <w:sz w:val="26"/>
            <w:szCs w:val="26"/>
          </w:rPr>
        </w:r>
        <w:r w:rsidRPr="006974E1">
          <w:rPr>
            <w:noProof/>
            <w:webHidden/>
            <w:sz w:val="26"/>
            <w:szCs w:val="26"/>
          </w:rPr>
          <w:fldChar w:fldCharType="separate"/>
        </w:r>
        <w:r w:rsidRPr="006974E1">
          <w:rPr>
            <w:noProof/>
            <w:webHidden/>
            <w:sz w:val="26"/>
            <w:szCs w:val="26"/>
          </w:rPr>
          <w:t>33</w:t>
        </w:r>
        <w:r w:rsidRPr="006974E1">
          <w:rPr>
            <w:noProof/>
            <w:webHidden/>
            <w:sz w:val="26"/>
            <w:szCs w:val="26"/>
          </w:rPr>
          <w:fldChar w:fldCharType="end"/>
        </w:r>
      </w:hyperlink>
    </w:p>
    <w:p w14:paraId="47013FFA" w14:textId="4C22144D"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7" w:history="1">
        <w:r w:rsidRPr="006974E1">
          <w:rPr>
            <w:rStyle w:val="Hyperlink"/>
            <w:rFonts w:asciiTheme="majorHAnsi" w:hAnsiTheme="majorHAnsi" w:cstheme="majorHAnsi"/>
            <w:i/>
            <w:iCs/>
            <w:noProof/>
            <w:sz w:val="26"/>
            <w:szCs w:val="26"/>
            <w:lang w:bidi="hi-IN"/>
          </w:rPr>
          <w:t>TABLE 13 PROJECT KEY CONTACTS LIST</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_Toc192504667 \h </w:instrText>
        </w:r>
        <w:r w:rsidRPr="006974E1">
          <w:rPr>
            <w:noProof/>
            <w:webHidden/>
            <w:sz w:val="26"/>
            <w:szCs w:val="26"/>
          </w:rPr>
        </w:r>
        <w:r w:rsidRPr="006974E1">
          <w:rPr>
            <w:noProof/>
            <w:webHidden/>
            <w:sz w:val="26"/>
            <w:szCs w:val="26"/>
          </w:rPr>
          <w:fldChar w:fldCharType="separate"/>
        </w:r>
        <w:r w:rsidRPr="006974E1">
          <w:rPr>
            <w:noProof/>
            <w:webHidden/>
            <w:sz w:val="26"/>
            <w:szCs w:val="26"/>
          </w:rPr>
          <w:t>34</w:t>
        </w:r>
        <w:r w:rsidRPr="006974E1">
          <w:rPr>
            <w:noProof/>
            <w:webHidden/>
            <w:sz w:val="26"/>
            <w:szCs w:val="26"/>
          </w:rPr>
          <w:fldChar w:fldCharType="end"/>
        </w:r>
      </w:hyperlink>
    </w:p>
    <w:p w14:paraId="16003144" w14:textId="6F257260" w:rsidR="00340090" w:rsidRPr="006974E1" w:rsidRDefault="00340090" w:rsidP="006974E1">
      <w:pPr>
        <w:pStyle w:val="TableofFigures"/>
        <w:tabs>
          <w:tab w:val="right" w:leader="dot" w:pos="9016"/>
        </w:tabs>
        <w:spacing w:line="360" w:lineRule="auto"/>
        <w:rPr>
          <w:rFonts w:asciiTheme="minorHAnsi" w:eastAsiaTheme="minorEastAsia" w:hAnsiTheme="minorHAnsi" w:cstheme="minorBidi"/>
          <w:noProof/>
          <w:kern w:val="2"/>
          <w:sz w:val="26"/>
          <w:szCs w:val="26"/>
          <w:lang w:val="en-US"/>
          <w14:ligatures w14:val="standardContextual"/>
        </w:rPr>
      </w:pPr>
      <w:hyperlink w:anchor="_Toc192504668" w:history="1">
        <w:r w:rsidRPr="006974E1">
          <w:rPr>
            <w:rStyle w:val="Hyperlink"/>
            <w:rFonts w:asciiTheme="majorHAnsi" w:hAnsiTheme="majorHAnsi" w:cstheme="majorHAnsi"/>
            <w:i/>
            <w:iCs/>
            <w:noProof/>
            <w:sz w:val="26"/>
            <w:szCs w:val="26"/>
            <w:lang w:bidi="hi-IN"/>
          </w:rPr>
          <w:t>TABLE 14 COMMUNICATION METHODOLOGY</w:t>
        </w:r>
        <w:r w:rsidRPr="006974E1">
          <w:rPr>
            <w:noProof/>
            <w:webHidden/>
            <w:sz w:val="26"/>
            <w:szCs w:val="26"/>
          </w:rPr>
          <w:tab/>
        </w:r>
        <w:r w:rsidRPr="006974E1">
          <w:rPr>
            <w:noProof/>
            <w:webHidden/>
            <w:sz w:val="26"/>
            <w:szCs w:val="26"/>
          </w:rPr>
          <w:fldChar w:fldCharType="begin"/>
        </w:r>
        <w:r w:rsidRPr="006974E1">
          <w:rPr>
            <w:noProof/>
            <w:webHidden/>
            <w:sz w:val="26"/>
            <w:szCs w:val="26"/>
          </w:rPr>
          <w:instrText xml:space="preserve"> PAGEREF _Toc192504668 \h </w:instrText>
        </w:r>
        <w:r w:rsidRPr="006974E1">
          <w:rPr>
            <w:noProof/>
            <w:webHidden/>
            <w:sz w:val="26"/>
            <w:szCs w:val="26"/>
          </w:rPr>
        </w:r>
        <w:r w:rsidRPr="006974E1">
          <w:rPr>
            <w:noProof/>
            <w:webHidden/>
            <w:sz w:val="26"/>
            <w:szCs w:val="26"/>
          </w:rPr>
          <w:fldChar w:fldCharType="separate"/>
        </w:r>
        <w:r w:rsidRPr="006974E1">
          <w:rPr>
            <w:noProof/>
            <w:webHidden/>
            <w:sz w:val="26"/>
            <w:szCs w:val="26"/>
          </w:rPr>
          <w:t>34</w:t>
        </w:r>
        <w:r w:rsidRPr="006974E1">
          <w:rPr>
            <w:noProof/>
            <w:webHidden/>
            <w:sz w:val="26"/>
            <w:szCs w:val="26"/>
          </w:rPr>
          <w:fldChar w:fldCharType="end"/>
        </w:r>
      </w:hyperlink>
    </w:p>
    <w:p w14:paraId="162E1020" w14:textId="206EB035" w:rsidR="00BD60F8" w:rsidRPr="00D530AE" w:rsidRDefault="009D0297" w:rsidP="004672F1">
      <w:pPr>
        <w:spacing w:line="360" w:lineRule="auto"/>
        <w:jc w:val="both"/>
        <w:rPr>
          <w:rFonts w:asciiTheme="majorHAnsi" w:hAnsiTheme="majorHAnsi" w:cstheme="majorHAnsi"/>
          <w:sz w:val="26"/>
          <w:szCs w:val="26"/>
        </w:rPr>
      </w:pPr>
      <w:r w:rsidRPr="006974E1">
        <w:rPr>
          <w:rFonts w:asciiTheme="majorHAnsi" w:hAnsiTheme="majorHAnsi" w:cstheme="majorHAnsi"/>
          <w:noProof/>
          <w:sz w:val="26"/>
          <w:szCs w:val="26"/>
        </w:rPr>
        <w:fldChar w:fldCharType="end"/>
      </w:r>
    </w:p>
    <w:p w14:paraId="162E1021" w14:textId="77777777" w:rsidR="00955CEC" w:rsidRPr="00AA4C8A" w:rsidRDefault="00955CEC" w:rsidP="004672F1">
      <w:pPr>
        <w:spacing w:line="360" w:lineRule="auto"/>
        <w:jc w:val="both"/>
        <w:rPr>
          <w:rFonts w:asciiTheme="majorHAnsi" w:hAnsiTheme="majorHAnsi" w:cstheme="majorHAnsi"/>
          <w:smallCaps/>
          <w:spacing w:val="5"/>
          <w:sz w:val="36"/>
          <w:szCs w:val="36"/>
        </w:rPr>
      </w:pPr>
      <w:r w:rsidRPr="00AA4C8A">
        <w:rPr>
          <w:rFonts w:asciiTheme="majorHAnsi" w:hAnsiTheme="majorHAnsi" w:cstheme="majorHAnsi"/>
        </w:rPr>
        <w:br w:type="page"/>
      </w:r>
    </w:p>
    <w:p w14:paraId="162E1022" w14:textId="7E096731" w:rsidR="00BD60F8" w:rsidRPr="00AA4C8A" w:rsidRDefault="002F2FA7" w:rsidP="26587505">
      <w:pPr>
        <w:pStyle w:val="Heading1"/>
        <w:spacing w:line="360" w:lineRule="auto"/>
        <w:jc w:val="center"/>
        <w:rPr>
          <w:rFonts w:asciiTheme="majorHAnsi" w:hAnsiTheme="majorHAnsi" w:cstheme="majorBidi"/>
          <w:caps/>
          <w:smallCaps w:val="0"/>
          <w:sz w:val="30"/>
          <w:szCs w:val="30"/>
        </w:rPr>
      </w:pPr>
      <w:bookmarkStart w:id="9" w:name="_Toc192501074"/>
      <w:bookmarkStart w:id="10" w:name="_Toc1089680401"/>
      <w:r w:rsidRPr="10A28C1F">
        <w:rPr>
          <w:rFonts w:asciiTheme="majorHAnsi" w:hAnsiTheme="majorHAnsi" w:cstheme="majorBidi"/>
          <w:smallCaps w:val="0"/>
          <w:sz w:val="30"/>
          <w:szCs w:val="30"/>
          <w:lang w:val="en-US"/>
        </w:rPr>
        <w:lastRenderedPageBreak/>
        <w:t>I.</w:t>
      </w:r>
      <w:r w:rsidR="000E0DB7" w:rsidRPr="10A28C1F">
        <w:rPr>
          <w:rFonts w:asciiTheme="majorHAnsi" w:hAnsiTheme="majorHAnsi" w:cstheme="majorBidi"/>
          <w:smallCaps w:val="0"/>
          <w:sz w:val="30"/>
          <w:szCs w:val="30"/>
        </w:rPr>
        <w:t xml:space="preserve"> </w:t>
      </w:r>
      <w:r w:rsidR="00EE3D36" w:rsidRPr="10A28C1F">
        <w:rPr>
          <w:rFonts w:asciiTheme="majorHAnsi" w:hAnsiTheme="majorHAnsi" w:cstheme="majorBidi"/>
          <w:smallCaps w:val="0"/>
          <w:noProof/>
          <w:sz w:val="30"/>
          <w:szCs w:val="30"/>
        </w:rPr>
        <w:t>OVERVIEW</w:t>
      </w:r>
      <w:bookmarkEnd w:id="9"/>
      <w:bookmarkEnd w:id="10"/>
    </w:p>
    <w:p w14:paraId="162E1023" w14:textId="38B0FD32" w:rsidR="00BD60F8" w:rsidRPr="00B0023D" w:rsidRDefault="00F92F43" w:rsidP="26587505">
      <w:pPr>
        <w:pStyle w:val="Heading2"/>
        <w:spacing w:line="360" w:lineRule="auto"/>
        <w:rPr>
          <w:rFonts w:asciiTheme="majorHAnsi" w:hAnsiTheme="majorHAnsi" w:cstheme="majorBidi"/>
          <w:caps/>
          <w:smallCaps w:val="0"/>
          <w:sz w:val="26"/>
          <w:szCs w:val="26"/>
        </w:rPr>
      </w:pPr>
      <w:bookmarkStart w:id="11" w:name="_Toc192501075"/>
      <w:bookmarkStart w:id="12" w:name="_Toc1091291251"/>
      <w:r w:rsidRPr="10A28C1F">
        <w:rPr>
          <w:rFonts w:asciiTheme="majorHAnsi" w:hAnsiTheme="majorHAnsi" w:cstheme="majorBidi"/>
          <w:smallCaps w:val="0"/>
          <w:noProof/>
          <w:sz w:val="26"/>
          <w:szCs w:val="26"/>
        </w:rPr>
        <w:t>1</w:t>
      </w:r>
      <w:r w:rsidR="001D5CBE" w:rsidRPr="10A28C1F">
        <w:rPr>
          <w:rFonts w:asciiTheme="majorHAnsi" w:hAnsiTheme="majorHAnsi" w:cstheme="majorBidi"/>
          <w:smallCaps w:val="0"/>
          <w:noProof/>
          <w:sz w:val="26"/>
          <w:szCs w:val="26"/>
          <w:lang w:val="en-US"/>
        </w:rPr>
        <w:t>.</w:t>
      </w:r>
      <w:r w:rsidRPr="10A28C1F">
        <w:rPr>
          <w:rFonts w:asciiTheme="majorHAnsi" w:hAnsiTheme="majorHAnsi" w:cstheme="majorBidi"/>
          <w:smallCaps w:val="0"/>
          <w:noProof/>
          <w:sz w:val="26"/>
          <w:szCs w:val="26"/>
        </w:rPr>
        <w:t xml:space="preserve"> PURPOSE, SCOPE, AND OBJECTIVES</w:t>
      </w:r>
      <w:bookmarkEnd w:id="11"/>
      <w:bookmarkEnd w:id="12"/>
    </w:p>
    <w:p w14:paraId="732B6F99" w14:textId="3EECF8DB" w:rsidR="006E3148" w:rsidRPr="006E3148" w:rsidRDefault="006E3148" w:rsidP="006E3148">
      <w:p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 xml:space="preserve">The purpose of this project is to design, develop, and deploy a </w:t>
      </w:r>
      <w:r w:rsidRPr="006E3148">
        <w:rPr>
          <w:rFonts w:asciiTheme="majorHAnsi" w:hAnsiTheme="majorHAnsi" w:cstheme="majorHAnsi"/>
          <w:b/>
          <w:bCs/>
          <w:sz w:val="26"/>
          <w:szCs w:val="26"/>
        </w:rPr>
        <w:t>web-based virtual workspace platform</w:t>
      </w:r>
      <w:r w:rsidRPr="006E3148">
        <w:rPr>
          <w:rFonts w:asciiTheme="majorHAnsi" w:hAnsiTheme="majorHAnsi" w:cstheme="majorHAnsi"/>
          <w:sz w:val="26"/>
          <w:szCs w:val="26"/>
        </w:rPr>
        <w:t xml:space="preserve"> inspired by the Gather model, enabling users to interact in a </w:t>
      </w:r>
      <w:r w:rsidRPr="006E3148">
        <w:rPr>
          <w:rFonts w:asciiTheme="majorHAnsi" w:hAnsiTheme="majorHAnsi" w:cstheme="majorHAnsi"/>
          <w:b/>
          <w:bCs/>
          <w:sz w:val="26"/>
          <w:szCs w:val="26"/>
        </w:rPr>
        <w:t>2D spatial environment</w:t>
      </w:r>
      <w:r w:rsidRPr="006E3148">
        <w:rPr>
          <w:rFonts w:asciiTheme="majorHAnsi" w:hAnsiTheme="majorHAnsi" w:cstheme="majorHAnsi"/>
          <w:sz w:val="26"/>
          <w:szCs w:val="26"/>
        </w:rPr>
        <w:t xml:space="preserve"> using avatars with </w:t>
      </w:r>
      <w:r w:rsidRPr="006E3148">
        <w:rPr>
          <w:rFonts w:asciiTheme="majorHAnsi" w:hAnsiTheme="majorHAnsi" w:cstheme="majorHAnsi"/>
          <w:b/>
          <w:bCs/>
          <w:sz w:val="26"/>
          <w:szCs w:val="26"/>
        </w:rPr>
        <w:t>real-time multiplayer presence</w:t>
      </w:r>
      <w:r w:rsidRPr="006E3148">
        <w:rPr>
          <w:rFonts w:asciiTheme="majorHAnsi" w:hAnsiTheme="majorHAnsi" w:cstheme="majorHAnsi"/>
          <w:sz w:val="26"/>
          <w:szCs w:val="26"/>
        </w:rPr>
        <w:t xml:space="preserve">, </w:t>
      </w:r>
      <w:r w:rsidRPr="006E3148">
        <w:rPr>
          <w:rFonts w:asciiTheme="majorHAnsi" w:hAnsiTheme="majorHAnsi" w:cstheme="majorHAnsi"/>
          <w:b/>
          <w:bCs/>
          <w:sz w:val="26"/>
          <w:szCs w:val="26"/>
        </w:rPr>
        <w:t>distance-based audio/video communication</w:t>
      </w:r>
      <w:r w:rsidRPr="006E3148">
        <w:rPr>
          <w:rFonts w:asciiTheme="majorHAnsi" w:hAnsiTheme="majorHAnsi" w:cstheme="majorHAnsi"/>
          <w:sz w:val="26"/>
          <w:szCs w:val="26"/>
        </w:rPr>
        <w:t xml:space="preserve">, and </w:t>
      </w:r>
      <w:r w:rsidRPr="006E3148">
        <w:rPr>
          <w:rFonts w:asciiTheme="majorHAnsi" w:hAnsiTheme="majorHAnsi" w:cstheme="majorHAnsi"/>
          <w:b/>
          <w:bCs/>
          <w:sz w:val="26"/>
          <w:szCs w:val="26"/>
        </w:rPr>
        <w:t>persistent virtual spaces</w:t>
      </w:r>
      <w:r w:rsidRPr="006E3148">
        <w:rPr>
          <w:rFonts w:asciiTheme="majorHAnsi" w:hAnsiTheme="majorHAnsi" w:cstheme="majorHAnsi"/>
          <w:sz w:val="26"/>
          <w:szCs w:val="26"/>
        </w:rPr>
        <w:t xml:space="preserve"> for work, meetings, and social collaboration.</w:t>
      </w:r>
    </w:p>
    <w:p w14:paraId="6465426E" w14:textId="77777777" w:rsidR="006E3148" w:rsidRPr="006E3148" w:rsidRDefault="006E3148" w:rsidP="006E3148">
      <w:p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 xml:space="preserve">This project will be conducted as a </w:t>
      </w:r>
      <w:r w:rsidRPr="006E3148">
        <w:rPr>
          <w:rFonts w:asciiTheme="majorHAnsi" w:hAnsiTheme="majorHAnsi" w:cstheme="majorHAnsi"/>
          <w:b/>
          <w:bCs/>
          <w:sz w:val="26"/>
          <w:szCs w:val="26"/>
        </w:rPr>
        <w:t>Capstone Project</w:t>
      </w:r>
      <w:r w:rsidRPr="006E3148">
        <w:rPr>
          <w:rFonts w:asciiTheme="majorHAnsi" w:hAnsiTheme="majorHAnsi" w:cstheme="majorHAnsi"/>
          <w:sz w:val="26"/>
          <w:szCs w:val="26"/>
        </w:rPr>
        <w:t>, requiring the team to apply software engineering knowledge, real-time system design principles, and project management best practices to deliver a functional and scalable product within a defined timeframe and resource constraint. The project emphasizes not only feature implementation but also architectural soundness, system reliability, and maintainability.</w:t>
      </w:r>
    </w:p>
    <w:p w14:paraId="1BB26DEC" w14:textId="77777777" w:rsidR="006E3148" w:rsidRPr="006E3148" w:rsidRDefault="00000000" w:rsidP="006E3148">
      <w:pPr>
        <w:spacing w:line="360" w:lineRule="auto"/>
        <w:jc w:val="both"/>
        <w:rPr>
          <w:rFonts w:asciiTheme="majorHAnsi" w:hAnsiTheme="majorHAnsi" w:cstheme="majorHAnsi"/>
          <w:sz w:val="26"/>
          <w:szCs w:val="26"/>
        </w:rPr>
      </w:pPr>
      <w:r>
        <w:rPr>
          <w:rFonts w:asciiTheme="majorHAnsi" w:hAnsiTheme="majorHAnsi" w:cstheme="majorHAnsi"/>
          <w:sz w:val="26"/>
          <w:szCs w:val="26"/>
        </w:rPr>
        <w:pict w14:anchorId="5AC87CD5">
          <v:rect id="_x0000_i1025" style="width:0;height:1.5pt" o:hralign="center" o:hrstd="t" o:hr="t" fillcolor="#a0a0a0" stroked="f"/>
        </w:pict>
      </w:r>
    </w:p>
    <w:p w14:paraId="272FC928" w14:textId="77777777" w:rsidR="006E3148" w:rsidRPr="006E3148" w:rsidRDefault="006E3148" w:rsidP="006E3148">
      <w:pPr>
        <w:spacing w:line="360" w:lineRule="auto"/>
        <w:jc w:val="both"/>
        <w:rPr>
          <w:rFonts w:asciiTheme="majorHAnsi" w:hAnsiTheme="majorHAnsi" w:cstheme="majorHAnsi"/>
          <w:b/>
          <w:bCs/>
          <w:sz w:val="26"/>
          <w:szCs w:val="26"/>
        </w:rPr>
      </w:pPr>
      <w:r w:rsidRPr="006E3148">
        <w:rPr>
          <w:rFonts w:asciiTheme="majorHAnsi" w:hAnsiTheme="majorHAnsi" w:cstheme="majorHAnsi"/>
          <w:b/>
          <w:bCs/>
          <w:sz w:val="26"/>
          <w:szCs w:val="26"/>
        </w:rPr>
        <w:t>System Overview</w:t>
      </w:r>
    </w:p>
    <w:p w14:paraId="6F44D5E0" w14:textId="77777777" w:rsidR="006E3148" w:rsidRPr="006E3148" w:rsidRDefault="006E3148" w:rsidP="006E3148">
      <w:p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 xml:space="preserve">The system is a </w:t>
      </w:r>
      <w:r w:rsidRPr="006E3148">
        <w:rPr>
          <w:rFonts w:asciiTheme="majorHAnsi" w:hAnsiTheme="majorHAnsi" w:cstheme="majorHAnsi"/>
          <w:b/>
          <w:bCs/>
          <w:sz w:val="26"/>
          <w:szCs w:val="26"/>
        </w:rPr>
        <w:t>virtual 2D workspace</w:t>
      </w:r>
      <w:r w:rsidRPr="006E3148">
        <w:rPr>
          <w:rFonts w:asciiTheme="majorHAnsi" w:hAnsiTheme="majorHAnsi" w:cstheme="majorHAnsi"/>
          <w:sz w:val="26"/>
          <w:szCs w:val="26"/>
        </w:rPr>
        <w:t xml:space="preserve"> where users can enter persistent spaces (e.g., offices, classrooms, event areas), control avatars, and naturally interact with others based on spatial proximity. Core capabilities include:</w:t>
      </w:r>
    </w:p>
    <w:p w14:paraId="3ECDE41E" w14:textId="77777777" w:rsidR="006E3148" w:rsidRPr="006E3148" w:rsidRDefault="006E3148" w:rsidP="006E3148">
      <w:pPr>
        <w:numPr>
          <w:ilvl w:val="0"/>
          <w:numId w:val="24"/>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Realtime Multiplayer Environment</w:t>
      </w:r>
    </w:p>
    <w:p w14:paraId="7BB5228B"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Live synchronization of avatar movement, presence, and interaction states among multiple concurrent users.</w:t>
      </w:r>
    </w:p>
    <w:p w14:paraId="6EFB31EB"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Low-latency state updates to ensure smooth navigation and consistent shared world perception.</w:t>
      </w:r>
    </w:p>
    <w:p w14:paraId="35B6F54A" w14:textId="77777777" w:rsidR="006E3148" w:rsidRPr="006E3148" w:rsidRDefault="006E3148" w:rsidP="006E3148">
      <w:pPr>
        <w:numPr>
          <w:ilvl w:val="0"/>
          <w:numId w:val="24"/>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Spatial Audio/Video Communication</w:t>
      </w:r>
    </w:p>
    <w:p w14:paraId="46ECE788"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Automatic joining and leaving of voice/video conversations based on distance between avatars.</w:t>
      </w:r>
    </w:p>
    <w:p w14:paraId="097B2979"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Dynamic audio attenuation and connection management to simulate real-world proximity interactions.</w:t>
      </w:r>
    </w:p>
    <w:p w14:paraId="54F2AAFF" w14:textId="77777777" w:rsidR="006E3148" w:rsidRPr="006E3148" w:rsidRDefault="006E3148" w:rsidP="006E3148">
      <w:pPr>
        <w:numPr>
          <w:ilvl w:val="0"/>
          <w:numId w:val="24"/>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Persistent Workspace and Space Management</w:t>
      </w:r>
    </w:p>
    <w:p w14:paraId="7C96E0A2"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Persistent virtual spaces that retain configuration, layout, and access permissions across sessions.</w:t>
      </w:r>
    </w:p>
    <w:p w14:paraId="4334AB8D"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lastRenderedPageBreak/>
        <w:t>Administrative tools for creating, editing, and managing spaces, rooms, and user roles.</w:t>
      </w:r>
    </w:p>
    <w:p w14:paraId="56A60E12" w14:textId="77777777" w:rsidR="006E3148" w:rsidRPr="006E3148" w:rsidRDefault="006E3148" w:rsidP="006E3148">
      <w:pPr>
        <w:numPr>
          <w:ilvl w:val="0"/>
          <w:numId w:val="24"/>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Collaboration and Communication Features</w:t>
      </w:r>
    </w:p>
    <w:p w14:paraId="3B76BE2D"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Text chat (public and private).</w:t>
      </w:r>
    </w:p>
    <w:p w14:paraId="556AA4EE"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Meeting modes for structured discussions and presentations.</w:t>
      </w:r>
    </w:p>
    <w:p w14:paraId="77461D78" w14:textId="77777777" w:rsidR="006E3148" w:rsidRPr="006E3148" w:rsidRDefault="006E3148" w:rsidP="006E3148">
      <w:pPr>
        <w:numPr>
          <w:ilvl w:val="1"/>
          <w:numId w:val="24"/>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Optional integration points for calendars or scheduling systems (within defined scope).</w:t>
      </w:r>
    </w:p>
    <w:p w14:paraId="57E56AB8" w14:textId="77777777" w:rsidR="006E3148" w:rsidRPr="006E3148" w:rsidRDefault="00000000" w:rsidP="006E3148">
      <w:pPr>
        <w:spacing w:line="360" w:lineRule="auto"/>
        <w:jc w:val="both"/>
        <w:rPr>
          <w:rFonts w:asciiTheme="majorHAnsi" w:hAnsiTheme="majorHAnsi" w:cstheme="majorHAnsi"/>
          <w:sz w:val="26"/>
          <w:szCs w:val="26"/>
        </w:rPr>
      </w:pPr>
      <w:r>
        <w:rPr>
          <w:rFonts w:asciiTheme="majorHAnsi" w:hAnsiTheme="majorHAnsi" w:cstheme="majorHAnsi"/>
          <w:sz w:val="26"/>
          <w:szCs w:val="26"/>
        </w:rPr>
        <w:pict w14:anchorId="5869E333">
          <v:rect id="_x0000_i1026" style="width:0;height:1.5pt" o:hralign="center" o:hrstd="t" o:hr="t" fillcolor="#a0a0a0" stroked="f"/>
        </w:pict>
      </w:r>
    </w:p>
    <w:p w14:paraId="173C04DD" w14:textId="77777777" w:rsidR="006E3148" w:rsidRPr="006E3148" w:rsidRDefault="006E3148" w:rsidP="006E3148">
      <w:pPr>
        <w:spacing w:line="360" w:lineRule="auto"/>
        <w:jc w:val="both"/>
        <w:rPr>
          <w:rFonts w:asciiTheme="majorHAnsi" w:hAnsiTheme="majorHAnsi" w:cstheme="majorHAnsi"/>
          <w:b/>
          <w:bCs/>
          <w:sz w:val="26"/>
          <w:szCs w:val="26"/>
        </w:rPr>
      </w:pPr>
      <w:r w:rsidRPr="006E3148">
        <w:rPr>
          <w:rFonts w:asciiTheme="majorHAnsi" w:hAnsiTheme="majorHAnsi" w:cstheme="majorHAnsi"/>
          <w:b/>
          <w:bCs/>
          <w:sz w:val="26"/>
          <w:szCs w:val="26"/>
        </w:rPr>
        <w:t>Project Deliverables</w:t>
      </w:r>
    </w:p>
    <w:p w14:paraId="74935AF6" w14:textId="77777777" w:rsidR="006E3148" w:rsidRPr="006E3148" w:rsidRDefault="006E3148" w:rsidP="006E3148">
      <w:p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The final deliverables of the project include:</w:t>
      </w:r>
    </w:p>
    <w:p w14:paraId="541596E9" w14:textId="77777777" w:rsidR="006E3148" w:rsidRPr="006E3148" w:rsidRDefault="006E3148" w:rsidP="006E3148">
      <w:pPr>
        <w:numPr>
          <w:ilvl w:val="0"/>
          <w:numId w:val="25"/>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Product Deliverables</w:t>
      </w:r>
    </w:p>
    <w:p w14:paraId="5B4B591C"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A fully functional web application supporting 2D virtual spaces, avatar movement, real-time presence, and spatial audio/video communication.</w:t>
      </w:r>
    </w:p>
    <w:p w14:paraId="74A679A9"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An administrative interface for workspace and user management.</w:t>
      </w:r>
    </w:p>
    <w:p w14:paraId="31963737" w14:textId="77777777" w:rsidR="006E3148" w:rsidRPr="006E3148" w:rsidRDefault="006E3148" w:rsidP="006E3148">
      <w:pPr>
        <w:numPr>
          <w:ilvl w:val="0"/>
          <w:numId w:val="25"/>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Documentation Deliverables</w:t>
      </w:r>
    </w:p>
    <w:p w14:paraId="6AD10555"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Concept of Operations (ConOps).</w:t>
      </w:r>
    </w:p>
    <w:p w14:paraId="6FC66B3D"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Software Requirements Specification (SRS).</w:t>
      </w:r>
    </w:p>
    <w:p w14:paraId="2A0CE997"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Software Architecture Specification and Design Documents.</w:t>
      </w:r>
    </w:p>
    <w:p w14:paraId="4C6A0505"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Deployment and User Guides.</w:t>
      </w:r>
    </w:p>
    <w:p w14:paraId="1A4F6F61" w14:textId="77777777" w:rsidR="006E3148" w:rsidRPr="006E3148" w:rsidRDefault="006E3148" w:rsidP="006E3148">
      <w:pPr>
        <w:numPr>
          <w:ilvl w:val="1"/>
          <w:numId w:val="25"/>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Project Development and Final Report.</w:t>
      </w:r>
    </w:p>
    <w:p w14:paraId="7470988D" w14:textId="77777777" w:rsidR="006E3148" w:rsidRPr="006E3148" w:rsidRDefault="00000000" w:rsidP="006E3148">
      <w:pPr>
        <w:spacing w:line="360" w:lineRule="auto"/>
        <w:jc w:val="both"/>
        <w:rPr>
          <w:rFonts w:asciiTheme="majorHAnsi" w:hAnsiTheme="majorHAnsi" w:cstheme="majorHAnsi"/>
          <w:sz w:val="26"/>
          <w:szCs w:val="26"/>
        </w:rPr>
      </w:pPr>
      <w:r>
        <w:rPr>
          <w:rFonts w:asciiTheme="majorHAnsi" w:hAnsiTheme="majorHAnsi" w:cstheme="majorHAnsi"/>
          <w:sz w:val="26"/>
          <w:szCs w:val="26"/>
        </w:rPr>
        <w:pict w14:anchorId="713E03FA">
          <v:rect id="_x0000_i1027" style="width:0;height:1.5pt" o:hralign="center" o:hrstd="t" o:hr="t" fillcolor="#a0a0a0" stroked="f"/>
        </w:pict>
      </w:r>
    </w:p>
    <w:p w14:paraId="1E9961E5" w14:textId="77777777" w:rsidR="006E3148" w:rsidRPr="006E3148" w:rsidRDefault="006E3148" w:rsidP="006E3148">
      <w:pPr>
        <w:spacing w:line="360" w:lineRule="auto"/>
        <w:jc w:val="both"/>
        <w:rPr>
          <w:rFonts w:asciiTheme="majorHAnsi" w:hAnsiTheme="majorHAnsi" w:cstheme="majorHAnsi"/>
          <w:b/>
          <w:bCs/>
          <w:sz w:val="26"/>
          <w:szCs w:val="26"/>
        </w:rPr>
      </w:pPr>
      <w:r w:rsidRPr="006E3148">
        <w:rPr>
          <w:rFonts w:asciiTheme="majorHAnsi" w:hAnsiTheme="majorHAnsi" w:cstheme="majorHAnsi"/>
          <w:b/>
          <w:bCs/>
          <w:sz w:val="26"/>
          <w:szCs w:val="26"/>
        </w:rPr>
        <w:t>Project Scope</w:t>
      </w:r>
    </w:p>
    <w:p w14:paraId="7D4D4DA7" w14:textId="77777777" w:rsidR="006E3148" w:rsidRPr="006E3148" w:rsidRDefault="006E3148" w:rsidP="006E3148">
      <w:p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 xml:space="preserve">The project scope is defined from both </w:t>
      </w:r>
      <w:r w:rsidRPr="006E3148">
        <w:rPr>
          <w:rFonts w:asciiTheme="majorHAnsi" w:hAnsiTheme="majorHAnsi" w:cstheme="majorHAnsi"/>
          <w:b/>
          <w:bCs/>
          <w:sz w:val="26"/>
          <w:szCs w:val="26"/>
        </w:rPr>
        <w:t>project management</w:t>
      </w:r>
      <w:r w:rsidRPr="006E3148">
        <w:rPr>
          <w:rFonts w:asciiTheme="majorHAnsi" w:hAnsiTheme="majorHAnsi" w:cstheme="majorHAnsi"/>
          <w:sz w:val="26"/>
          <w:szCs w:val="26"/>
        </w:rPr>
        <w:t xml:space="preserve"> and </w:t>
      </w:r>
      <w:r w:rsidRPr="006E3148">
        <w:rPr>
          <w:rFonts w:asciiTheme="majorHAnsi" w:hAnsiTheme="majorHAnsi" w:cstheme="majorHAnsi"/>
          <w:b/>
          <w:bCs/>
          <w:sz w:val="26"/>
          <w:szCs w:val="26"/>
        </w:rPr>
        <w:t>software development</w:t>
      </w:r>
      <w:r w:rsidRPr="006E3148">
        <w:rPr>
          <w:rFonts w:asciiTheme="majorHAnsi" w:hAnsiTheme="majorHAnsi" w:cstheme="majorHAnsi"/>
          <w:sz w:val="26"/>
          <w:szCs w:val="26"/>
        </w:rPr>
        <w:t xml:space="preserve"> perspectives, focusing on the following areas:</w:t>
      </w:r>
    </w:p>
    <w:p w14:paraId="19A8FA1A"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Solution Analysis and Architecture Design</w:t>
      </w:r>
    </w:p>
    <w:p w14:paraId="028F89CC"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Research and design of a real-time, browser-based virtual workspace architecture, including frontend rendering, backend services, and media communication components.</w:t>
      </w:r>
    </w:p>
    <w:p w14:paraId="57A5FC1F"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Development and Management Processes</w:t>
      </w:r>
    </w:p>
    <w:p w14:paraId="15C62721"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Definition and application of a structured development methodology suitable for real-time and interactive systems.</w:t>
      </w:r>
    </w:p>
    <w:p w14:paraId="6DD7DCC0"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lastRenderedPageBreak/>
        <w:t>Establishment of monitoring and control mechanisms for progress, quality, and risks.</w:t>
      </w:r>
    </w:p>
    <w:p w14:paraId="0D3CA1B2"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Requirements Engineering</w:t>
      </w:r>
    </w:p>
    <w:p w14:paraId="6A13EB86"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Elicitation, specification, and validation of functional and non-functional requirements related to real-time interaction, scalability, and usability.</w:t>
      </w:r>
    </w:p>
    <w:p w14:paraId="193F66EC"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Project Planning and Control</w:t>
      </w:r>
    </w:p>
    <w:p w14:paraId="305C2D26"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Effort estimation, scheduling, milestone definition, and continuous progress tracking throughout the project lifecycle.</w:t>
      </w:r>
    </w:p>
    <w:p w14:paraId="5B3CD43C"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Process Definition and Measurement</w:t>
      </w:r>
    </w:p>
    <w:p w14:paraId="47A6DBEF"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Definition of development and quality assurance processes.</w:t>
      </w:r>
    </w:p>
    <w:p w14:paraId="67504D5E"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Measurement of progress, system performance, and deliverable completion against defined objectives.</w:t>
      </w:r>
    </w:p>
    <w:p w14:paraId="0EB4FE6C"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Software Development Lifecycle Execution</w:t>
      </w:r>
    </w:p>
    <w:p w14:paraId="50911E98"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System design, implementation, integration, testing, and deployment of the virtual workspace platform.</w:t>
      </w:r>
    </w:p>
    <w:p w14:paraId="6A4F913F"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Knowledge Sharing and Team Enablement</w:t>
      </w:r>
    </w:p>
    <w:p w14:paraId="09840A89" w14:textId="77777777" w:rsidR="006E3148"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Structured knowledge sharing within the development team to ensure consistent understanding of real-time systems, Web technologies, and communication protocols.</w:t>
      </w:r>
    </w:p>
    <w:p w14:paraId="2994EBC8" w14:textId="77777777" w:rsidR="006E3148" w:rsidRPr="006E3148" w:rsidRDefault="006E3148" w:rsidP="006E3148">
      <w:pPr>
        <w:numPr>
          <w:ilvl w:val="0"/>
          <w:numId w:val="26"/>
        </w:numPr>
        <w:spacing w:line="360" w:lineRule="auto"/>
        <w:jc w:val="both"/>
        <w:rPr>
          <w:rFonts w:asciiTheme="majorHAnsi" w:hAnsiTheme="majorHAnsi" w:cstheme="majorHAnsi"/>
          <w:sz w:val="26"/>
          <w:szCs w:val="26"/>
        </w:rPr>
      </w:pPr>
      <w:r w:rsidRPr="006E3148">
        <w:rPr>
          <w:rFonts w:asciiTheme="majorHAnsi" w:hAnsiTheme="majorHAnsi" w:cstheme="majorHAnsi"/>
          <w:b/>
          <w:bCs/>
          <w:sz w:val="26"/>
          <w:szCs w:val="26"/>
        </w:rPr>
        <w:t>Decision-Making and Trade-off Analysis</w:t>
      </w:r>
    </w:p>
    <w:p w14:paraId="441BE4F1" w14:textId="21BE71C9" w:rsidR="00AD71C9" w:rsidRPr="006E3148" w:rsidRDefault="006E3148" w:rsidP="006E3148">
      <w:pPr>
        <w:numPr>
          <w:ilvl w:val="1"/>
          <w:numId w:val="26"/>
        </w:numPr>
        <w:spacing w:line="360" w:lineRule="auto"/>
        <w:jc w:val="both"/>
        <w:rPr>
          <w:rFonts w:asciiTheme="majorHAnsi" w:hAnsiTheme="majorHAnsi" w:cstheme="majorHAnsi"/>
          <w:sz w:val="26"/>
          <w:szCs w:val="26"/>
        </w:rPr>
      </w:pPr>
      <w:r w:rsidRPr="006E3148">
        <w:rPr>
          <w:rFonts w:asciiTheme="majorHAnsi" w:hAnsiTheme="majorHAnsi" w:cstheme="majorHAnsi"/>
          <w:sz w:val="26"/>
          <w:szCs w:val="26"/>
        </w:rPr>
        <w:t>Evaluation of technical and architectural options, balancing performance, complexity, scalability, and development constraints to achieve an optimal solution.</w:t>
      </w:r>
    </w:p>
    <w:p w14:paraId="162E103A" w14:textId="4E0C0288" w:rsidR="00C617EA" w:rsidRPr="00AA4C8A" w:rsidRDefault="00C617EA" w:rsidP="005D6372">
      <w:pPr>
        <w:pStyle w:val="ListParagraph"/>
        <w:numPr>
          <w:ilvl w:val="0"/>
          <w:numId w:val="4"/>
        </w:numPr>
        <w:spacing w:line="360" w:lineRule="auto"/>
        <w:jc w:val="both"/>
        <w:rPr>
          <w:rFonts w:asciiTheme="majorHAnsi" w:hAnsiTheme="majorHAnsi" w:cstheme="majorHAnsi"/>
        </w:rPr>
      </w:pPr>
      <w:r w:rsidRPr="00AA4C8A">
        <w:rPr>
          <w:rFonts w:asciiTheme="majorHAnsi" w:hAnsiTheme="majorHAnsi" w:cstheme="majorHAnsi"/>
        </w:rPr>
        <w:br w:type="page"/>
      </w:r>
    </w:p>
    <w:p w14:paraId="162E103D" w14:textId="414B7CC0" w:rsidR="00BD60F8" w:rsidRPr="00D33919" w:rsidRDefault="0032366A" w:rsidP="26587505">
      <w:pPr>
        <w:pStyle w:val="Heading2"/>
        <w:spacing w:line="360" w:lineRule="auto"/>
        <w:rPr>
          <w:rFonts w:asciiTheme="majorHAnsi" w:hAnsiTheme="majorHAnsi" w:cstheme="majorBidi"/>
          <w:caps/>
          <w:smallCaps w:val="0"/>
          <w:sz w:val="26"/>
          <w:szCs w:val="26"/>
        </w:rPr>
      </w:pPr>
      <w:bookmarkStart w:id="13" w:name="_Toc192501076"/>
      <w:bookmarkStart w:id="14" w:name="_Toc1232648329"/>
      <w:r w:rsidRPr="10A28C1F">
        <w:rPr>
          <w:rFonts w:asciiTheme="majorHAnsi" w:hAnsiTheme="majorHAnsi" w:cstheme="majorBidi"/>
          <w:smallCaps w:val="0"/>
          <w:noProof/>
          <w:sz w:val="26"/>
          <w:szCs w:val="26"/>
          <w:lang w:val="en-US"/>
        </w:rPr>
        <w:lastRenderedPageBreak/>
        <w:t>2.</w:t>
      </w:r>
      <w:r w:rsidR="00BB2323" w:rsidRPr="10A28C1F">
        <w:rPr>
          <w:rFonts w:asciiTheme="majorHAnsi" w:hAnsiTheme="majorHAnsi" w:cstheme="majorBidi"/>
          <w:smallCaps w:val="0"/>
          <w:noProof/>
          <w:sz w:val="26"/>
          <w:szCs w:val="26"/>
        </w:rPr>
        <w:t xml:space="preserve"> PROJECT DELIVERABLES</w:t>
      </w:r>
      <w:bookmarkEnd w:id="13"/>
      <w:bookmarkEnd w:id="14"/>
    </w:p>
    <w:tbl>
      <w:tblPr>
        <w:tblStyle w:val="LightGrid-Accent1"/>
        <w:tblW w:w="0" w:type="auto"/>
        <w:jc w:val="center"/>
        <w:tblLook w:val="04A0" w:firstRow="1" w:lastRow="0" w:firstColumn="1" w:lastColumn="0" w:noHBand="0" w:noVBand="1"/>
      </w:tblPr>
      <w:tblGrid>
        <w:gridCol w:w="4501"/>
        <w:gridCol w:w="4505"/>
      </w:tblGrid>
      <w:tr w:rsidR="00955CEC" w:rsidRPr="00D52094" w14:paraId="162E1040" w14:textId="77777777" w:rsidTr="000E08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3E" w14:textId="77777777" w:rsidR="00955CEC" w:rsidRPr="00A4322E" w:rsidRDefault="000E0DB7" w:rsidP="004672F1">
            <w:pPr>
              <w:spacing w:line="360" w:lineRule="auto"/>
              <w:jc w:val="both"/>
              <w:rPr>
                <w:sz w:val="26"/>
                <w:szCs w:val="26"/>
              </w:rPr>
            </w:pPr>
            <w:r w:rsidRPr="00A4322E">
              <w:rPr>
                <w:sz w:val="26"/>
                <w:szCs w:val="26"/>
              </w:rPr>
              <w:t>Deliverable</w:t>
            </w:r>
          </w:p>
        </w:tc>
        <w:tc>
          <w:tcPr>
            <w:tcW w:w="4621" w:type="dxa"/>
            <w:vAlign w:val="center"/>
          </w:tcPr>
          <w:p w14:paraId="162E103F" w14:textId="77777777" w:rsidR="00955CEC" w:rsidRPr="00A4322E" w:rsidRDefault="000E0DB7" w:rsidP="004672F1">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A4322E">
              <w:rPr>
                <w:sz w:val="26"/>
                <w:szCs w:val="26"/>
              </w:rPr>
              <w:t>Description</w:t>
            </w:r>
          </w:p>
        </w:tc>
      </w:tr>
      <w:tr w:rsidR="00955CEC" w:rsidRPr="00D52094" w14:paraId="162E1043"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41" w14:textId="77777777" w:rsidR="00955CEC" w:rsidRPr="00A4322E" w:rsidRDefault="00C32B2A" w:rsidP="004672F1">
            <w:pPr>
              <w:spacing w:line="360" w:lineRule="auto"/>
              <w:jc w:val="both"/>
              <w:rPr>
                <w:sz w:val="26"/>
                <w:szCs w:val="26"/>
              </w:rPr>
            </w:pPr>
            <w:r w:rsidRPr="00A4322E">
              <w:rPr>
                <w:sz w:val="26"/>
                <w:szCs w:val="26"/>
              </w:rPr>
              <w:t>Process Description</w:t>
            </w:r>
          </w:p>
        </w:tc>
        <w:tc>
          <w:tcPr>
            <w:tcW w:w="4621" w:type="dxa"/>
            <w:vAlign w:val="center"/>
          </w:tcPr>
          <w:p w14:paraId="162E1042" w14:textId="34C74B2C" w:rsidR="00955CEC"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Documentation describing all development, management, and quality assurance processes applied throughout the project lifecycle.</w:t>
            </w:r>
          </w:p>
        </w:tc>
      </w:tr>
      <w:tr w:rsidR="00955CEC" w:rsidRPr="00D52094" w14:paraId="162E1046"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44" w14:textId="77777777" w:rsidR="00955CEC" w:rsidRPr="00A4322E" w:rsidRDefault="007E4C15" w:rsidP="004672F1">
            <w:pPr>
              <w:spacing w:line="360" w:lineRule="auto"/>
              <w:jc w:val="both"/>
              <w:rPr>
                <w:sz w:val="26"/>
                <w:szCs w:val="26"/>
              </w:rPr>
            </w:pPr>
            <w:r w:rsidRPr="00A4322E">
              <w:rPr>
                <w:sz w:val="26"/>
                <w:szCs w:val="26"/>
              </w:rPr>
              <w:t>Concept of Operation</w:t>
            </w:r>
            <w:r w:rsidR="00323922" w:rsidRPr="00A4322E">
              <w:rPr>
                <w:sz w:val="26"/>
                <w:szCs w:val="26"/>
              </w:rPr>
              <w:t xml:space="preserve"> (ConsOp)</w:t>
            </w:r>
          </w:p>
        </w:tc>
        <w:tc>
          <w:tcPr>
            <w:tcW w:w="4621" w:type="dxa"/>
            <w:vAlign w:val="center"/>
          </w:tcPr>
          <w:p w14:paraId="162E1045" w14:textId="7F78D3BD" w:rsidR="00955CEC"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A document describing the proposed virtual workspace solution, including the real collaboration problems addressed, limitations of existing online communication tools, and the team’s proposed Gather-like approach.</w:t>
            </w:r>
          </w:p>
        </w:tc>
      </w:tr>
      <w:tr w:rsidR="00955CEC" w:rsidRPr="00D52094" w14:paraId="162E1049"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47" w14:textId="77777777" w:rsidR="00955CEC" w:rsidRPr="00A4322E" w:rsidRDefault="00323922" w:rsidP="004672F1">
            <w:pPr>
              <w:spacing w:line="360" w:lineRule="auto"/>
              <w:jc w:val="both"/>
              <w:rPr>
                <w:sz w:val="26"/>
                <w:szCs w:val="26"/>
              </w:rPr>
            </w:pPr>
            <w:r w:rsidRPr="00A4322E">
              <w:rPr>
                <w:sz w:val="26"/>
                <w:szCs w:val="26"/>
              </w:rPr>
              <w:t>Software Requirement Specification (SRS)</w:t>
            </w:r>
          </w:p>
        </w:tc>
        <w:tc>
          <w:tcPr>
            <w:tcW w:w="4621" w:type="dxa"/>
            <w:vAlign w:val="center"/>
          </w:tcPr>
          <w:p w14:paraId="162E1048" w14:textId="301F32D3" w:rsidR="00955CEC"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A document specifying functional and non-functional requirements of the virtual workspace system, including realtime interaction, spatial audio/video, scalability, and usability requirements.</w:t>
            </w:r>
          </w:p>
        </w:tc>
      </w:tr>
      <w:tr w:rsidR="00955CEC" w:rsidRPr="00D52094" w14:paraId="162E104C"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4A" w14:textId="77777777" w:rsidR="00955CEC" w:rsidRPr="00A4322E" w:rsidRDefault="00323922" w:rsidP="004672F1">
            <w:pPr>
              <w:spacing w:line="360" w:lineRule="auto"/>
              <w:rPr>
                <w:sz w:val="26"/>
                <w:szCs w:val="26"/>
              </w:rPr>
            </w:pPr>
            <w:r w:rsidRPr="00A4322E">
              <w:rPr>
                <w:sz w:val="26"/>
                <w:szCs w:val="26"/>
              </w:rPr>
              <w:t>Software Architecture Driver Specification (SAD)</w:t>
            </w:r>
          </w:p>
        </w:tc>
        <w:tc>
          <w:tcPr>
            <w:tcW w:w="4621" w:type="dxa"/>
            <w:vAlign w:val="center"/>
          </w:tcPr>
          <w:p w14:paraId="162E104B" w14:textId="14DF6BA1" w:rsidR="00955CEC"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A document identifying and analyzing key architectural drivers derived from the SRS, such as performance, latency, scalability, and reliability constraints.</w:t>
            </w:r>
          </w:p>
        </w:tc>
      </w:tr>
      <w:tr w:rsidR="00955CEC" w:rsidRPr="00D52094" w14:paraId="162E104F"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4D" w14:textId="77777777" w:rsidR="00955CEC" w:rsidRPr="00A4322E" w:rsidRDefault="00323922" w:rsidP="004672F1">
            <w:pPr>
              <w:spacing w:line="360" w:lineRule="auto"/>
              <w:jc w:val="both"/>
              <w:rPr>
                <w:sz w:val="26"/>
                <w:szCs w:val="26"/>
              </w:rPr>
            </w:pPr>
            <w:r w:rsidRPr="00A4322E">
              <w:rPr>
                <w:sz w:val="26"/>
                <w:szCs w:val="26"/>
              </w:rPr>
              <w:t>Software Architecture Specification (SAS)</w:t>
            </w:r>
          </w:p>
        </w:tc>
        <w:tc>
          <w:tcPr>
            <w:tcW w:w="4621" w:type="dxa"/>
            <w:vAlign w:val="center"/>
          </w:tcPr>
          <w:p w14:paraId="162E104E" w14:textId="7210586A" w:rsidR="00955CEC"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A document describing the overall system architecture of the virtual workspace platform, including frontend, backend, realtime services, and media communication components.</w:t>
            </w:r>
          </w:p>
        </w:tc>
      </w:tr>
      <w:tr w:rsidR="002C799E" w:rsidRPr="00D52094" w14:paraId="162E1052"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0" w14:textId="77777777" w:rsidR="002C799E" w:rsidRPr="00A4322E" w:rsidRDefault="00323922" w:rsidP="004672F1">
            <w:pPr>
              <w:spacing w:line="360" w:lineRule="auto"/>
              <w:jc w:val="both"/>
              <w:rPr>
                <w:sz w:val="26"/>
                <w:szCs w:val="26"/>
              </w:rPr>
            </w:pPr>
            <w:r w:rsidRPr="00A4322E">
              <w:rPr>
                <w:sz w:val="26"/>
                <w:szCs w:val="26"/>
              </w:rPr>
              <w:t>Software Design Specification (SDS)</w:t>
            </w:r>
          </w:p>
        </w:tc>
        <w:tc>
          <w:tcPr>
            <w:tcW w:w="4621" w:type="dxa"/>
            <w:vAlign w:val="center"/>
          </w:tcPr>
          <w:p w14:paraId="162E1051" w14:textId="4F5FA30B" w:rsidR="002C799E"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A document detailing the internal design of system modules, data flows, interaction logic, and component-level responsibilities.</w:t>
            </w:r>
          </w:p>
        </w:tc>
      </w:tr>
      <w:tr w:rsidR="002C799E" w:rsidRPr="00D52094" w14:paraId="162E1055"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3" w14:textId="77777777" w:rsidR="002C799E" w:rsidRPr="00A4322E" w:rsidRDefault="00323922" w:rsidP="004672F1">
            <w:pPr>
              <w:spacing w:line="360" w:lineRule="auto"/>
              <w:jc w:val="both"/>
              <w:rPr>
                <w:sz w:val="26"/>
                <w:szCs w:val="26"/>
              </w:rPr>
            </w:pPr>
            <w:r w:rsidRPr="00A4322E">
              <w:rPr>
                <w:sz w:val="26"/>
                <w:szCs w:val="26"/>
              </w:rPr>
              <w:lastRenderedPageBreak/>
              <w:t>Project Plan</w:t>
            </w:r>
          </w:p>
        </w:tc>
        <w:tc>
          <w:tcPr>
            <w:tcW w:w="4621" w:type="dxa"/>
            <w:vAlign w:val="center"/>
          </w:tcPr>
          <w:p w14:paraId="162E1054" w14:textId="5B4C50B9" w:rsidR="002C799E"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The formal project plan defining scope, schedule, resources, risks, and management approach for the virtual workspace project.</w:t>
            </w:r>
          </w:p>
        </w:tc>
      </w:tr>
      <w:tr w:rsidR="002C799E" w:rsidRPr="00D52094" w14:paraId="162E1058"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6" w14:textId="77777777" w:rsidR="002C799E" w:rsidRPr="00A4322E" w:rsidRDefault="00323922" w:rsidP="004672F1">
            <w:pPr>
              <w:spacing w:line="360" w:lineRule="auto"/>
              <w:jc w:val="both"/>
              <w:rPr>
                <w:sz w:val="26"/>
                <w:szCs w:val="26"/>
              </w:rPr>
            </w:pPr>
            <w:r w:rsidRPr="00A4322E">
              <w:rPr>
                <w:sz w:val="26"/>
                <w:szCs w:val="26"/>
              </w:rPr>
              <w:t>Project charter</w:t>
            </w:r>
          </w:p>
        </w:tc>
        <w:tc>
          <w:tcPr>
            <w:tcW w:w="4621" w:type="dxa"/>
            <w:vAlign w:val="center"/>
          </w:tcPr>
          <w:p w14:paraId="162E1057" w14:textId="74AB4831" w:rsidR="002C799E"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The document that formally authorizes the project, defines objectives, stakeholders, and assigns responsibilities to the project team.</w:t>
            </w:r>
          </w:p>
        </w:tc>
      </w:tr>
      <w:tr w:rsidR="002C799E" w:rsidRPr="00D52094" w14:paraId="162E105B"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9" w14:textId="77777777" w:rsidR="002C799E" w:rsidRPr="00A4322E" w:rsidRDefault="00323922" w:rsidP="004672F1">
            <w:pPr>
              <w:spacing w:line="360" w:lineRule="auto"/>
              <w:jc w:val="both"/>
              <w:rPr>
                <w:sz w:val="26"/>
                <w:szCs w:val="26"/>
              </w:rPr>
            </w:pPr>
            <w:r w:rsidRPr="00A4322E">
              <w:rPr>
                <w:sz w:val="26"/>
                <w:szCs w:val="26"/>
              </w:rPr>
              <w:t>Software Product</w:t>
            </w:r>
          </w:p>
        </w:tc>
        <w:tc>
          <w:tcPr>
            <w:tcW w:w="4621" w:type="dxa"/>
            <w:vAlign w:val="center"/>
          </w:tcPr>
          <w:p w14:paraId="162E105A" w14:textId="3666570A" w:rsidR="002C799E"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A deployable web-based virtual workspace application supporting 2D environments, avatar movement, realtime presence, and spatial audio/video interaction.</w:t>
            </w:r>
          </w:p>
        </w:tc>
      </w:tr>
      <w:tr w:rsidR="002C799E" w:rsidRPr="00D52094" w14:paraId="162E105E"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C" w14:textId="77777777" w:rsidR="002C799E" w:rsidRPr="00A4322E" w:rsidRDefault="00323922" w:rsidP="004672F1">
            <w:pPr>
              <w:spacing w:line="360" w:lineRule="auto"/>
              <w:jc w:val="both"/>
              <w:rPr>
                <w:sz w:val="26"/>
                <w:szCs w:val="26"/>
              </w:rPr>
            </w:pPr>
            <w:r w:rsidRPr="00A4322E">
              <w:rPr>
                <w:sz w:val="26"/>
                <w:szCs w:val="26"/>
              </w:rPr>
              <w:t>User Guide &amp; Installation Guide</w:t>
            </w:r>
          </w:p>
        </w:tc>
        <w:tc>
          <w:tcPr>
            <w:tcW w:w="4621" w:type="dxa"/>
            <w:vAlign w:val="center"/>
          </w:tcPr>
          <w:p w14:paraId="162E105D" w14:textId="5452E51B" w:rsidR="002C799E"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Documentation guiding users and administrators on how to access, use, configure, and deploy the virtual workspace system.</w:t>
            </w:r>
          </w:p>
        </w:tc>
      </w:tr>
      <w:tr w:rsidR="002C799E" w:rsidRPr="00D52094" w14:paraId="162E1061"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5F" w14:textId="77777777" w:rsidR="002C799E" w:rsidRPr="00A4322E" w:rsidRDefault="00323922" w:rsidP="004672F1">
            <w:pPr>
              <w:spacing w:line="360" w:lineRule="auto"/>
              <w:jc w:val="both"/>
              <w:rPr>
                <w:sz w:val="26"/>
                <w:szCs w:val="26"/>
              </w:rPr>
            </w:pPr>
            <w:r w:rsidRPr="00A4322E">
              <w:rPr>
                <w:sz w:val="26"/>
                <w:szCs w:val="26"/>
              </w:rPr>
              <w:t>Presentation Slide</w:t>
            </w:r>
          </w:p>
        </w:tc>
        <w:tc>
          <w:tcPr>
            <w:tcW w:w="4621" w:type="dxa"/>
            <w:vAlign w:val="center"/>
          </w:tcPr>
          <w:p w14:paraId="162E1060" w14:textId="2D41ECC1" w:rsidR="002C799E"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Slides used for Capstone project reporting, system demonstration, and final defense presentation.</w:t>
            </w:r>
          </w:p>
        </w:tc>
      </w:tr>
      <w:tr w:rsidR="002C799E" w:rsidRPr="00D52094" w14:paraId="162E1064"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62" w14:textId="77777777" w:rsidR="002C799E" w:rsidRPr="00A4322E" w:rsidRDefault="00323922" w:rsidP="004672F1">
            <w:pPr>
              <w:spacing w:line="360" w:lineRule="auto"/>
              <w:jc w:val="both"/>
              <w:rPr>
                <w:sz w:val="26"/>
                <w:szCs w:val="26"/>
              </w:rPr>
            </w:pPr>
            <w:r w:rsidRPr="00A4322E">
              <w:rPr>
                <w:sz w:val="26"/>
                <w:szCs w:val="26"/>
              </w:rPr>
              <w:t xml:space="preserve">Measurement </w:t>
            </w:r>
            <w:r w:rsidR="00874FD6" w:rsidRPr="00A4322E">
              <w:rPr>
                <w:sz w:val="26"/>
                <w:szCs w:val="26"/>
              </w:rPr>
              <w:t>Plan (MP)</w:t>
            </w:r>
            <w:r w:rsidRPr="00A4322E">
              <w:rPr>
                <w:sz w:val="26"/>
                <w:szCs w:val="26"/>
              </w:rPr>
              <w:t>, Analysis Plan</w:t>
            </w:r>
            <w:r w:rsidR="00874FD6" w:rsidRPr="00A4322E">
              <w:rPr>
                <w:sz w:val="26"/>
                <w:szCs w:val="26"/>
              </w:rPr>
              <w:t xml:space="preserve"> (AP)</w:t>
            </w:r>
            <w:r w:rsidRPr="00A4322E">
              <w:rPr>
                <w:sz w:val="26"/>
                <w:szCs w:val="26"/>
              </w:rPr>
              <w:t>, Measurement Report</w:t>
            </w:r>
            <w:r w:rsidR="00874FD6" w:rsidRPr="00A4322E">
              <w:rPr>
                <w:sz w:val="26"/>
                <w:szCs w:val="26"/>
              </w:rPr>
              <w:t xml:space="preserve"> (MR).</w:t>
            </w:r>
          </w:p>
        </w:tc>
        <w:tc>
          <w:tcPr>
            <w:tcW w:w="4621" w:type="dxa"/>
            <w:vAlign w:val="center"/>
          </w:tcPr>
          <w:p w14:paraId="162E1063" w14:textId="04D31CFE" w:rsidR="002C799E" w:rsidRPr="00A4322E" w:rsidRDefault="006E3148" w:rsidP="004672F1">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A set of documents defining metrics, data collection, analysis methods, and measurement results related to system performance, reliability, and project progress.</w:t>
            </w:r>
          </w:p>
        </w:tc>
      </w:tr>
      <w:tr w:rsidR="002C799E" w:rsidRPr="00D52094" w14:paraId="162E1067" w14:textId="77777777" w:rsidTr="000E08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65" w14:textId="77777777" w:rsidR="002C799E" w:rsidRPr="00A4322E" w:rsidRDefault="00F96C6F" w:rsidP="004672F1">
            <w:pPr>
              <w:spacing w:line="360" w:lineRule="auto"/>
              <w:jc w:val="both"/>
              <w:rPr>
                <w:sz w:val="26"/>
                <w:szCs w:val="26"/>
              </w:rPr>
            </w:pPr>
            <w:r w:rsidRPr="00A4322E">
              <w:rPr>
                <w:sz w:val="26"/>
                <w:szCs w:val="26"/>
              </w:rPr>
              <w:t>Risk Management Plan</w:t>
            </w:r>
            <w:r w:rsidR="00874FD6" w:rsidRPr="00A4322E">
              <w:rPr>
                <w:sz w:val="26"/>
                <w:szCs w:val="26"/>
              </w:rPr>
              <w:t xml:space="preserve"> (RMP)</w:t>
            </w:r>
            <w:r w:rsidRPr="00A4322E">
              <w:rPr>
                <w:sz w:val="26"/>
                <w:szCs w:val="26"/>
              </w:rPr>
              <w:t xml:space="preserve">, </w:t>
            </w:r>
            <w:r w:rsidR="00874FD6" w:rsidRPr="00A4322E">
              <w:rPr>
                <w:sz w:val="26"/>
                <w:szCs w:val="26"/>
              </w:rPr>
              <w:t xml:space="preserve">Risk </w:t>
            </w:r>
            <w:r w:rsidRPr="00A4322E">
              <w:rPr>
                <w:sz w:val="26"/>
                <w:szCs w:val="26"/>
              </w:rPr>
              <w:t>Tracking and Report</w:t>
            </w:r>
            <w:r w:rsidR="00874FD6" w:rsidRPr="00A4322E">
              <w:rPr>
                <w:sz w:val="26"/>
                <w:szCs w:val="26"/>
              </w:rPr>
              <w:t xml:space="preserve"> (RTR)</w:t>
            </w:r>
            <w:r w:rsidRPr="00A4322E">
              <w:rPr>
                <w:sz w:val="26"/>
                <w:szCs w:val="26"/>
              </w:rPr>
              <w:t>.</w:t>
            </w:r>
          </w:p>
        </w:tc>
        <w:tc>
          <w:tcPr>
            <w:tcW w:w="4621" w:type="dxa"/>
            <w:vAlign w:val="center"/>
          </w:tcPr>
          <w:p w14:paraId="162E1066" w14:textId="77B5E5EB" w:rsidR="002C799E" w:rsidRPr="00A4322E" w:rsidRDefault="006E3148" w:rsidP="004672F1">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E3148">
              <w:rPr>
                <w:sz w:val="26"/>
                <w:szCs w:val="26"/>
              </w:rPr>
              <w:t>Documentation describing risk identification, assessment, mitigation strategies, and continuous risk tracking throughout the project.</w:t>
            </w:r>
          </w:p>
        </w:tc>
      </w:tr>
      <w:tr w:rsidR="002C799E" w:rsidRPr="00D52094" w14:paraId="162E106A" w14:textId="77777777" w:rsidTr="000E08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21" w:type="dxa"/>
            <w:vAlign w:val="center"/>
          </w:tcPr>
          <w:p w14:paraId="162E1068" w14:textId="77777777" w:rsidR="002C799E" w:rsidRPr="00A4322E" w:rsidRDefault="0055081B" w:rsidP="004672F1">
            <w:pPr>
              <w:spacing w:line="360" w:lineRule="auto"/>
              <w:jc w:val="both"/>
              <w:rPr>
                <w:sz w:val="26"/>
                <w:szCs w:val="26"/>
              </w:rPr>
            </w:pPr>
            <w:r w:rsidRPr="00A4322E">
              <w:rPr>
                <w:sz w:val="26"/>
                <w:szCs w:val="26"/>
              </w:rPr>
              <w:lastRenderedPageBreak/>
              <w:t>Testing Suit</w:t>
            </w:r>
          </w:p>
        </w:tc>
        <w:tc>
          <w:tcPr>
            <w:tcW w:w="4621" w:type="dxa"/>
            <w:vAlign w:val="center"/>
          </w:tcPr>
          <w:p w14:paraId="162E1069" w14:textId="080159C9" w:rsidR="002C799E" w:rsidRPr="00A4322E" w:rsidRDefault="006E3148" w:rsidP="004672F1">
            <w:pPr>
              <w:keepNext/>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E3148">
              <w:rPr>
                <w:sz w:val="26"/>
                <w:szCs w:val="26"/>
              </w:rPr>
              <w:t xml:space="preserve">A complete testing package including Test Plan (STP), Test Cases (STCs), and Test Reports (STR) covering functional, integration, performance, and usability testing. </w:t>
            </w:r>
            <w:r w:rsidR="00874FD6" w:rsidRPr="00A4322E">
              <w:rPr>
                <w:sz w:val="26"/>
                <w:szCs w:val="26"/>
              </w:rPr>
              <w:t>(STCs)</w:t>
            </w:r>
            <w:r w:rsidR="0055081B" w:rsidRPr="00A4322E">
              <w:rPr>
                <w:sz w:val="26"/>
                <w:szCs w:val="26"/>
              </w:rPr>
              <w:t xml:space="preserve"> and Test Report</w:t>
            </w:r>
            <w:r w:rsidR="00874FD6" w:rsidRPr="00A4322E">
              <w:rPr>
                <w:sz w:val="26"/>
                <w:szCs w:val="26"/>
              </w:rPr>
              <w:t xml:space="preserve"> (STR)</w:t>
            </w:r>
            <w:r w:rsidR="0055081B" w:rsidRPr="00A4322E">
              <w:rPr>
                <w:sz w:val="26"/>
                <w:szCs w:val="26"/>
              </w:rPr>
              <w:t>.</w:t>
            </w:r>
          </w:p>
        </w:tc>
      </w:tr>
    </w:tbl>
    <w:p w14:paraId="7AD4C9B1" w14:textId="2B0726B3" w:rsidR="00676B5C" w:rsidRPr="00AA4C8A" w:rsidRDefault="00676B5C" w:rsidP="004672F1">
      <w:pPr>
        <w:pStyle w:val="Caption"/>
        <w:spacing w:line="360" w:lineRule="auto"/>
        <w:jc w:val="center"/>
        <w:rPr>
          <w:rFonts w:asciiTheme="majorHAnsi" w:hAnsiTheme="majorHAnsi" w:cstheme="majorHAnsi"/>
          <w:i/>
          <w:caps/>
          <w:smallCaps w:val="0"/>
          <w:color w:val="000000" w:themeColor="text1"/>
          <w:sz w:val="22"/>
          <w:szCs w:val="22"/>
        </w:rPr>
      </w:pPr>
      <w:bookmarkStart w:id="15" w:name="_Toc192504656"/>
      <w:r w:rsidRPr="00AA4C8A">
        <w:rPr>
          <w:rFonts w:asciiTheme="majorHAnsi" w:hAnsiTheme="majorHAnsi" w:cstheme="majorHAnsi"/>
          <w:i/>
          <w:caps/>
          <w:smallCaps w:val="0"/>
          <w:color w:val="000000" w:themeColor="text1"/>
          <w:sz w:val="22"/>
          <w:szCs w:val="22"/>
        </w:rPr>
        <w:t xml:space="preserve">Table </w:t>
      </w:r>
      <w:r>
        <w:rPr>
          <w:rFonts w:asciiTheme="majorHAnsi" w:hAnsiTheme="majorHAnsi" w:cstheme="majorHAnsi"/>
          <w:i/>
          <w:caps/>
          <w:smallCaps w:val="0"/>
          <w:color w:val="000000" w:themeColor="text1"/>
          <w:sz w:val="22"/>
          <w:szCs w:val="22"/>
        </w:rPr>
        <w:fldChar w:fldCharType="begin"/>
      </w:r>
      <w:r w:rsidRPr="00E6232F">
        <w:rPr>
          <w:caps/>
          <w:smallCaps w:val="0"/>
          <w:color w:val="000000" w:themeColor="text1"/>
          <w:sz w:val="22"/>
          <w:szCs w:val="22"/>
        </w:rPr>
        <w:instrText xml:space="preserve"> SEQ Table \* ARABIC </w:instrText>
      </w:r>
      <w:r>
        <w:rPr>
          <w:rFonts w:asciiTheme="majorHAnsi" w:hAnsiTheme="majorHAnsi" w:cstheme="majorHAnsi"/>
          <w:i/>
          <w:caps/>
          <w:smallCaps w:val="0"/>
          <w:color w:val="000000" w:themeColor="text1"/>
          <w:sz w:val="22"/>
          <w:szCs w:val="22"/>
        </w:rPr>
        <w:fldChar w:fldCharType="separate"/>
      </w:r>
      <w:r w:rsidR="003C62E9">
        <w:rPr>
          <w:rFonts w:asciiTheme="majorHAnsi" w:hAnsiTheme="majorHAnsi" w:cstheme="majorHAnsi"/>
          <w:i/>
          <w:iCs/>
          <w:caps/>
          <w:smallCaps w:val="0"/>
          <w:noProof/>
          <w:color w:val="000000" w:themeColor="text1"/>
          <w:sz w:val="22"/>
          <w:szCs w:val="22"/>
        </w:rPr>
        <w:t>2</w:t>
      </w:r>
      <w:r>
        <w:rPr>
          <w:rFonts w:asciiTheme="majorHAnsi" w:hAnsiTheme="majorHAnsi" w:cstheme="majorHAnsi"/>
          <w:i/>
          <w:caps/>
          <w:smallCaps w:val="0"/>
          <w:color w:val="000000" w:themeColor="text1"/>
          <w:sz w:val="22"/>
          <w:szCs w:val="22"/>
        </w:rPr>
        <w:fldChar w:fldCharType="end"/>
      </w:r>
      <w:r w:rsidR="000E2E6E" w:rsidRPr="00AA4C8A">
        <w:rPr>
          <w:rFonts w:asciiTheme="majorHAnsi" w:hAnsiTheme="majorHAnsi" w:cstheme="majorHAnsi"/>
          <w:i/>
          <w:iCs/>
          <w:caps/>
          <w:smallCaps w:val="0"/>
          <w:color w:val="000000" w:themeColor="text1"/>
          <w:sz w:val="22"/>
          <w:szCs w:val="22"/>
          <w:lang w:val="en-US"/>
        </w:rPr>
        <w:t>:</w:t>
      </w:r>
      <w:r w:rsidRPr="00AA4C8A">
        <w:rPr>
          <w:rFonts w:asciiTheme="majorHAnsi" w:hAnsiTheme="majorHAnsi" w:cstheme="majorHAnsi"/>
          <w:i/>
          <w:caps/>
          <w:smallCaps w:val="0"/>
          <w:color w:val="000000" w:themeColor="text1"/>
          <w:sz w:val="22"/>
          <w:szCs w:val="22"/>
          <w:lang w:val="en-US"/>
        </w:rPr>
        <w:t xml:space="preserve"> PROJECT DELIVERABLES</w:t>
      </w:r>
      <w:bookmarkEnd w:id="15"/>
    </w:p>
    <w:p w14:paraId="162E1129" w14:textId="063940A3" w:rsidR="00A173CD" w:rsidRPr="001A12DA" w:rsidRDefault="00EE7B55" w:rsidP="10A28C1F">
      <w:pPr>
        <w:pStyle w:val="Heading2"/>
        <w:spacing w:line="360" w:lineRule="auto"/>
        <w:rPr>
          <w:rFonts w:asciiTheme="majorHAnsi" w:hAnsiTheme="majorHAnsi" w:cstheme="majorBidi"/>
          <w:smallCaps w:val="0"/>
          <w:sz w:val="26"/>
          <w:szCs w:val="26"/>
        </w:rPr>
      </w:pPr>
      <w:bookmarkStart w:id="16" w:name="_Toc192501077"/>
      <w:bookmarkStart w:id="17" w:name="_Toc114254574"/>
      <w:r w:rsidRPr="10A28C1F">
        <w:rPr>
          <w:rFonts w:asciiTheme="majorHAnsi" w:hAnsiTheme="majorHAnsi" w:cstheme="majorBidi"/>
          <w:smallCaps w:val="0"/>
          <w:noProof/>
          <w:sz w:val="26"/>
          <w:szCs w:val="26"/>
          <w:lang w:val="en-US"/>
        </w:rPr>
        <w:t>3.</w:t>
      </w:r>
      <w:r w:rsidR="008D61DE" w:rsidRPr="10A28C1F">
        <w:rPr>
          <w:rFonts w:asciiTheme="majorHAnsi" w:hAnsiTheme="majorHAnsi" w:cstheme="majorBidi"/>
          <w:smallCaps w:val="0"/>
          <w:noProof/>
          <w:sz w:val="26"/>
          <w:szCs w:val="26"/>
        </w:rPr>
        <w:t xml:space="preserve"> PROJECT’S PROCESSES LIST</w:t>
      </w:r>
      <w:bookmarkEnd w:id="16"/>
      <w:bookmarkEnd w:id="17"/>
    </w:p>
    <w:p w14:paraId="44032FE3" w14:textId="2BC018C9" w:rsidR="008F4F15" w:rsidRPr="00AA4C8A" w:rsidRDefault="008F4F15" w:rsidP="004672F1">
      <w:pPr>
        <w:spacing w:line="360" w:lineRule="auto"/>
        <w:rPr>
          <w:rFonts w:asciiTheme="majorHAnsi" w:hAnsiTheme="majorHAnsi" w:cstheme="majorHAnsi"/>
        </w:rPr>
      </w:pPr>
    </w:p>
    <w:p w14:paraId="162E112A" w14:textId="77777777" w:rsidR="000E0DB7" w:rsidRPr="00AA4C8A" w:rsidRDefault="00794B59" w:rsidP="10A28C1F">
      <w:pPr>
        <w:spacing w:line="360" w:lineRule="auto"/>
        <w:jc w:val="both"/>
        <w:rPr>
          <w:rFonts w:asciiTheme="majorHAnsi" w:hAnsiTheme="majorHAnsi" w:cstheme="majorBidi"/>
        </w:rPr>
      </w:pPr>
      <w:r w:rsidRPr="00AA4C8A">
        <w:rPr>
          <w:rFonts w:asciiTheme="majorHAnsi" w:hAnsiTheme="majorHAnsi" w:cstheme="majorHAnsi"/>
          <w:noProof/>
          <w:lang w:eastAsia="vi-VN"/>
        </w:rPr>
        <w:drawing>
          <wp:inline distT="0" distB="0" distL="0" distR="0" wp14:anchorId="162E1862" wp14:editId="162E1863">
            <wp:extent cx="6257925" cy="4381500"/>
            <wp:effectExtent l="0" t="19050" r="4762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62E112B" w14:textId="1F92AE10" w:rsidR="00A173CD" w:rsidRPr="00C379C8" w:rsidRDefault="00A173CD" w:rsidP="004672F1">
      <w:pPr>
        <w:pStyle w:val="Caption"/>
        <w:spacing w:line="360" w:lineRule="auto"/>
        <w:jc w:val="center"/>
        <w:rPr>
          <w:rFonts w:asciiTheme="majorHAnsi" w:hAnsiTheme="majorHAnsi" w:cstheme="majorHAnsi"/>
          <w:i/>
          <w:caps/>
          <w:smallCaps w:val="0"/>
          <w:color w:val="000000" w:themeColor="text1"/>
          <w:sz w:val="26"/>
          <w:szCs w:val="26"/>
        </w:rPr>
      </w:pPr>
      <w:bookmarkStart w:id="18" w:name="_Toc192494966"/>
      <w:bookmarkStart w:id="19" w:name="_Toc198252106"/>
      <w:bookmarkStart w:id="20" w:name="_Toc198252133"/>
      <w:r w:rsidRPr="00C379C8">
        <w:rPr>
          <w:rFonts w:asciiTheme="majorHAnsi" w:hAnsiTheme="majorHAnsi" w:cstheme="majorHAnsi"/>
          <w:i/>
          <w:caps/>
          <w:smallCaps w:val="0"/>
          <w:color w:val="000000" w:themeColor="text1"/>
          <w:sz w:val="26"/>
          <w:szCs w:val="26"/>
        </w:rPr>
        <w:t xml:space="preserve">Figure </w:t>
      </w:r>
      <w:r w:rsidR="00445723" w:rsidRPr="00C379C8">
        <w:rPr>
          <w:rFonts w:asciiTheme="majorHAnsi" w:hAnsiTheme="majorHAnsi" w:cstheme="majorHAnsi"/>
          <w:i/>
          <w:caps/>
          <w:smallCaps w:val="0"/>
          <w:color w:val="000000" w:themeColor="text1"/>
          <w:sz w:val="26"/>
          <w:szCs w:val="26"/>
        </w:rPr>
        <w:fldChar w:fldCharType="begin"/>
      </w:r>
      <w:r w:rsidR="00445723" w:rsidRPr="00A83278">
        <w:rPr>
          <w:caps/>
          <w:smallCaps w:val="0"/>
          <w:noProof/>
          <w:color w:val="000000" w:themeColor="text1"/>
          <w:sz w:val="22"/>
          <w:szCs w:val="22"/>
        </w:rPr>
        <w:instrText xml:space="preserve"> SEQ Figure \* ARABIC </w:instrText>
      </w:r>
      <w:r w:rsidR="00445723" w:rsidRPr="00C379C8">
        <w:rPr>
          <w:rFonts w:asciiTheme="majorHAnsi" w:hAnsiTheme="majorHAnsi" w:cstheme="majorHAnsi"/>
          <w:i/>
          <w:caps/>
          <w:smallCaps w:val="0"/>
          <w:color w:val="000000" w:themeColor="text1"/>
          <w:sz w:val="26"/>
          <w:szCs w:val="26"/>
        </w:rPr>
        <w:fldChar w:fldCharType="separate"/>
      </w:r>
      <w:r w:rsidR="00C3071B" w:rsidRPr="00C379C8">
        <w:rPr>
          <w:rFonts w:asciiTheme="majorHAnsi" w:hAnsiTheme="majorHAnsi" w:cstheme="majorHAnsi"/>
          <w:i/>
          <w:caps/>
          <w:smallCaps w:val="0"/>
          <w:color w:val="000000" w:themeColor="text1"/>
          <w:sz w:val="26"/>
          <w:szCs w:val="26"/>
        </w:rPr>
        <w:t>1</w:t>
      </w:r>
      <w:r w:rsidR="00445723" w:rsidRPr="00C379C8">
        <w:rPr>
          <w:rFonts w:asciiTheme="majorHAnsi" w:hAnsiTheme="majorHAnsi" w:cstheme="majorHAnsi"/>
          <w:i/>
          <w:caps/>
          <w:smallCaps w:val="0"/>
          <w:color w:val="000000" w:themeColor="text1"/>
          <w:sz w:val="26"/>
          <w:szCs w:val="26"/>
        </w:rPr>
        <w:fldChar w:fldCharType="end"/>
      </w:r>
      <w:r w:rsidR="000E2E6E" w:rsidRPr="00C379C8">
        <w:rPr>
          <w:rFonts w:asciiTheme="majorHAnsi" w:hAnsiTheme="majorHAnsi" w:cstheme="majorHAnsi"/>
          <w:i/>
          <w:iCs/>
          <w:caps/>
          <w:smallCaps w:val="0"/>
          <w:noProof/>
          <w:color w:val="000000" w:themeColor="text1"/>
          <w:sz w:val="26"/>
          <w:szCs w:val="26"/>
          <w:lang w:val="en-US"/>
        </w:rPr>
        <w:t>:</w:t>
      </w:r>
      <w:r w:rsidRPr="00C379C8">
        <w:rPr>
          <w:rFonts w:asciiTheme="majorHAnsi" w:hAnsiTheme="majorHAnsi" w:cstheme="majorHAnsi"/>
          <w:i/>
          <w:caps/>
          <w:smallCaps w:val="0"/>
          <w:color w:val="000000" w:themeColor="text1"/>
          <w:sz w:val="26"/>
          <w:szCs w:val="26"/>
        </w:rPr>
        <w:t xml:space="preserve"> Processes List</w:t>
      </w:r>
      <w:bookmarkEnd w:id="18"/>
      <w:bookmarkEnd w:id="19"/>
      <w:bookmarkEnd w:id="20"/>
    </w:p>
    <w:p w14:paraId="37027359" w14:textId="198C6482" w:rsidR="006E3148" w:rsidRPr="006E3148" w:rsidRDefault="006E3148" w:rsidP="006E3148">
      <w:pPr>
        <w:spacing w:line="360" w:lineRule="auto"/>
        <w:jc w:val="both"/>
        <w:rPr>
          <w:rFonts w:asciiTheme="majorHAnsi" w:hAnsiTheme="majorHAnsi" w:cstheme="majorHAnsi"/>
          <w:sz w:val="26"/>
          <w:szCs w:val="26"/>
          <w:lang w:bidi="hi-IN"/>
        </w:rPr>
      </w:pPr>
      <w:r w:rsidRPr="006E3148">
        <w:rPr>
          <w:rFonts w:asciiTheme="majorHAnsi" w:hAnsiTheme="majorHAnsi" w:cstheme="majorHAnsi"/>
          <w:sz w:val="26"/>
          <w:szCs w:val="26"/>
          <w:lang w:bidi="hi-IN"/>
        </w:rPr>
        <w:t xml:space="preserve">Within the virtual workspace project inspired by the Gather model, all project processes are systematically categorized into </w:t>
      </w:r>
      <w:r w:rsidRPr="006E3148">
        <w:rPr>
          <w:rFonts w:asciiTheme="majorHAnsi" w:hAnsiTheme="majorHAnsi" w:cstheme="majorHAnsi"/>
          <w:b/>
          <w:bCs/>
          <w:sz w:val="26"/>
          <w:szCs w:val="26"/>
          <w:lang w:bidi="hi-IN"/>
        </w:rPr>
        <w:t>three main groups</w:t>
      </w:r>
      <w:r w:rsidRPr="006E3148">
        <w:rPr>
          <w:rFonts w:asciiTheme="majorHAnsi" w:hAnsiTheme="majorHAnsi" w:cstheme="majorHAnsi"/>
          <w:sz w:val="26"/>
          <w:szCs w:val="26"/>
          <w:lang w:bidi="hi-IN"/>
        </w:rPr>
        <w:t xml:space="preserve"> to ensure effective execution and structured project governance. This process framework supports </w:t>
      </w:r>
      <w:r w:rsidRPr="006E3148">
        <w:rPr>
          <w:rFonts w:asciiTheme="majorHAnsi" w:hAnsiTheme="majorHAnsi" w:cstheme="majorHAnsi"/>
          <w:b/>
          <w:bCs/>
          <w:sz w:val="26"/>
          <w:szCs w:val="26"/>
          <w:lang w:bidi="hi-IN"/>
        </w:rPr>
        <w:t>real-time collaboration</w:t>
      </w:r>
      <w:r w:rsidRPr="006E3148">
        <w:rPr>
          <w:rFonts w:asciiTheme="majorHAnsi" w:hAnsiTheme="majorHAnsi" w:cstheme="majorHAnsi"/>
          <w:sz w:val="26"/>
          <w:szCs w:val="26"/>
          <w:lang w:bidi="hi-IN"/>
        </w:rPr>
        <w:t xml:space="preserve">, </w:t>
      </w:r>
      <w:r w:rsidRPr="006E3148">
        <w:rPr>
          <w:rFonts w:asciiTheme="majorHAnsi" w:hAnsiTheme="majorHAnsi" w:cstheme="majorHAnsi"/>
          <w:b/>
          <w:bCs/>
          <w:sz w:val="26"/>
          <w:szCs w:val="26"/>
          <w:lang w:bidi="hi-IN"/>
        </w:rPr>
        <w:t>robust technical development</w:t>
      </w:r>
      <w:r w:rsidRPr="006E3148">
        <w:rPr>
          <w:rFonts w:asciiTheme="majorHAnsi" w:hAnsiTheme="majorHAnsi" w:cstheme="majorHAnsi"/>
          <w:sz w:val="26"/>
          <w:szCs w:val="26"/>
          <w:lang w:bidi="hi-IN"/>
        </w:rPr>
        <w:t xml:space="preserve">, and </w:t>
      </w:r>
      <w:r w:rsidRPr="006E3148">
        <w:rPr>
          <w:rFonts w:asciiTheme="majorHAnsi" w:hAnsiTheme="majorHAnsi" w:cstheme="majorHAnsi"/>
          <w:b/>
          <w:bCs/>
          <w:sz w:val="26"/>
          <w:szCs w:val="26"/>
          <w:lang w:bidi="hi-IN"/>
        </w:rPr>
        <w:t>controlled project oversight</w:t>
      </w:r>
      <w:r w:rsidRPr="006E3148">
        <w:rPr>
          <w:rFonts w:asciiTheme="majorHAnsi" w:hAnsiTheme="majorHAnsi" w:cstheme="majorHAnsi"/>
          <w:sz w:val="26"/>
          <w:szCs w:val="26"/>
          <w:lang w:bidi="hi-IN"/>
        </w:rPr>
        <w:t xml:space="preserve"> throughout the project lifecycle:</w:t>
      </w:r>
    </w:p>
    <w:p w14:paraId="740FDE38" w14:textId="0CF4ADFD" w:rsidR="006E3148" w:rsidRPr="006E3148" w:rsidRDefault="006E3148" w:rsidP="006E3148">
      <w:pPr>
        <w:numPr>
          <w:ilvl w:val="0"/>
          <w:numId w:val="27"/>
        </w:numPr>
        <w:spacing w:line="360" w:lineRule="auto"/>
        <w:rPr>
          <w:rFonts w:asciiTheme="majorHAnsi" w:hAnsiTheme="majorHAnsi" w:cstheme="majorHAnsi"/>
          <w:sz w:val="26"/>
          <w:szCs w:val="26"/>
          <w:lang w:bidi="hi-IN"/>
        </w:rPr>
      </w:pPr>
      <w:r w:rsidRPr="006E3148">
        <w:rPr>
          <w:rFonts w:asciiTheme="majorHAnsi" w:hAnsiTheme="majorHAnsi" w:cstheme="majorHAnsi"/>
          <w:b/>
          <w:bCs/>
          <w:sz w:val="26"/>
          <w:szCs w:val="26"/>
          <w:lang w:bidi="hi-IN"/>
        </w:rPr>
        <w:lastRenderedPageBreak/>
        <w:t>Teamwork</w:t>
      </w:r>
      <w:r>
        <w:rPr>
          <w:rFonts w:asciiTheme="majorHAnsi" w:hAnsiTheme="majorHAnsi" w:cstheme="majorHAnsi"/>
          <w:b/>
          <w:bCs/>
          <w:sz w:val="26"/>
          <w:szCs w:val="26"/>
          <w:lang w:val="en-US" w:bidi="hi-IN"/>
        </w:rPr>
        <w:t xml:space="preserve"> </w:t>
      </w:r>
      <w:r w:rsidRPr="006E3148">
        <w:rPr>
          <w:rFonts w:asciiTheme="majorHAnsi" w:hAnsiTheme="majorHAnsi" w:cstheme="majorHAnsi"/>
          <w:b/>
          <w:bCs/>
          <w:sz w:val="26"/>
          <w:szCs w:val="26"/>
          <w:lang w:bidi="hi-IN"/>
        </w:rPr>
        <w:t>Processes</w:t>
      </w:r>
      <w:r w:rsidRPr="006E3148">
        <w:rPr>
          <w:rFonts w:asciiTheme="majorHAnsi" w:hAnsiTheme="majorHAnsi" w:cstheme="majorHAnsi"/>
          <w:sz w:val="26"/>
          <w:szCs w:val="26"/>
          <w:lang w:bidi="hi-IN"/>
        </w:rPr>
        <w:t>:</w:t>
      </w:r>
      <w:r w:rsidRPr="006E3148">
        <w:rPr>
          <w:rFonts w:asciiTheme="majorHAnsi" w:hAnsiTheme="majorHAnsi" w:cstheme="majorHAnsi"/>
          <w:sz w:val="26"/>
          <w:szCs w:val="26"/>
          <w:lang w:bidi="hi-IN"/>
        </w:rPr>
        <w:br/>
        <w:t>These processes focus on improving team coordination, communication, and productivity, enabling the development team to collaborate effectively while addressing the challenges of real-time and interactive systems.</w:t>
      </w:r>
    </w:p>
    <w:p w14:paraId="1FCCEFB9" w14:textId="77777777" w:rsidR="006E3148" w:rsidRPr="006E3148" w:rsidRDefault="006E3148" w:rsidP="006E3148">
      <w:pPr>
        <w:numPr>
          <w:ilvl w:val="0"/>
          <w:numId w:val="27"/>
        </w:numPr>
        <w:spacing w:line="360" w:lineRule="auto"/>
        <w:rPr>
          <w:rFonts w:asciiTheme="majorHAnsi" w:hAnsiTheme="majorHAnsi" w:cstheme="majorHAnsi"/>
          <w:sz w:val="26"/>
          <w:szCs w:val="26"/>
          <w:lang w:bidi="hi-IN"/>
        </w:rPr>
      </w:pPr>
      <w:r w:rsidRPr="006E3148">
        <w:rPr>
          <w:rFonts w:asciiTheme="majorHAnsi" w:hAnsiTheme="majorHAnsi" w:cstheme="majorHAnsi"/>
          <w:b/>
          <w:bCs/>
          <w:sz w:val="26"/>
          <w:szCs w:val="26"/>
          <w:lang w:bidi="hi-IN"/>
        </w:rPr>
        <w:t>Software Development Processes</w:t>
      </w:r>
      <w:r w:rsidRPr="006E3148">
        <w:rPr>
          <w:rFonts w:asciiTheme="majorHAnsi" w:hAnsiTheme="majorHAnsi" w:cstheme="majorHAnsi"/>
          <w:sz w:val="26"/>
          <w:szCs w:val="26"/>
          <w:lang w:bidi="hi-IN"/>
        </w:rPr>
        <w:t>:</w:t>
      </w:r>
      <w:r w:rsidRPr="006E3148">
        <w:rPr>
          <w:rFonts w:asciiTheme="majorHAnsi" w:hAnsiTheme="majorHAnsi" w:cstheme="majorHAnsi"/>
          <w:sz w:val="26"/>
          <w:szCs w:val="26"/>
          <w:lang w:bidi="hi-IN"/>
        </w:rPr>
        <w:br/>
        <w:t xml:space="preserve">Defined within the Software Development Lifecycle (SDLC), these processes follow a </w:t>
      </w:r>
      <w:r w:rsidRPr="006E3148">
        <w:rPr>
          <w:rFonts w:asciiTheme="majorHAnsi" w:hAnsiTheme="majorHAnsi" w:cstheme="majorHAnsi"/>
          <w:b/>
          <w:bCs/>
          <w:sz w:val="26"/>
          <w:szCs w:val="26"/>
          <w:lang w:bidi="hi-IN"/>
        </w:rPr>
        <w:t>plan-driven approach with controlled iteration</w:t>
      </w:r>
      <w:r w:rsidRPr="006E3148">
        <w:rPr>
          <w:rFonts w:asciiTheme="majorHAnsi" w:hAnsiTheme="majorHAnsi" w:cstheme="majorHAnsi"/>
          <w:sz w:val="26"/>
          <w:szCs w:val="26"/>
          <w:lang w:bidi="hi-IN"/>
        </w:rPr>
        <w:t>, ensuring that real-time multiplayer functionality, spatial audio/video communication, and persistent workspace features are developed in a structured and predictable manner.</w:t>
      </w:r>
    </w:p>
    <w:p w14:paraId="14155CE8" w14:textId="77777777" w:rsidR="006E3148" w:rsidRPr="006E3148" w:rsidRDefault="006E3148" w:rsidP="006E3148">
      <w:pPr>
        <w:numPr>
          <w:ilvl w:val="0"/>
          <w:numId w:val="27"/>
        </w:numPr>
        <w:spacing w:line="360" w:lineRule="auto"/>
        <w:rPr>
          <w:rFonts w:asciiTheme="majorHAnsi" w:hAnsiTheme="majorHAnsi" w:cstheme="majorHAnsi"/>
          <w:sz w:val="26"/>
          <w:szCs w:val="26"/>
          <w:lang w:bidi="hi-IN"/>
        </w:rPr>
      </w:pPr>
      <w:r w:rsidRPr="006E3148">
        <w:rPr>
          <w:rFonts w:asciiTheme="majorHAnsi" w:hAnsiTheme="majorHAnsi" w:cstheme="majorHAnsi"/>
          <w:b/>
          <w:bCs/>
          <w:sz w:val="26"/>
          <w:szCs w:val="26"/>
          <w:lang w:bidi="hi-IN"/>
        </w:rPr>
        <w:t>Management Processes</w:t>
      </w:r>
      <w:r w:rsidRPr="006E3148">
        <w:rPr>
          <w:rFonts w:asciiTheme="majorHAnsi" w:hAnsiTheme="majorHAnsi" w:cstheme="majorHAnsi"/>
          <w:sz w:val="26"/>
          <w:szCs w:val="26"/>
          <w:lang w:bidi="hi-IN"/>
        </w:rPr>
        <w:t>:</w:t>
      </w:r>
      <w:r w:rsidRPr="006E3148">
        <w:rPr>
          <w:rFonts w:asciiTheme="majorHAnsi" w:hAnsiTheme="majorHAnsi" w:cstheme="majorHAnsi"/>
          <w:sz w:val="26"/>
          <w:szCs w:val="26"/>
          <w:lang w:bidi="hi-IN"/>
        </w:rPr>
        <w:br/>
        <w:t>These processes provide planning, monitoring, and control mechanisms to manage scope, schedule, quality, and risks, ensuring the virtual workspace project is executed effectively and aligned with defined objectives.</w:t>
      </w:r>
    </w:p>
    <w:p w14:paraId="42A7A347" w14:textId="1299FBD0" w:rsidR="0025562C" w:rsidRPr="00D63483" w:rsidRDefault="0025562C" w:rsidP="006E3148">
      <w:pPr>
        <w:spacing w:line="360" w:lineRule="auto"/>
        <w:jc w:val="both"/>
        <w:rPr>
          <w:rFonts w:asciiTheme="majorHAnsi" w:hAnsiTheme="majorHAnsi" w:cstheme="majorHAnsi"/>
          <w:sz w:val="26"/>
          <w:szCs w:val="26"/>
          <w:lang w:bidi="hi-IN"/>
        </w:rPr>
      </w:pPr>
      <w:r w:rsidRPr="00D63483">
        <w:rPr>
          <w:rFonts w:asciiTheme="majorHAnsi" w:hAnsiTheme="majorHAnsi" w:cstheme="majorHAnsi"/>
          <w:sz w:val="26"/>
          <w:szCs w:val="26"/>
          <w:lang w:bidi="hi-IN"/>
        </w:rPr>
        <w:t>.</w:t>
      </w:r>
    </w:p>
    <w:p w14:paraId="162E1131" w14:textId="5FC9A309" w:rsidR="00A844D0" w:rsidRPr="00D63483" w:rsidRDefault="0025562C" w:rsidP="004672F1">
      <w:pPr>
        <w:spacing w:line="360" w:lineRule="auto"/>
        <w:jc w:val="both"/>
        <w:rPr>
          <w:rFonts w:asciiTheme="majorHAnsi" w:hAnsiTheme="majorHAnsi" w:cstheme="majorHAnsi"/>
          <w:sz w:val="26"/>
          <w:szCs w:val="26"/>
          <w:lang w:bidi="hi-IN"/>
        </w:rPr>
      </w:pPr>
      <w:r w:rsidRPr="00D63483">
        <w:rPr>
          <w:rFonts w:asciiTheme="majorHAnsi" w:hAnsiTheme="majorHAnsi" w:cstheme="majorHAnsi"/>
          <w:sz w:val="26"/>
          <w:szCs w:val="26"/>
          <w:lang w:bidi="hi-IN"/>
        </w:rPr>
        <w:t>The following figure illustrates the overall relationship between these processes</w:t>
      </w:r>
      <w:r w:rsidR="00720CA9" w:rsidRPr="00D63483">
        <w:rPr>
          <w:rFonts w:asciiTheme="majorHAnsi" w:hAnsiTheme="majorHAnsi" w:cstheme="majorHAnsi"/>
          <w:sz w:val="26"/>
          <w:szCs w:val="26"/>
          <w:lang w:bidi="hi-IN"/>
        </w:rPr>
        <w:t>.</w:t>
      </w:r>
    </w:p>
    <w:p w14:paraId="162E1132" w14:textId="77777777" w:rsidR="00A844D0" w:rsidRPr="00AA4C8A" w:rsidRDefault="00A844D0" w:rsidP="004672F1">
      <w:pPr>
        <w:spacing w:line="360" w:lineRule="auto"/>
        <w:jc w:val="both"/>
        <w:rPr>
          <w:rFonts w:asciiTheme="majorHAnsi" w:hAnsiTheme="majorHAnsi" w:cstheme="majorHAnsi"/>
          <w:lang w:bidi="hi-IN"/>
        </w:rPr>
      </w:pPr>
    </w:p>
    <w:p w14:paraId="162E1133" w14:textId="77777777" w:rsidR="00A173CD" w:rsidRPr="00AA4C8A" w:rsidRDefault="00A173CD" w:rsidP="004672F1">
      <w:pPr>
        <w:spacing w:line="360" w:lineRule="auto"/>
        <w:jc w:val="both"/>
        <w:rPr>
          <w:rFonts w:asciiTheme="majorHAnsi" w:hAnsiTheme="majorHAnsi" w:cstheme="majorHAnsi"/>
          <w:lang w:bidi="hi-IN"/>
        </w:rPr>
      </w:pPr>
      <w:r w:rsidRPr="00AA4C8A">
        <w:rPr>
          <w:rFonts w:asciiTheme="majorHAnsi" w:hAnsiTheme="majorHAnsi" w:cstheme="majorHAnsi"/>
          <w:noProof/>
          <w:lang w:eastAsia="vi-VN"/>
        </w:rPr>
        <w:drawing>
          <wp:inline distT="0" distB="0" distL="0" distR="0" wp14:anchorId="162E1864" wp14:editId="162E1865">
            <wp:extent cx="6146257" cy="31242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II_Project_Relationship_V1.0.jpg"/>
                    <pic:cNvPicPr/>
                  </pic:nvPicPr>
                  <pic:blipFill>
                    <a:blip r:embed="rId18">
                      <a:extLst>
                        <a:ext uri="{28A0092B-C50C-407E-A947-70E740481C1C}">
                          <a14:useLocalDpi xmlns:a14="http://schemas.microsoft.com/office/drawing/2010/main" val="0"/>
                        </a:ext>
                      </a:extLst>
                    </a:blip>
                    <a:stretch>
                      <a:fillRect/>
                    </a:stretch>
                  </pic:blipFill>
                  <pic:spPr>
                    <a:xfrm>
                      <a:off x="0" y="0"/>
                      <a:ext cx="6146257" cy="3124200"/>
                    </a:xfrm>
                    <a:prstGeom prst="rect">
                      <a:avLst/>
                    </a:prstGeom>
                  </pic:spPr>
                </pic:pic>
              </a:graphicData>
            </a:graphic>
          </wp:inline>
        </w:drawing>
      </w:r>
    </w:p>
    <w:p w14:paraId="162E1134" w14:textId="3388BBA0" w:rsidR="00A173CD" w:rsidRPr="00E82190" w:rsidRDefault="00D82D1B" w:rsidP="004672F1">
      <w:pPr>
        <w:pStyle w:val="Caption"/>
        <w:spacing w:line="360" w:lineRule="auto"/>
        <w:jc w:val="center"/>
        <w:rPr>
          <w:rFonts w:asciiTheme="majorHAnsi" w:hAnsiTheme="majorHAnsi" w:cstheme="majorHAnsi"/>
          <w:b w:val="0"/>
          <w:i/>
          <w:color w:val="000000" w:themeColor="text1"/>
          <w:sz w:val="26"/>
          <w:szCs w:val="26"/>
        </w:rPr>
      </w:pPr>
      <w:bookmarkStart w:id="21" w:name="_Toc192494967"/>
      <w:bookmarkStart w:id="22" w:name="_Toc198252107"/>
      <w:bookmarkStart w:id="23" w:name="_Toc198252134"/>
      <w:r w:rsidRPr="26587505">
        <w:rPr>
          <w:rFonts w:asciiTheme="majorHAnsi" w:hAnsiTheme="majorHAnsi" w:cstheme="majorBidi"/>
          <w:b w:val="0"/>
          <w:bCs w:val="0"/>
          <w:i/>
          <w:iCs/>
          <w:color w:val="000000" w:themeColor="text1"/>
          <w:sz w:val="26"/>
          <w:szCs w:val="26"/>
        </w:rPr>
        <w:t xml:space="preserve">FIGURE </w:t>
      </w:r>
      <w:r w:rsidRPr="26587505">
        <w:rPr>
          <w:rFonts w:asciiTheme="majorHAnsi" w:hAnsiTheme="majorHAnsi" w:cstheme="majorBidi"/>
          <w:b w:val="0"/>
          <w:bCs w:val="0"/>
          <w:i/>
          <w:iCs/>
          <w:color w:val="000000" w:themeColor="text1"/>
          <w:sz w:val="26"/>
          <w:szCs w:val="26"/>
        </w:rPr>
        <w:fldChar w:fldCharType="begin"/>
      </w:r>
      <w:r w:rsidRPr="26587505">
        <w:rPr>
          <w:noProof/>
          <w:color w:val="000000" w:themeColor="text1"/>
          <w:sz w:val="22"/>
          <w:szCs w:val="22"/>
        </w:rPr>
        <w:instrText xml:space="preserve"> SEQ Figure \* ARABIC </w:instrText>
      </w:r>
      <w:r w:rsidRPr="26587505">
        <w:rPr>
          <w:rFonts w:asciiTheme="majorHAnsi" w:hAnsiTheme="majorHAnsi" w:cstheme="majorBidi"/>
          <w:b w:val="0"/>
          <w:bCs w:val="0"/>
          <w:i/>
          <w:iCs/>
          <w:color w:val="000000" w:themeColor="text1"/>
          <w:sz w:val="26"/>
          <w:szCs w:val="26"/>
        </w:rPr>
        <w:fldChar w:fldCharType="separate"/>
      </w:r>
      <w:r w:rsidR="00C3071B" w:rsidRPr="26587505">
        <w:rPr>
          <w:rFonts w:asciiTheme="majorHAnsi" w:hAnsiTheme="majorHAnsi" w:cstheme="majorBidi"/>
          <w:b w:val="0"/>
          <w:bCs w:val="0"/>
          <w:i/>
          <w:iCs/>
          <w:color w:val="000000" w:themeColor="text1"/>
          <w:sz w:val="26"/>
          <w:szCs w:val="26"/>
        </w:rPr>
        <w:t>2</w:t>
      </w:r>
      <w:r w:rsidRPr="26587505">
        <w:rPr>
          <w:rFonts w:asciiTheme="majorHAnsi" w:hAnsiTheme="majorHAnsi" w:cstheme="majorBidi"/>
          <w:b w:val="0"/>
          <w:bCs w:val="0"/>
          <w:i/>
          <w:iCs/>
          <w:color w:val="000000" w:themeColor="text1"/>
          <w:sz w:val="26"/>
          <w:szCs w:val="26"/>
        </w:rPr>
        <w:fldChar w:fldCharType="end"/>
      </w:r>
      <w:r w:rsidR="000E2E6E" w:rsidRPr="26587505">
        <w:rPr>
          <w:rFonts w:asciiTheme="majorHAnsi" w:hAnsiTheme="majorHAnsi" w:cstheme="majorBidi"/>
          <w:b w:val="0"/>
          <w:bCs w:val="0"/>
          <w:i/>
          <w:iCs/>
          <w:noProof/>
          <w:color w:val="000000" w:themeColor="text1"/>
          <w:sz w:val="26"/>
          <w:szCs w:val="26"/>
          <w:lang w:val="en-US"/>
        </w:rPr>
        <w:t>:</w:t>
      </w:r>
      <w:r w:rsidRPr="26587505">
        <w:rPr>
          <w:rFonts w:asciiTheme="majorHAnsi" w:hAnsiTheme="majorHAnsi" w:cstheme="majorBidi"/>
          <w:b w:val="0"/>
          <w:bCs w:val="0"/>
          <w:i/>
          <w:iCs/>
          <w:color w:val="000000" w:themeColor="text1"/>
          <w:sz w:val="26"/>
          <w:szCs w:val="26"/>
        </w:rPr>
        <w:t xml:space="preserve"> PROCESSES RELATIONSHIP</w:t>
      </w:r>
      <w:bookmarkEnd w:id="21"/>
      <w:bookmarkEnd w:id="22"/>
      <w:bookmarkEnd w:id="23"/>
    </w:p>
    <w:p w14:paraId="5DDE8C80" w14:textId="27651140" w:rsidR="26587505" w:rsidRDefault="26587505">
      <w:r>
        <w:br w:type="page"/>
      </w:r>
    </w:p>
    <w:p w14:paraId="4CC4ADA2" w14:textId="3652DD37" w:rsidR="008F4F15" w:rsidRPr="00AA4C8A" w:rsidRDefault="00466FC0" w:rsidP="26587505">
      <w:pPr>
        <w:pStyle w:val="Heading1"/>
        <w:spacing w:line="360" w:lineRule="auto"/>
        <w:jc w:val="center"/>
        <w:rPr>
          <w:rFonts w:asciiTheme="majorHAnsi" w:hAnsiTheme="majorHAnsi" w:cstheme="majorBidi"/>
          <w:caps/>
          <w:smallCaps w:val="0"/>
          <w:sz w:val="30"/>
          <w:szCs w:val="30"/>
        </w:rPr>
      </w:pPr>
      <w:bookmarkStart w:id="24" w:name="_Toc192501078"/>
      <w:bookmarkStart w:id="25" w:name="_Toc1833933642"/>
      <w:r w:rsidRPr="10A28C1F">
        <w:rPr>
          <w:rFonts w:asciiTheme="majorHAnsi" w:hAnsiTheme="majorHAnsi" w:cstheme="majorBidi"/>
          <w:smallCaps w:val="0"/>
          <w:sz w:val="30"/>
          <w:szCs w:val="30"/>
          <w:lang w:val="en-US"/>
        </w:rPr>
        <w:lastRenderedPageBreak/>
        <w:t>II</w:t>
      </w:r>
      <w:r w:rsidR="002454A7" w:rsidRPr="10A28C1F">
        <w:rPr>
          <w:rFonts w:asciiTheme="majorHAnsi" w:hAnsiTheme="majorHAnsi" w:cstheme="majorBidi"/>
          <w:smallCaps w:val="0"/>
          <w:sz w:val="30"/>
          <w:szCs w:val="30"/>
        </w:rPr>
        <w:t xml:space="preserve">. </w:t>
      </w:r>
      <w:r w:rsidR="009277B6" w:rsidRPr="10A28C1F">
        <w:rPr>
          <w:rFonts w:asciiTheme="majorHAnsi" w:hAnsiTheme="majorHAnsi" w:cstheme="majorBidi"/>
          <w:smallCaps w:val="0"/>
          <w:noProof/>
          <w:sz w:val="30"/>
          <w:szCs w:val="30"/>
        </w:rPr>
        <w:t>PROJECT RESOURCE PLAN</w:t>
      </w:r>
      <w:bookmarkEnd w:id="24"/>
      <w:bookmarkEnd w:id="25"/>
    </w:p>
    <w:p w14:paraId="162E1139" w14:textId="4BEE96ED" w:rsidR="000C09E0" w:rsidRPr="008C3640" w:rsidRDefault="004C34C3" w:rsidP="26587505">
      <w:pPr>
        <w:pStyle w:val="Heading2"/>
        <w:spacing w:line="360" w:lineRule="auto"/>
        <w:jc w:val="both"/>
        <w:rPr>
          <w:rFonts w:asciiTheme="majorHAnsi" w:hAnsiTheme="majorHAnsi" w:cstheme="majorBidi"/>
          <w:caps/>
          <w:smallCaps w:val="0"/>
          <w:sz w:val="26"/>
          <w:szCs w:val="26"/>
        </w:rPr>
      </w:pPr>
      <w:bookmarkStart w:id="26" w:name="_Toc192501079"/>
      <w:bookmarkStart w:id="27" w:name="_Toc1077615890"/>
      <w:r w:rsidRPr="10A28C1F">
        <w:rPr>
          <w:rFonts w:asciiTheme="majorHAnsi" w:hAnsiTheme="majorHAnsi" w:cstheme="majorBidi"/>
          <w:caps/>
          <w:noProof/>
          <w:sz w:val="26"/>
          <w:szCs w:val="26"/>
          <w:lang w:val="en-US"/>
        </w:rPr>
        <w:t>1</w:t>
      </w:r>
      <w:r w:rsidR="008B0892" w:rsidRPr="10A28C1F">
        <w:rPr>
          <w:rFonts w:asciiTheme="majorHAnsi" w:hAnsiTheme="majorHAnsi" w:cstheme="majorBidi"/>
          <w:caps/>
          <w:noProof/>
          <w:sz w:val="26"/>
          <w:szCs w:val="26"/>
          <w:lang w:val="en-US"/>
        </w:rPr>
        <w:t>.</w:t>
      </w:r>
      <w:r w:rsidR="000C09E0" w:rsidRPr="10A28C1F">
        <w:rPr>
          <w:rFonts w:asciiTheme="majorHAnsi" w:hAnsiTheme="majorHAnsi" w:cstheme="majorBidi"/>
          <w:caps/>
          <w:sz w:val="26"/>
          <w:szCs w:val="26"/>
        </w:rPr>
        <w:t xml:space="preserve"> </w:t>
      </w:r>
      <w:r w:rsidR="000C09E0" w:rsidRPr="10A28C1F">
        <w:rPr>
          <w:rFonts w:asciiTheme="majorHAnsi" w:hAnsiTheme="majorHAnsi" w:cstheme="majorBidi"/>
          <w:smallCaps w:val="0"/>
          <w:sz w:val="26"/>
          <w:szCs w:val="26"/>
        </w:rPr>
        <w:t>ROLE, RESPONSIBILITIES, AND AUTHORITY</w:t>
      </w:r>
      <w:bookmarkEnd w:id="26"/>
      <w:bookmarkEnd w:id="27"/>
    </w:p>
    <w:tbl>
      <w:tblPr>
        <w:tblStyle w:val="LightGrid-Accent1"/>
        <w:tblW w:w="9888" w:type="dxa"/>
        <w:tblLook w:val="0420" w:firstRow="1" w:lastRow="0" w:firstColumn="0" w:lastColumn="0" w:noHBand="0" w:noVBand="1"/>
      </w:tblPr>
      <w:tblGrid>
        <w:gridCol w:w="895"/>
        <w:gridCol w:w="2232"/>
        <w:gridCol w:w="4822"/>
        <w:gridCol w:w="1939"/>
      </w:tblGrid>
      <w:tr w:rsidR="00223AFC" w:rsidRPr="00D52094" w14:paraId="162E113E" w14:textId="77777777" w:rsidTr="0034097E">
        <w:trPr>
          <w:cnfStyle w:val="100000000000" w:firstRow="1" w:lastRow="0" w:firstColumn="0" w:lastColumn="0" w:oddVBand="0" w:evenVBand="0" w:oddHBand="0" w:evenHBand="0" w:firstRowFirstColumn="0" w:firstRowLastColumn="0" w:lastRowFirstColumn="0" w:lastRowLastColumn="0"/>
          <w:tblHeader/>
        </w:trPr>
        <w:tc>
          <w:tcPr>
            <w:tcW w:w="895" w:type="dxa"/>
            <w:vAlign w:val="center"/>
          </w:tcPr>
          <w:p w14:paraId="162E113A"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Prefix</w:t>
            </w:r>
          </w:p>
        </w:tc>
        <w:tc>
          <w:tcPr>
            <w:tcW w:w="2249" w:type="dxa"/>
            <w:vAlign w:val="center"/>
          </w:tcPr>
          <w:p w14:paraId="162E113B"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Role</w:t>
            </w:r>
          </w:p>
        </w:tc>
        <w:tc>
          <w:tcPr>
            <w:tcW w:w="4904" w:type="dxa"/>
            <w:vAlign w:val="center"/>
          </w:tcPr>
          <w:p w14:paraId="162E113C"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Responsibilities</w:t>
            </w:r>
          </w:p>
        </w:tc>
        <w:tc>
          <w:tcPr>
            <w:tcW w:w="1840" w:type="dxa"/>
            <w:vAlign w:val="center"/>
          </w:tcPr>
          <w:p w14:paraId="162E113D" w14:textId="77777777" w:rsidR="00CB106A" w:rsidRPr="00CC6259" w:rsidRDefault="00223AFC"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 xml:space="preserve">Deliverables </w:t>
            </w:r>
            <w:r w:rsidR="00CB106A" w:rsidRPr="00CC6259">
              <w:rPr>
                <w:rFonts w:asciiTheme="majorHAnsi" w:hAnsiTheme="majorHAnsi" w:cstheme="majorHAnsi"/>
                <w:sz w:val="26"/>
                <w:szCs w:val="26"/>
              </w:rPr>
              <w:t>Authority</w:t>
            </w:r>
          </w:p>
        </w:tc>
      </w:tr>
      <w:tr w:rsidR="00223AFC" w:rsidRPr="00D52094" w14:paraId="162E1145" w14:textId="77777777" w:rsidTr="0034097E">
        <w:trPr>
          <w:cnfStyle w:val="000000100000" w:firstRow="0" w:lastRow="0" w:firstColumn="0" w:lastColumn="0" w:oddVBand="0" w:evenVBand="0" w:oddHBand="1" w:evenHBand="0" w:firstRowFirstColumn="0" w:firstRowLastColumn="0" w:lastRowFirstColumn="0" w:lastRowLastColumn="0"/>
        </w:trPr>
        <w:tc>
          <w:tcPr>
            <w:tcW w:w="895" w:type="dxa"/>
            <w:vAlign w:val="center"/>
          </w:tcPr>
          <w:p w14:paraId="162E113F"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MT</w:t>
            </w:r>
          </w:p>
        </w:tc>
        <w:tc>
          <w:tcPr>
            <w:tcW w:w="2249" w:type="dxa"/>
            <w:vAlign w:val="center"/>
          </w:tcPr>
          <w:p w14:paraId="162E1140"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Mentor</w:t>
            </w:r>
          </w:p>
        </w:tc>
        <w:tc>
          <w:tcPr>
            <w:tcW w:w="4904" w:type="dxa"/>
            <w:vAlign w:val="center"/>
          </w:tcPr>
          <w:p w14:paraId="162E1143" w14:textId="27CF938B" w:rsidR="00DF6E3D" w:rsidRPr="00CC6259" w:rsidRDefault="00290B50"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290B50">
              <w:rPr>
                <w:rFonts w:asciiTheme="majorHAnsi" w:hAnsiTheme="majorHAnsi" w:cstheme="majorHAnsi"/>
                <w:sz w:val="26"/>
                <w:szCs w:val="26"/>
              </w:rPr>
              <w:t xml:space="preserve">Provide academic and technical guidance to support the development team in identifying and resolving project issues independently. </w:t>
            </w:r>
            <w:r w:rsidRPr="00290B50">
              <w:rPr>
                <w:rFonts w:asciiTheme="majorHAnsi" w:hAnsiTheme="majorHAnsi" w:cstheme="majorHAnsi"/>
                <w:sz w:val="26"/>
                <w:szCs w:val="26"/>
              </w:rPr>
              <w:br/>
              <w:t xml:space="preserve">• Conduct periodic reviews and weekly progress meetings. </w:t>
            </w:r>
            <w:r w:rsidRPr="00290B50">
              <w:rPr>
                <w:rFonts w:asciiTheme="majorHAnsi" w:hAnsiTheme="majorHAnsi" w:cstheme="majorHAnsi"/>
                <w:sz w:val="26"/>
                <w:szCs w:val="26"/>
              </w:rPr>
              <w:br/>
              <w:t>• Facilitate access to academic resources, tools, and reference materials required for project execution.</w:t>
            </w:r>
          </w:p>
        </w:tc>
        <w:tc>
          <w:tcPr>
            <w:tcW w:w="1840" w:type="dxa"/>
            <w:vAlign w:val="center"/>
          </w:tcPr>
          <w:p w14:paraId="162E1144" w14:textId="77777777" w:rsidR="00CB106A" w:rsidRPr="00CC6259" w:rsidRDefault="00CB106A" w:rsidP="00622774">
            <w:pPr>
              <w:spacing w:line="360" w:lineRule="auto"/>
              <w:jc w:val="both"/>
              <w:rPr>
                <w:rFonts w:asciiTheme="majorHAnsi" w:hAnsiTheme="majorHAnsi" w:cstheme="majorHAnsi"/>
                <w:sz w:val="26"/>
                <w:szCs w:val="26"/>
                <w:lang w:val="en-US"/>
              </w:rPr>
            </w:pPr>
          </w:p>
        </w:tc>
      </w:tr>
      <w:tr w:rsidR="00223AFC" w:rsidRPr="00D52094" w14:paraId="162E1154" w14:textId="77777777" w:rsidTr="0034097E">
        <w:trPr>
          <w:cnfStyle w:val="000000010000" w:firstRow="0" w:lastRow="0" w:firstColumn="0" w:lastColumn="0" w:oddVBand="0" w:evenVBand="0" w:oddHBand="0" w:evenHBand="1" w:firstRowFirstColumn="0" w:firstRowLastColumn="0" w:lastRowFirstColumn="0" w:lastRowLastColumn="0"/>
        </w:trPr>
        <w:tc>
          <w:tcPr>
            <w:tcW w:w="895" w:type="dxa"/>
            <w:vAlign w:val="center"/>
          </w:tcPr>
          <w:p w14:paraId="162E1146"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PM</w:t>
            </w:r>
          </w:p>
        </w:tc>
        <w:tc>
          <w:tcPr>
            <w:tcW w:w="2249" w:type="dxa"/>
            <w:vAlign w:val="center"/>
          </w:tcPr>
          <w:p w14:paraId="162E1147" w14:textId="77777777" w:rsidR="00CB106A" w:rsidRPr="00CC6259" w:rsidRDefault="00CB106A"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Project Manager</w:t>
            </w:r>
          </w:p>
        </w:tc>
        <w:tc>
          <w:tcPr>
            <w:tcW w:w="4904" w:type="dxa"/>
            <w:vAlign w:val="center"/>
          </w:tcPr>
          <w:p w14:paraId="162E1148" w14:textId="77777777" w:rsidR="00DF6E3D"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Ensure project (tasks) delivered on time, within budget and meet customer requirements.</w:t>
            </w:r>
          </w:p>
          <w:p w14:paraId="162E1149" w14:textId="77777777" w:rsidR="00DF6E3D"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Coordinate Plan</w:t>
            </w:r>
            <w:r w:rsidR="00A844D0" w:rsidRPr="00CC6259">
              <w:rPr>
                <w:rFonts w:asciiTheme="majorHAnsi" w:hAnsiTheme="majorHAnsi" w:cstheme="majorHAnsi"/>
                <w:sz w:val="26"/>
                <w:szCs w:val="26"/>
              </w:rPr>
              <w:t>, Monitoring &amp; Control the tractability</w:t>
            </w:r>
            <w:r w:rsidRPr="00CC6259">
              <w:rPr>
                <w:rFonts w:asciiTheme="majorHAnsi" w:hAnsiTheme="majorHAnsi" w:cstheme="majorHAnsi"/>
                <w:sz w:val="26"/>
                <w:szCs w:val="26"/>
              </w:rPr>
              <w:t xml:space="preserve"> of team activities.</w:t>
            </w:r>
          </w:p>
          <w:p w14:paraId="162E114A" w14:textId="02E56305" w:rsidR="00DF6E3D"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 xml:space="preserve">Analysis &amp; </w:t>
            </w:r>
            <w:r w:rsidR="006B4AFF" w:rsidRPr="00CC6259">
              <w:rPr>
                <w:rFonts w:asciiTheme="majorHAnsi" w:hAnsiTheme="majorHAnsi" w:cstheme="majorHAnsi"/>
                <w:sz w:val="26"/>
                <w:szCs w:val="26"/>
              </w:rPr>
              <w:t>monitoring</w:t>
            </w:r>
            <w:r w:rsidRPr="00CC6259">
              <w:rPr>
                <w:rFonts w:asciiTheme="majorHAnsi" w:hAnsiTheme="majorHAnsi" w:cstheme="majorHAnsi"/>
                <w:sz w:val="26"/>
                <w:szCs w:val="26"/>
              </w:rPr>
              <w:t xml:space="preserve"> each task of each team member on quality &amp; progress.</w:t>
            </w:r>
          </w:p>
          <w:p w14:paraId="162E114B" w14:textId="77777777" w:rsidR="00DF6E3D"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 xml:space="preserve">Ensure every meeting is effective &amp; </w:t>
            </w:r>
            <w:r w:rsidR="000E1976" w:rsidRPr="00CC6259">
              <w:rPr>
                <w:rFonts w:asciiTheme="majorHAnsi" w:hAnsiTheme="majorHAnsi" w:cstheme="majorHAnsi"/>
                <w:sz w:val="26"/>
                <w:szCs w:val="26"/>
              </w:rPr>
              <w:t>active</w:t>
            </w:r>
            <w:r w:rsidRPr="00CC6259">
              <w:rPr>
                <w:rFonts w:asciiTheme="majorHAnsi" w:hAnsiTheme="majorHAnsi" w:cstheme="majorHAnsi"/>
                <w:sz w:val="26"/>
                <w:szCs w:val="26"/>
              </w:rPr>
              <w:t>.</w:t>
            </w:r>
          </w:p>
          <w:p w14:paraId="162E114C" w14:textId="77777777" w:rsidR="00DF6E3D"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Perform monitoring, measuring, analysis &amp; control the project.</w:t>
            </w:r>
          </w:p>
          <w:p w14:paraId="162E114E" w14:textId="22F89729" w:rsidR="00CB106A" w:rsidRPr="00CC6259" w:rsidRDefault="00DF6E3D"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 xml:space="preserve">Make decisions </w:t>
            </w:r>
            <w:r w:rsidR="007E207C" w:rsidRPr="00CC6259">
              <w:rPr>
                <w:rFonts w:asciiTheme="majorHAnsi" w:hAnsiTheme="majorHAnsi" w:cstheme="majorHAnsi"/>
                <w:sz w:val="26"/>
                <w:szCs w:val="26"/>
              </w:rPr>
              <w:t>&amp; s</w:t>
            </w:r>
            <w:r w:rsidRPr="00CC6259">
              <w:rPr>
                <w:rFonts w:asciiTheme="majorHAnsi" w:hAnsiTheme="majorHAnsi" w:cstheme="majorHAnsi"/>
                <w:sz w:val="26"/>
                <w:szCs w:val="26"/>
              </w:rPr>
              <w:t xml:space="preserve">olve </w:t>
            </w:r>
            <w:r w:rsidR="006B4AFF" w:rsidRPr="00CC6259">
              <w:rPr>
                <w:rFonts w:asciiTheme="majorHAnsi" w:hAnsiTheme="majorHAnsi" w:cstheme="majorHAnsi"/>
                <w:sz w:val="26"/>
                <w:szCs w:val="26"/>
              </w:rPr>
              <w:t>the issue</w:t>
            </w:r>
            <w:r w:rsidRPr="00CC6259">
              <w:rPr>
                <w:rFonts w:asciiTheme="majorHAnsi" w:hAnsiTheme="majorHAnsi" w:cstheme="majorHAnsi"/>
                <w:sz w:val="26"/>
                <w:szCs w:val="26"/>
              </w:rPr>
              <w:t xml:space="preserve"> of team to ensure the top optimal team productivity.</w:t>
            </w:r>
          </w:p>
          <w:p w14:paraId="162E1150" w14:textId="608257C5" w:rsidR="006B3192" w:rsidRPr="00CC6259" w:rsidRDefault="006B3192"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 xml:space="preserve">Collect the weekly individual reports and </w:t>
            </w:r>
            <w:r w:rsidR="006B4AFF" w:rsidRPr="00CC6259">
              <w:rPr>
                <w:rFonts w:asciiTheme="majorHAnsi" w:hAnsiTheme="majorHAnsi" w:cstheme="majorHAnsi"/>
                <w:sz w:val="26"/>
                <w:szCs w:val="26"/>
              </w:rPr>
              <w:t>send them</w:t>
            </w:r>
            <w:r w:rsidRPr="00CC6259">
              <w:rPr>
                <w:rFonts w:asciiTheme="majorHAnsi" w:hAnsiTheme="majorHAnsi" w:cstheme="majorHAnsi"/>
                <w:sz w:val="26"/>
                <w:szCs w:val="26"/>
              </w:rPr>
              <w:t xml:space="preserve"> to Mentor</w:t>
            </w:r>
            <w:r w:rsidR="0056241E" w:rsidRPr="00CC6259">
              <w:rPr>
                <w:rFonts w:asciiTheme="majorHAnsi" w:hAnsiTheme="majorHAnsi" w:cstheme="majorHAnsi"/>
                <w:sz w:val="26"/>
                <w:szCs w:val="26"/>
              </w:rPr>
              <w:t>.</w:t>
            </w:r>
          </w:p>
          <w:p w14:paraId="162E1151" w14:textId="77777777" w:rsidR="006B3192" w:rsidRPr="00CC6259" w:rsidRDefault="006B3192"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lastRenderedPageBreak/>
              <w:t>Collect the weekly feedback and send to Team.</w:t>
            </w:r>
          </w:p>
        </w:tc>
        <w:tc>
          <w:tcPr>
            <w:tcW w:w="1840" w:type="dxa"/>
            <w:vAlign w:val="center"/>
          </w:tcPr>
          <w:p w14:paraId="162E1152" w14:textId="77777777" w:rsidR="00CB106A" w:rsidRPr="00CC6259" w:rsidRDefault="007E207C"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lastRenderedPageBreak/>
              <w:t>Project Charter</w:t>
            </w:r>
          </w:p>
          <w:p w14:paraId="2E7832FC" w14:textId="77777777" w:rsidR="007E207C" w:rsidRPr="00CC6259" w:rsidRDefault="007E207C"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Project Plan</w:t>
            </w:r>
          </w:p>
          <w:p w14:paraId="6991BC4A" w14:textId="77777777" w:rsidR="00DE161A" w:rsidRPr="00CC6259" w:rsidRDefault="00DE161A"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ConOps</w:t>
            </w:r>
          </w:p>
          <w:p w14:paraId="33418419" w14:textId="77777777" w:rsidR="00DE161A" w:rsidRPr="00CC6259" w:rsidRDefault="00DE161A"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SAD</w:t>
            </w:r>
          </w:p>
          <w:p w14:paraId="162E1153" w14:textId="7D19513E" w:rsidR="00DE161A" w:rsidRPr="00CC6259" w:rsidRDefault="00DE161A"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SRS</w:t>
            </w:r>
          </w:p>
        </w:tc>
      </w:tr>
      <w:tr w:rsidR="00223AFC" w:rsidRPr="00D52094" w14:paraId="162E1170" w14:textId="77777777" w:rsidTr="0034097E">
        <w:trPr>
          <w:cnfStyle w:val="000000100000" w:firstRow="0" w:lastRow="0" w:firstColumn="0" w:lastColumn="0" w:oddVBand="0" w:evenVBand="0" w:oddHBand="1" w:evenHBand="0" w:firstRowFirstColumn="0" w:firstRowLastColumn="0" w:lastRowFirstColumn="0" w:lastRowLastColumn="0"/>
        </w:trPr>
        <w:tc>
          <w:tcPr>
            <w:tcW w:w="895" w:type="dxa"/>
            <w:vAlign w:val="center"/>
          </w:tcPr>
          <w:p w14:paraId="162E1164" w14:textId="77777777" w:rsidR="00223AFC" w:rsidRPr="00CC6259" w:rsidRDefault="00223AFC"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GD</w:t>
            </w:r>
          </w:p>
        </w:tc>
        <w:tc>
          <w:tcPr>
            <w:tcW w:w="2249" w:type="dxa"/>
            <w:vAlign w:val="center"/>
          </w:tcPr>
          <w:p w14:paraId="162E1165" w14:textId="5F3E392C" w:rsidR="00223AFC" w:rsidRPr="00CC6259" w:rsidRDefault="00BA7D07" w:rsidP="004672F1">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UX/UI</w:t>
            </w:r>
            <w:r w:rsidR="00223AFC" w:rsidRPr="00CC6259">
              <w:rPr>
                <w:rFonts w:asciiTheme="majorHAnsi" w:hAnsiTheme="majorHAnsi" w:cstheme="majorHAnsi"/>
                <w:sz w:val="26"/>
                <w:szCs w:val="26"/>
              </w:rPr>
              <w:t xml:space="preserve"> Designer</w:t>
            </w:r>
          </w:p>
        </w:tc>
        <w:tc>
          <w:tcPr>
            <w:tcW w:w="4904" w:type="dxa"/>
            <w:vAlign w:val="center"/>
          </w:tcPr>
          <w:p w14:paraId="162E116C" w14:textId="11F65574" w:rsidR="00745F93" w:rsidRPr="00CC6259" w:rsidRDefault="00290B50"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290B50">
              <w:rPr>
                <w:rFonts w:asciiTheme="majorHAnsi" w:hAnsiTheme="majorHAnsi" w:cstheme="majorHAnsi"/>
                <w:sz w:val="26"/>
                <w:szCs w:val="26"/>
              </w:rPr>
              <w:t xml:space="preserve">Design intuitive and visually coherent user interfaces for the 2D virtual workspace. </w:t>
            </w:r>
            <w:r w:rsidRPr="00290B50">
              <w:rPr>
                <w:rFonts w:asciiTheme="majorHAnsi" w:hAnsiTheme="majorHAnsi" w:cstheme="majorHAnsi"/>
                <w:sz w:val="26"/>
                <w:szCs w:val="26"/>
              </w:rPr>
              <w:br/>
              <w:t xml:space="preserve">• Define user interaction flows for avatar movement, proximity interaction, and workspace navigation. </w:t>
            </w:r>
            <w:r w:rsidRPr="00290B50">
              <w:rPr>
                <w:rFonts w:asciiTheme="majorHAnsi" w:hAnsiTheme="majorHAnsi" w:cstheme="majorHAnsi"/>
                <w:sz w:val="26"/>
                <w:szCs w:val="26"/>
              </w:rPr>
              <w:br/>
              <w:t xml:space="preserve">• Create wireframes, interactive prototypes, and UI guidelines. </w:t>
            </w:r>
            <w:r w:rsidRPr="00290B50">
              <w:rPr>
                <w:rFonts w:asciiTheme="majorHAnsi" w:hAnsiTheme="majorHAnsi" w:cstheme="majorHAnsi"/>
                <w:sz w:val="26"/>
                <w:szCs w:val="26"/>
              </w:rPr>
              <w:br/>
              <w:t>• Conduct usability evaluations and refine designs based on feedback</w:t>
            </w:r>
            <w:r w:rsidR="00AD5D6E" w:rsidRPr="00CC6259">
              <w:rPr>
                <w:rFonts w:asciiTheme="majorHAnsi" w:hAnsiTheme="majorHAnsi" w:cstheme="majorHAnsi"/>
                <w:sz w:val="26"/>
                <w:szCs w:val="26"/>
              </w:rPr>
              <w:t>.</w:t>
            </w:r>
          </w:p>
        </w:tc>
        <w:tc>
          <w:tcPr>
            <w:tcW w:w="1840" w:type="dxa"/>
            <w:vAlign w:val="center"/>
          </w:tcPr>
          <w:p w14:paraId="7A8BF1F1" w14:textId="0150A8CC" w:rsidR="00745F93" w:rsidRPr="00CC6259" w:rsidRDefault="00261732"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UX/UI wireframe</w:t>
            </w:r>
          </w:p>
          <w:p w14:paraId="12C9C096" w14:textId="77777777" w:rsidR="00BA7D07" w:rsidRPr="00CC6259" w:rsidRDefault="00261732"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Prototypes</w:t>
            </w:r>
          </w:p>
          <w:p w14:paraId="162E116F" w14:textId="74C047C2" w:rsidR="00261732" w:rsidRPr="00CC6259" w:rsidRDefault="00261732" w:rsidP="005D6372">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UI Design Guidelines</w:t>
            </w:r>
          </w:p>
        </w:tc>
      </w:tr>
      <w:tr w:rsidR="00223AFC" w:rsidRPr="00D52094" w14:paraId="162E119D" w14:textId="77777777" w:rsidTr="0034097E">
        <w:trPr>
          <w:cnfStyle w:val="000000010000" w:firstRow="0" w:lastRow="0" w:firstColumn="0" w:lastColumn="0" w:oddVBand="0" w:evenVBand="0" w:oddHBand="0" w:evenHBand="1" w:firstRowFirstColumn="0" w:firstRowLastColumn="0" w:lastRowFirstColumn="0" w:lastRowLastColumn="0"/>
        </w:trPr>
        <w:tc>
          <w:tcPr>
            <w:tcW w:w="895" w:type="dxa"/>
            <w:vAlign w:val="center"/>
          </w:tcPr>
          <w:p w14:paraId="162E1191" w14:textId="46EE405B" w:rsidR="00223AFC" w:rsidRPr="00290B50" w:rsidRDefault="00223AFC" w:rsidP="004672F1">
            <w:pPr>
              <w:spacing w:line="360" w:lineRule="auto"/>
              <w:jc w:val="both"/>
              <w:rPr>
                <w:rFonts w:asciiTheme="majorHAnsi" w:hAnsiTheme="majorHAnsi" w:cstheme="majorHAnsi"/>
                <w:sz w:val="26"/>
                <w:szCs w:val="26"/>
                <w:lang w:val="en-US"/>
              </w:rPr>
            </w:pPr>
            <w:r w:rsidRPr="00CC6259">
              <w:rPr>
                <w:rFonts w:asciiTheme="majorHAnsi" w:hAnsiTheme="majorHAnsi" w:cstheme="majorHAnsi"/>
                <w:sz w:val="26"/>
                <w:szCs w:val="26"/>
              </w:rPr>
              <w:t>S</w:t>
            </w:r>
            <w:r w:rsidR="00290B50">
              <w:rPr>
                <w:rFonts w:asciiTheme="majorHAnsi" w:hAnsiTheme="majorHAnsi" w:cstheme="majorHAnsi"/>
                <w:sz w:val="26"/>
                <w:szCs w:val="26"/>
                <w:lang w:val="en-US"/>
              </w:rPr>
              <w:t>A</w:t>
            </w:r>
          </w:p>
        </w:tc>
        <w:tc>
          <w:tcPr>
            <w:tcW w:w="2249" w:type="dxa"/>
            <w:vAlign w:val="center"/>
          </w:tcPr>
          <w:p w14:paraId="162E1192" w14:textId="28FCB212" w:rsidR="00223AFC" w:rsidRPr="00CC6259" w:rsidRDefault="00290B50" w:rsidP="004672F1">
            <w:pPr>
              <w:spacing w:line="360" w:lineRule="auto"/>
              <w:jc w:val="both"/>
              <w:rPr>
                <w:rFonts w:asciiTheme="majorHAnsi" w:hAnsiTheme="majorHAnsi" w:cstheme="majorHAnsi"/>
                <w:sz w:val="26"/>
                <w:szCs w:val="26"/>
              </w:rPr>
            </w:pPr>
            <w:r w:rsidRPr="00290B50">
              <w:rPr>
                <w:rFonts w:asciiTheme="majorHAnsi" w:hAnsiTheme="majorHAnsi" w:cstheme="majorHAnsi"/>
                <w:sz w:val="26"/>
                <w:szCs w:val="26"/>
              </w:rPr>
              <w:t>Software Architect</w:t>
            </w:r>
          </w:p>
        </w:tc>
        <w:tc>
          <w:tcPr>
            <w:tcW w:w="4904" w:type="dxa"/>
            <w:vAlign w:val="center"/>
          </w:tcPr>
          <w:p w14:paraId="162E119B" w14:textId="0FC8A7D4" w:rsidR="001A02FB" w:rsidRPr="00CC6259" w:rsidRDefault="00290B50" w:rsidP="00290B50">
            <w:pPr>
              <w:pStyle w:val="ListParagraph"/>
              <w:spacing w:line="360" w:lineRule="auto"/>
              <w:ind w:left="176"/>
              <w:jc w:val="both"/>
              <w:rPr>
                <w:rFonts w:asciiTheme="majorHAnsi" w:hAnsiTheme="majorHAnsi" w:cstheme="majorHAnsi"/>
                <w:sz w:val="26"/>
                <w:szCs w:val="26"/>
              </w:rPr>
            </w:pPr>
            <w:r w:rsidRPr="00290B50">
              <w:rPr>
                <w:rFonts w:asciiTheme="majorHAnsi" w:hAnsiTheme="majorHAnsi" w:cstheme="majorHAnsi"/>
                <w:sz w:val="26"/>
                <w:szCs w:val="26"/>
              </w:rPr>
              <w:t xml:space="preserve">• Define overall system architecture for the virtual workspace platform. </w:t>
            </w:r>
            <w:r w:rsidRPr="00290B50">
              <w:rPr>
                <w:rFonts w:asciiTheme="majorHAnsi" w:hAnsiTheme="majorHAnsi" w:cstheme="majorHAnsi"/>
                <w:sz w:val="26"/>
                <w:szCs w:val="26"/>
              </w:rPr>
              <w:br/>
              <w:t xml:space="preserve">• Design realtime system flow, service boundaries, and data communication mechanisms. </w:t>
            </w:r>
            <w:r w:rsidRPr="00290B50">
              <w:rPr>
                <w:rFonts w:asciiTheme="majorHAnsi" w:hAnsiTheme="majorHAnsi" w:cstheme="majorHAnsi"/>
                <w:sz w:val="26"/>
                <w:szCs w:val="26"/>
              </w:rPr>
              <w:br/>
              <w:t xml:space="preserve">• Ensure scalability, security, performance, and maintainability of the system. </w:t>
            </w:r>
            <w:r w:rsidRPr="00290B50">
              <w:rPr>
                <w:rFonts w:asciiTheme="majorHAnsi" w:hAnsiTheme="majorHAnsi" w:cstheme="majorHAnsi"/>
                <w:sz w:val="26"/>
                <w:szCs w:val="26"/>
              </w:rPr>
              <w:br/>
              <w:t>• Define technical standards and architectural best practices.</w:t>
            </w:r>
            <w:r w:rsidR="00F5667F" w:rsidRPr="00CC6259">
              <w:rPr>
                <w:rFonts w:asciiTheme="majorHAnsi" w:hAnsiTheme="majorHAnsi" w:cstheme="majorHAnsi"/>
                <w:sz w:val="26"/>
                <w:szCs w:val="26"/>
              </w:rPr>
              <w:t>.</w:t>
            </w:r>
          </w:p>
        </w:tc>
        <w:tc>
          <w:tcPr>
            <w:tcW w:w="1840" w:type="dxa"/>
            <w:vAlign w:val="center"/>
          </w:tcPr>
          <w:p w14:paraId="162E119C" w14:textId="08972933" w:rsidR="00960968"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t xml:space="preserve">• Software Architecture Specification (SAS) </w:t>
            </w:r>
            <w:r w:rsidRPr="0034097E">
              <w:rPr>
                <w:rFonts w:asciiTheme="majorHAnsi" w:hAnsiTheme="majorHAnsi" w:cstheme="majorHAnsi"/>
                <w:sz w:val="26"/>
                <w:szCs w:val="26"/>
              </w:rPr>
              <w:br/>
              <w:t xml:space="preserve">• Software Architecture Drivers (SAD) </w:t>
            </w:r>
            <w:r w:rsidRPr="0034097E">
              <w:rPr>
                <w:rFonts w:asciiTheme="majorHAnsi" w:hAnsiTheme="majorHAnsi" w:cstheme="majorHAnsi"/>
                <w:sz w:val="26"/>
                <w:szCs w:val="26"/>
              </w:rPr>
              <w:br/>
              <w:t>• Software Design Specification (SDS)</w:t>
            </w:r>
          </w:p>
        </w:tc>
      </w:tr>
      <w:tr w:rsidR="00223AFC" w:rsidRPr="00D52094" w14:paraId="162E11AC" w14:textId="77777777" w:rsidTr="0034097E">
        <w:trPr>
          <w:cnfStyle w:val="000000100000" w:firstRow="0" w:lastRow="0" w:firstColumn="0" w:lastColumn="0" w:oddVBand="0" w:evenVBand="0" w:oddHBand="1" w:evenHBand="0" w:firstRowFirstColumn="0" w:firstRowLastColumn="0" w:lastRowFirstColumn="0" w:lastRowLastColumn="0"/>
        </w:trPr>
        <w:tc>
          <w:tcPr>
            <w:tcW w:w="895" w:type="dxa"/>
            <w:vAlign w:val="center"/>
          </w:tcPr>
          <w:p w14:paraId="162E11A3" w14:textId="4D52FFCF" w:rsidR="00223AFC" w:rsidRPr="0034097E" w:rsidRDefault="0034097E" w:rsidP="004672F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2249" w:type="dxa"/>
            <w:vAlign w:val="center"/>
          </w:tcPr>
          <w:p w14:paraId="162E11A4" w14:textId="2E705E34" w:rsidR="00223AFC" w:rsidRPr="00CC6259" w:rsidRDefault="0034097E" w:rsidP="004672F1">
            <w:pPr>
              <w:spacing w:line="360" w:lineRule="auto"/>
              <w:jc w:val="both"/>
              <w:rPr>
                <w:rFonts w:asciiTheme="majorHAnsi" w:hAnsiTheme="majorHAnsi" w:cstheme="majorHAnsi"/>
                <w:sz w:val="26"/>
                <w:szCs w:val="26"/>
              </w:rPr>
            </w:pPr>
            <w:r w:rsidRPr="0034097E">
              <w:rPr>
                <w:rFonts w:asciiTheme="majorHAnsi" w:hAnsiTheme="majorHAnsi" w:cstheme="majorHAnsi"/>
                <w:sz w:val="26"/>
                <w:szCs w:val="26"/>
              </w:rPr>
              <w:t>Frontend Developer</w:t>
            </w:r>
          </w:p>
        </w:tc>
        <w:tc>
          <w:tcPr>
            <w:tcW w:w="4904" w:type="dxa"/>
            <w:vAlign w:val="center"/>
          </w:tcPr>
          <w:p w14:paraId="162E11AA" w14:textId="00555EF8" w:rsidR="001A02FB"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t xml:space="preserve">• Develop the web-based client for the 2D virtual workspace. </w:t>
            </w:r>
            <w:r w:rsidRPr="0034097E">
              <w:rPr>
                <w:rFonts w:asciiTheme="majorHAnsi" w:hAnsiTheme="majorHAnsi" w:cstheme="majorHAnsi"/>
                <w:sz w:val="26"/>
                <w:szCs w:val="26"/>
              </w:rPr>
              <w:br/>
              <w:t xml:space="preserve">• Implement avatar rendering, movement logic, and UI components. </w:t>
            </w:r>
            <w:r w:rsidRPr="0034097E">
              <w:rPr>
                <w:rFonts w:asciiTheme="majorHAnsi" w:hAnsiTheme="majorHAnsi" w:cstheme="majorHAnsi"/>
                <w:sz w:val="26"/>
                <w:szCs w:val="26"/>
              </w:rPr>
              <w:br/>
              <w:t xml:space="preserve">• Integrate realtime APIs and media services with the frontend. </w:t>
            </w:r>
            <w:r w:rsidRPr="0034097E">
              <w:rPr>
                <w:rFonts w:asciiTheme="majorHAnsi" w:hAnsiTheme="majorHAnsi" w:cstheme="majorHAnsi"/>
                <w:sz w:val="26"/>
                <w:szCs w:val="26"/>
              </w:rPr>
              <w:br/>
            </w:r>
            <w:r w:rsidRPr="0034097E">
              <w:rPr>
                <w:rFonts w:asciiTheme="majorHAnsi" w:hAnsiTheme="majorHAnsi" w:cstheme="majorHAnsi"/>
                <w:sz w:val="26"/>
                <w:szCs w:val="26"/>
              </w:rPr>
              <w:lastRenderedPageBreak/>
              <w:t>• Optimize rendering performance and user experience.</w:t>
            </w:r>
          </w:p>
        </w:tc>
        <w:tc>
          <w:tcPr>
            <w:tcW w:w="1840" w:type="dxa"/>
            <w:vAlign w:val="center"/>
          </w:tcPr>
          <w:p w14:paraId="162E11AB" w14:textId="037BB97A" w:rsidR="0036217E"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lastRenderedPageBreak/>
              <w:t>• Software Product (Web Client)</w:t>
            </w:r>
          </w:p>
        </w:tc>
      </w:tr>
      <w:tr w:rsidR="0034097E" w:rsidRPr="00D52094" w14:paraId="162E11BC" w14:textId="77777777" w:rsidTr="0034097E">
        <w:trPr>
          <w:cnfStyle w:val="000000010000" w:firstRow="0" w:lastRow="0" w:firstColumn="0" w:lastColumn="0" w:oddVBand="0" w:evenVBand="0" w:oddHBand="0" w:evenHBand="1" w:firstRowFirstColumn="0" w:firstRowLastColumn="0" w:lastRowFirstColumn="0" w:lastRowLastColumn="0"/>
        </w:trPr>
        <w:tc>
          <w:tcPr>
            <w:tcW w:w="895" w:type="dxa"/>
            <w:vAlign w:val="center"/>
          </w:tcPr>
          <w:p w14:paraId="162E11B2" w14:textId="062A809B" w:rsidR="0034097E" w:rsidRPr="0034097E" w:rsidRDefault="0034097E" w:rsidP="0034097E">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BE</w:t>
            </w:r>
          </w:p>
        </w:tc>
        <w:tc>
          <w:tcPr>
            <w:tcW w:w="2249" w:type="dxa"/>
            <w:vAlign w:val="center"/>
          </w:tcPr>
          <w:p w14:paraId="162E11B3" w14:textId="3E891837" w:rsidR="0034097E" w:rsidRPr="00CC6259" w:rsidRDefault="0034097E" w:rsidP="0034097E">
            <w:pPr>
              <w:spacing w:line="360" w:lineRule="auto"/>
              <w:jc w:val="both"/>
              <w:rPr>
                <w:rFonts w:asciiTheme="majorHAnsi" w:hAnsiTheme="majorHAnsi" w:cstheme="majorHAnsi"/>
                <w:sz w:val="26"/>
                <w:szCs w:val="26"/>
              </w:rPr>
            </w:pPr>
            <w:r w:rsidRPr="0034097E">
              <w:rPr>
                <w:rFonts w:asciiTheme="majorHAnsi" w:hAnsiTheme="majorHAnsi" w:cstheme="majorHAnsi"/>
                <w:sz w:val="26"/>
                <w:szCs w:val="26"/>
              </w:rPr>
              <w:t>Backend / Realtime Developer</w:t>
            </w:r>
          </w:p>
        </w:tc>
        <w:tc>
          <w:tcPr>
            <w:tcW w:w="4904" w:type="dxa"/>
            <w:vAlign w:val="center"/>
          </w:tcPr>
          <w:p w14:paraId="162E11B9" w14:textId="6D9435FF" w:rsidR="0034097E"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t xml:space="preserve">• Develop backend services and realtime communication mechanisms. </w:t>
            </w:r>
            <w:r w:rsidRPr="0034097E">
              <w:rPr>
                <w:rFonts w:asciiTheme="majorHAnsi" w:hAnsiTheme="majorHAnsi" w:cstheme="majorHAnsi"/>
                <w:sz w:val="26"/>
                <w:szCs w:val="26"/>
              </w:rPr>
              <w:br/>
              <w:t xml:space="preserve">• Implement presence synchronization, proximity logic, and session management. </w:t>
            </w:r>
            <w:r w:rsidRPr="0034097E">
              <w:rPr>
                <w:rFonts w:asciiTheme="majorHAnsi" w:hAnsiTheme="majorHAnsi" w:cstheme="majorHAnsi"/>
                <w:sz w:val="26"/>
                <w:szCs w:val="26"/>
              </w:rPr>
              <w:br/>
              <w:t>• Design and maintain APIs supporting frontend and media services.</w:t>
            </w:r>
          </w:p>
        </w:tc>
        <w:tc>
          <w:tcPr>
            <w:tcW w:w="1840" w:type="dxa"/>
            <w:vAlign w:val="center"/>
          </w:tcPr>
          <w:p w14:paraId="162E11BB" w14:textId="09E0666A" w:rsidR="0034097E" w:rsidRPr="00CC6259" w:rsidRDefault="0034097E" w:rsidP="0034097E">
            <w:pPr>
              <w:pStyle w:val="ListParagraph"/>
              <w:spacing w:line="360" w:lineRule="auto"/>
              <w:ind w:left="176"/>
              <w:jc w:val="both"/>
              <w:rPr>
                <w:rFonts w:asciiTheme="majorHAnsi" w:hAnsiTheme="majorHAnsi" w:cstheme="majorHAnsi"/>
                <w:sz w:val="26"/>
                <w:szCs w:val="26"/>
              </w:rPr>
            </w:pPr>
            <w:r>
              <w:t>•</w:t>
            </w:r>
            <w:r>
              <w:rPr>
                <w:lang w:val="en-US"/>
              </w:rPr>
              <w:t xml:space="preserve"> </w:t>
            </w:r>
            <w:r>
              <w:t xml:space="preserve">Backend Services </w:t>
            </w:r>
            <w:r>
              <w:br/>
              <w:t>• Realtime APIs</w:t>
            </w:r>
          </w:p>
        </w:tc>
      </w:tr>
      <w:tr w:rsidR="0034097E" w:rsidRPr="00D52094" w14:paraId="162E11C6" w14:textId="77777777" w:rsidTr="0034097E">
        <w:trPr>
          <w:cnfStyle w:val="000000100000" w:firstRow="0" w:lastRow="0" w:firstColumn="0" w:lastColumn="0" w:oddVBand="0" w:evenVBand="0" w:oddHBand="1" w:evenHBand="0" w:firstRowFirstColumn="0" w:firstRowLastColumn="0" w:lastRowFirstColumn="0" w:lastRowLastColumn="0"/>
        </w:trPr>
        <w:tc>
          <w:tcPr>
            <w:tcW w:w="895" w:type="dxa"/>
            <w:vAlign w:val="center"/>
          </w:tcPr>
          <w:p w14:paraId="162E11BD" w14:textId="1BC030A9" w:rsidR="0034097E" w:rsidRPr="0034097E" w:rsidRDefault="0034097E" w:rsidP="0034097E">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AV</w:t>
            </w:r>
          </w:p>
        </w:tc>
        <w:tc>
          <w:tcPr>
            <w:tcW w:w="224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097E" w:rsidRPr="0034097E" w14:paraId="00CC4D31" w14:textId="77777777">
              <w:trPr>
                <w:tblCellSpacing w:w="15" w:type="dxa"/>
              </w:trPr>
              <w:tc>
                <w:tcPr>
                  <w:tcW w:w="0" w:type="auto"/>
                  <w:vAlign w:val="center"/>
                  <w:hideMark/>
                </w:tcPr>
                <w:p w14:paraId="3601DEC7" w14:textId="77777777" w:rsidR="0034097E" w:rsidRPr="0034097E" w:rsidRDefault="0034097E" w:rsidP="0034097E">
                  <w:pPr>
                    <w:spacing w:line="360" w:lineRule="auto"/>
                    <w:jc w:val="both"/>
                    <w:rPr>
                      <w:rFonts w:asciiTheme="majorHAnsi" w:hAnsiTheme="majorHAnsi" w:cstheme="majorHAnsi"/>
                      <w:sz w:val="26"/>
                      <w:szCs w:val="26"/>
                    </w:rPr>
                  </w:pPr>
                </w:p>
              </w:tc>
            </w:tr>
          </w:tbl>
          <w:p w14:paraId="38B9FC8F" w14:textId="77777777" w:rsidR="0034097E" w:rsidRPr="0034097E" w:rsidRDefault="0034097E" w:rsidP="0034097E">
            <w:pPr>
              <w:spacing w:line="360" w:lineRule="auto"/>
              <w:jc w:val="both"/>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tblGrid>
            <w:tr w:rsidR="0034097E" w:rsidRPr="0034097E" w14:paraId="6AAEC458" w14:textId="77777777">
              <w:trPr>
                <w:tblCellSpacing w:w="15" w:type="dxa"/>
              </w:trPr>
              <w:tc>
                <w:tcPr>
                  <w:tcW w:w="0" w:type="auto"/>
                  <w:vAlign w:val="center"/>
                  <w:hideMark/>
                </w:tcPr>
                <w:p w14:paraId="521AD6C9" w14:textId="77777777" w:rsidR="0034097E" w:rsidRPr="0034097E" w:rsidRDefault="0034097E" w:rsidP="0034097E">
                  <w:pPr>
                    <w:spacing w:line="360" w:lineRule="auto"/>
                    <w:jc w:val="both"/>
                    <w:rPr>
                      <w:rFonts w:asciiTheme="majorHAnsi" w:hAnsiTheme="majorHAnsi" w:cstheme="majorHAnsi"/>
                      <w:sz w:val="26"/>
                      <w:szCs w:val="26"/>
                    </w:rPr>
                  </w:pPr>
                  <w:r w:rsidRPr="0034097E">
                    <w:rPr>
                      <w:rFonts w:asciiTheme="majorHAnsi" w:hAnsiTheme="majorHAnsi" w:cstheme="majorHAnsi"/>
                      <w:sz w:val="26"/>
                      <w:szCs w:val="26"/>
                    </w:rPr>
                    <w:t>Audio/Video Engineer</w:t>
                  </w:r>
                </w:p>
              </w:tc>
            </w:tr>
          </w:tbl>
          <w:p w14:paraId="162E11BE" w14:textId="60BC61D4" w:rsidR="0034097E" w:rsidRPr="00CC6259" w:rsidRDefault="0034097E" w:rsidP="0034097E">
            <w:pPr>
              <w:spacing w:line="360" w:lineRule="auto"/>
              <w:jc w:val="both"/>
              <w:rPr>
                <w:rFonts w:asciiTheme="majorHAnsi" w:hAnsiTheme="majorHAnsi" w:cstheme="majorHAnsi"/>
                <w:sz w:val="26"/>
                <w:szCs w:val="26"/>
              </w:rPr>
            </w:pPr>
          </w:p>
        </w:tc>
        <w:tc>
          <w:tcPr>
            <w:tcW w:w="4904" w:type="dxa"/>
            <w:vAlign w:val="center"/>
          </w:tcPr>
          <w:p w14:paraId="162E11C3" w14:textId="2009A7CD" w:rsidR="0034097E"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t xml:space="preserve">• Design and implement spatial audio/video communication mechanisms. </w:t>
            </w:r>
            <w:r w:rsidRPr="0034097E">
              <w:rPr>
                <w:rFonts w:asciiTheme="majorHAnsi" w:hAnsiTheme="majorHAnsi" w:cstheme="majorHAnsi"/>
                <w:sz w:val="26"/>
                <w:szCs w:val="26"/>
              </w:rPr>
              <w:br/>
              <w:t xml:space="preserve">• Integrate WebRTC or media services for proximity-based interaction. </w:t>
            </w:r>
            <w:r w:rsidRPr="0034097E">
              <w:rPr>
                <w:rFonts w:asciiTheme="majorHAnsi" w:hAnsiTheme="majorHAnsi" w:cstheme="majorHAnsi"/>
                <w:sz w:val="26"/>
                <w:szCs w:val="26"/>
              </w:rPr>
              <w:br/>
              <w:t>• Monitor media performance and connection stability.</w:t>
            </w:r>
          </w:p>
        </w:tc>
        <w:tc>
          <w:tcPr>
            <w:tcW w:w="1840" w:type="dxa"/>
            <w:vAlign w:val="center"/>
          </w:tcPr>
          <w:p w14:paraId="162E11C5" w14:textId="7E6898B5" w:rsidR="0034097E" w:rsidRPr="0034097E" w:rsidRDefault="0034097E" w:rsidP="0034097E">
            <w:pPr>
              <w:pStyle w:val="ListParagraph"/>
              <w:spacing w:line="360" w:lineRule="auto"/>
              <w:ind w:left="176"/>
              <w:jc w:val="both"/>
              <w:rPr>
                <w:rFonts w:asciiTheme="majorHAnsi" w:hAnsiTheme="majorHAnsi" w:cstheme="majorHAnsi"/>
                <w:sz w:val="26"/>
                <w:szCs w:val="26"/>
                <w:lang w:val="en-US"/>
              </w:rPr>
            </w:pPr>
            <w:r>
              <w:t>•</w:t>
            </w:r>
            <w:r>
              <w:rPr>
                <w:lang w:val="en-US"/>
              </w:rPr>
              <w:t xml:space="preserve"> </w:t>
            </w:r>
            <w:r w:rsidRPr="0034097E">
              <w:t>Audio/Video Communication Module</w:t>
            </w:r>
            <w:r>
              <w:rPr>
                <w:lang w:val="en-US"/>
              </w:rPr>
              <w:t>.</w:t>
            </w:r>
          </w:p>
        </w:tc>
      </w:tr>
      <w:tr w:rsidR="0034097E" w:rsidRPr="00D52094" w14:paraId="162E11CC" w14:textId="77777777" w:rsidTr="0034097E">
        <w:trPr>
          <w:cnfStyle w:val="000000010000" w:firstRow="0" w:lastRow="0" w:firstColumn="0" w:lastColumn="0" w:oddVBand="0" w:evenVBand="0" w:oddHBand="0" w:evenHBand="1" w:firstRowFirstColumn="0" w:firstRowLastColumn="0" w:lastRowFirstColumn="0" w:lastRowLastColumn="0"/>
        </w:trPr>
        <w:tc>
          <w:tcPr>
            <w:tcW w:w="895" w:type="dxa"/>
            <w:vAlign w:val="center"/>
          </w:tcPr>
          <w:p w14:paraId="162E11C7" w14:textId="77777777" w:rsidR="0034097E" w:rsidRPr="00CC6259" w:rsidRDefault="0034097E" w:rsidP="0034097E">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T</w:t>
            </w:r>
          </w:p>
        </w:tc>
        <w:tc>
          <w:tcPr>
            <w:tcW w:w="2249" w:type="dxa"/>
            <w:vAlign w:val="center"/>
          </w:tcPr>
          <w:p w14:paraId="162E11C8" w14:textId="77777777" w:rsidR="0034097E" w:rsidRPr="00CC6259" w:rsidRDefault="0034097E" w:rsidP="0034097E">
            <w:pPr>
              <w:spacing w:line="360" w:lineRule="auto"/>
              <w:jc w:val="both"/>
              <w:rPr>
                <w:rFonts w:asciiTheme="majorHAnsi" w:hAnsiTheme="majorHAnsi" w:cstheme="majorHAnsi"/>
                <w:sz w:val="26"/>
                <w:szCs w:val="26"/>
              </w:rPr>
            </w:pPr>
            <w:r w:rsidRPr="00CC6259">
              <w:rPr>
                <w:rFonts w:asciiTheme="majorHAnsi" w:hAnsiTheme="majorHAnsi" w:cstheme="majorHAnsi"/>
                <w:sz w:val="26"/>
                <w:szCs w:val="26"/>
              </w:rPr>
              <w:t>Tester</w:t>
            </w:r>
          </w:p>
        </w:tc>
        <w:tc>
          <w:tcPr>
            <w:tcW w:w="4904" w:type="dxa"/>
            <w:vAlign w:val="center"/>
          </w:tcPr>
          <w:p w14:paraId="162E11C9" w14:textId="4C6F390E" w:rsidR="0034097E" w:rsidRPr="00CC6259" w:rsidRDefault="0034097E" w:rsidP="0034097E">
            <w:pPr>
              <w:pStyle w:val="ListParagraph"/>
              <w:spacing w:line="360" w:lineRule="auto"/>
              <w:ind w:left="176"/>
              <w:jc w:val="both"/>
              <w:rPr>
                <w:rFonts w:asciiTheme="majorHAnsi" w:hAnsiTheme="majorHAnsi" w:cstheme="majorHAnsi"/>
                <w:sz w:val="26"/>
                <w:szCs w:val="26"/>
              </w:rPr>
            </w:pPr>
            <w:r w:rsidRPr="0034097E">
              <w:rPr>
                <w:rFonts w:asciiTheme="majorHAnsi" w:hAnsiTheme="majorHAnsi" w:cstheme="majorHAnsi"/>
                <w:sz w:val="26"/>
                <w:szCs w:val="26"/>
              </w:rPr>
              <w:t xml:space="preserve">• Define testing strategies for frontend, backend, realtime, and audio/video components. </w:t>
            </w:r>
            <w:r w:rsidRPr="0034097E">
              <w:rPr>
                <w:rFonts w:asciiTheme="majorHAnsi" w:hAnsiTheme="majorHAnsi" w:cstheme="majorHAnsi"/>
                <w:sz w:val="26"/>
                <w:szCs w:val="26"/>
              </w:rPr>
              <w:br/>
              <w:t xml:space="preserve">• Design and execute test cases across functional, integration, performance, and usability testing. </w:t>
            </w:r>
            <w:r w:rsidRPr="0034097E">
              <w:rPr>
                <w:rFonts w:asciiTheme="majorHAnsi" w:hAnsiTheme="majorHAnsi" w:cstheme="majorHAnsi"/>
                <w:sz w:val="26"/>
                <w:szCs w:val="26"/>
              </w:rPr>
              <w:br/>
              <w:t>• Track defects, verify fixes, and support acceptance testing.</w:t>
            </w:r>
          </w:p>
        </w:tc>
        <w:tc>
          <w:tcPr>
            <w:tcW w:w="1840" w:type="dxa"/>
            <w:vAlign w:val="center"/>
          </w:tcPr>
          <w:p w14:paraId="2DFF0EE2" w14:textId="41F98E47" w:rsidR="0034097E" w:rsidRPr="00CC6259" w:rsidRDefault="0034097E" w:rsidP="0034097E">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Test Plan</w:t>
            </w:r>
          </w:p>
          <w:p w14:paraId="162E11CA" w14:textId="7A41163D" w:rsidR="0034097E" w:rsidRPr="00CC6259" w:rsidRDefault="0034097E" w:rsidP="0034097E">
            <w:pPr>
              <w:pStyle w:val="ListParagraph"/>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Test Cases.</w:t>
            </w:r>
          </w:p>
          <w:p w14:paraId="162E11CB" w14:textId="77777777" w:rsidR="0034097E" w:rsidRPr="00CC6259" w:rsidRDefault="0034097E" w:rsidP="0034097E">
            <w:pPr>
              <w:pStyle w:val="ListParagraph"/>
              <w:keepNext/>
              <w:numPr>
                <w:ilvl w:val="0"/>
                <w:numId w:val="3"/>
              </w:numPr>
              <w:spacing w:line="360" w:lineRule="auto"/>
              <w:ind w:left="176" w:hanging="142"/>
              <w:jc w:val="both"/>
              <w:rPr>
                <w:rFonts w:asciiTheme="majorHAnsi" w:hAnsiTheme="majorHAnsi" w:cstheme="majorHAnsi"/>
                <w:sz w:val="26"/>
                <w:szCs w:val="26"/>
              </w:rPr>
            </w:pPr>
            <w:r w:rsidRPr="00CC6259">
              <w:rPr>
                <w:rFonts w:asciiTheme="majorHAnsi" w:hAnsiTheme="majorHAnsi" w:cstheme="majorHAnsi"/>
                <w:sz w:val="26"/>
                <w:szCs w:val="26"/>
              </w:rPr>
              <w:t>Defects Report.</w:t>
            </w:r>
          </w:p>
        </w:tc>
      </w:tr>
    </w:tbl>
    <w:p w14:paraId="162E11D4" w14:textId="559AC764" w:rsidR="00CB106A" w:rsidRPr="00D940DA" w:rsidRDefault="00A916BC" w:rsidP="004672F1">
      <w:pPr>
        <w:pStyle w:val="Caption"/>
        <w:spacing w:line="360" w:lineRule="auto"/>
        <w:jc w:val="center"/>
        <w:rPr>
          <w:rFonts w:asciiTheme="majorHAnsi" w:hAnsiTheme="majorHAnsi" w:cstheme="majorHAnsi"/>
          <w:b w:val="0"/>
          <w:i/>
          <w:color w:val="000000" w:themeColor="text1"/>
          <w:sz w:val="26"/>
          <w:szCs w:val="26"/>
          <w:lang w:val="en-US"/>
        </w:rPr>
      </w:pPr>
      <w:bookmarkStart w:id="28" w:name="_Toc192504657"/>
      <w:r w:rsidRPr="00D940DA">
        <w:rPr>
          <w:rFonts w:asciiTheme="majorHAnsi" w:hAnsiTheme="majorHAnsi" w:cstheme="majorHAnsi"/>
          <w:b w:val="0"/>
          <w:bCs w:val="0"/>
          <w:i/>
          <w:iCs/>
          <w:color w:val="000000" w:themeColor="text1"/>
          <w:sz w:val="26"/>
          <w:szCs w:val="26"/>
        </w:rPr>
        <w:t>TABLE</w:t>
      </w:r>
      <w:r w:rsidR="00F5343B" w:rsidRPr="00D940DA">
        <w:rPr>
          <w:rFonts w:asciiTheme="majorHAnsi" w:hAnsiTheme="majorHAnsi" w:cstheme="majorHAnsi"/>
          <w:b w:val="0"/>
          <w:i/>
          <w:color w:val="000000" w:themeColor="text1"/>
          <w:sz w:val="26"/>
          <w:szCs w:val="26"/>
        </w:rPr>
        <w:t xml:space="preserve"> </w:t>
      </w:r>
      <w:r w:rsidR="00F5343B">
        <w:rPr>
          <w:rFonts w:asciiTheme="majorHAnsi" w:hAnsiTheme="majorHAnsi" w:cstheme="majorHAnsi"/>
          <w:b w:val="0"/>
          <w:i/>
          <w:color w:val="000000" w:themeColor="text1"/>
          <w:sz w:val="26"/>
          <w:szCs w:val="26"/>
        </w:rPr>
        <w:fldChar w:fldCharType="begin"/>
      </w:r>
      <w:r w:rsidR="00F5343B" w:rsidRPr="00F5343B">
        <w:rPr>
          <w:color w:val="000000" w:themeColor="text1"/>
        </w:rPr>
        <w:instrText xml:space="preserve"> SEQ Table \* ARABIC </w:instrText>
      </w:r>
      <w:r w:rsidR="00F5343B">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3</w:t>
      </w:r>
      <w:r w:rsidR="00F5343B">
        <w:rPr>
          <w:rFonts w:asciiTheme="majorHAnsi" w:hAnsiTheme="majorHAnsi" w:cstheme="majorHAnsi"/>
          <w:b w:val="0"/>
          <w:i/>
          <w:color w:val="000000" w:themeColor="text1"/>
          <w:sz w:val="26"/>
          <w:szCs w:val="26"/>
        </w:rPr>
        <w:fldChar w:fldCharType="end"/>
      </w:r>
      <w:r w:rsidR="0062007C" w:rsidRPr="00D940DA">
        <w:rPr>
          <w:rFonts w:asciiTheme="majorHAnsi" w:hAnsiTheme="majorHAnsi" w:cstheme="majorHAnsi"/>
          <w:b w:val="0"/>
          <w:bCs w:val="0"/>
          <w:i/>
          <w:iCs/>
          <w:color w:val="000000" w:themeColor="text1"/>
          <w:sz w:val="26"/>
          <w:szCs w:val="26"/>
          <w:lang w:val="en-US"/>
        </w:rPr>
        <w:t>:</w:t>
      </w:r>
      <w:r w:rsidR="00F5343B" w:rsidRPr="00D940DA">
        <w:rPr>
          <w:rFonts w:asciiTheme="majorHAnsi" w:hAnsiTheme="majorHAnsi" w:cstheme="majorHAnsi"/>
          <w:b w:val="0"/>
          <w:i/>
          <w:color w:val="000000" w:themeColor="text1"/>
          <w:sz w:val="26"/>
          <w:szCs w:val="26"/>
          <w:lang w:val="en-US"/>
        </w:rPr>
        <w:t xml:space="preserve"> PROJECT ROLES, RESPONSIBILITIES AND AUTHORITY</w:t>
      </w:r>
      <w:bookmarkEnd w:id="28"/>
    </w:p>
    <w:p w14:paraId="162E11D5" w14:textId="15690821" w:rsidR="009B0BA9" w:rsidRPr="008570F2" w:rsidRDefault="00C617EA" w:rsidP="26587505">
      <w:pPr>
        <w:pStyle w:val="Heading2"/>
        <w:spacing w:line="360" w:lineRule="auto"/>
        <w:jc w:val="both"/>
        <w:rPr>
          <w:rFonts w:asciiTheme="majorHAnsi" w:hAnsiTheme="majorHAnsi" w:cstheme="majorBidi"/>
          <w:caps/>
          <w:smallCaps w:val="0"/>
          <w:sz w:val="26"/>
          <w:szCs w:val="26"/>
        </w:rPr>
      </w:pPr>
      <w:bookmarkStart w:id="29" w:name="_Toc192501080"/>
      <w:bookmarkStart w:id="30" w:name="_Toc1889017499"/>
      <w:r w:rsidRPr="10A28C1F">
        <w:rPr>
          <w:rFonts w:asciiTheme="majorHAnsi" w:hAnsiTheme="majorHAnsi" w:cstheme="majorBidi"/>
          <w:caps/>
          <w:sz w:val="26"/>
          <w:szCs w:val="26"/>
        </w:rPr>
        <w:t>2</w:t>
      </w:r>
      <w:r w:rsidR="009B0BA9" w:rsidRPr="10A28C1F">
        <w:rPr>
          <w:rFonts w:asciiTheme="majorHAnsi" w:hAnsiTheme="majorHAnsi" w:cstheme="majorBidi"/>
          <w:caps/>
          <w:sz w:val="26"/>
          <w:szCs w:val="26"/>
        </w:rPr>
        <w:t xml:space="preserve">. </w:t>
      </w:r>
      <w:r w:rsidR="00C47208" w:rsidRPr="10A28C1F">
        <w:rPr>
          <w:rFonts w:asciiTheme="majorHAnsi" w:hAnsiTheme="majorHAnsi" w:cstheme="majorBidi"/>
          <w:smallCaps w:val="0"/>
          <w:sz w:val="26"/>
          <w:szCs w:val="26"/>
        </w:rPr>
        <w:t>MEMBERS</w:t>
      </w:r>
      <w:bookmarkEnd w:id="29"/>
      <w:bookmarkEnd w:id="30"/>
    </w:p>
    <w:p w14:paraId="162E11D7" w14:textId="3C95F2D2" w:rsidR="00903F34" w:rsidRPr="003969CD" w:rsidRDefault="00903F34" w:rsidP="004672F1">
      <w:pPr>
        <w:spacing w:line="360" w:lineRule="auto"/>
        <w:jc w:val="both"/>
        <w:rPr>
          <w:rFonts w:asciiTheme="majorHAnsi" w:hAnsiTheme="majorHAnsi" w:cstheme="majorHAnsi"/>
          <w:sz w:val="26"/>
          <w:szCs w:val="26"/>
        </w:rPr>
      </w:pPr>
      <w:r w:rsidRPr="003969CD">
        <w:rPr>
          <w:rFonts w:asciiTheme="majorHAnsi" w:hAnsiTheme="majorHAnsi" w:cstheme="majorHAnsi"/>
          <w:sz w:val="26"/>
          <w:szCs w:val="26"/>
        </w:rPr>
        <w:t xml:space="preserve">As defined, our team has the rotate and </w:t>
      </w:r>
      <w:r w:rsidR="00892EE5" w:rsidRPr="003969CD">
        <w:rPr>
          <w:rFonts w:asciiTheme="majorHAnsi" w:hAnsiTheme="majorHAnsi" w:cstheme="majorHAnsi"/>
          <w:sz w:val="26"/>
          <w:szCs w:val="26"/>
        </w:rPr>
        <w:t>merger</w:t>
      </w:r>
      <w:r w:rsidRPr="003969CD">
        <w:rPr>
          <w:rFonts w:asciiTheme="majorHAnsi" w:hAnsiTheme="majorHAnsi" w:cstheme="majorHAnsi"/>
          <w:sz w:val="26"/>
          <w:szCs w:val="26"/>
        </w:rPr>
        <w:t xml:space="preserve"> </w:t>
      </w:r>
      <w:r w:rsidR="00892EE5" w:rsidRPr="003969CD">
        <w:rPr>
          <w:rFonts w:asciiTheme="majorHAnsi" w:hAnsiTheme="majorHAnsi" w:cstheme="majorHAnsi"/>
          <w:sz w:val="26"/>
          <w:szCs w:val="26"/>
        </w:rPr>
        <w:t>techniques</w:t>
      </w:r>
      <w:r w:rsidRPr="003969CD">
        <w:rPr>
          <w:rFonts w:asciiTheme="majorHAnsi" w:hAnsiTheme="majorHAnsi" w:cstheme="majorHAnsi"/>
          <w:sz w:val="26"/>
          <w:szCs w:val="26"/>
        </w:rPr>
        <w:t>. All team members will work in the same development role.</w:t>
      </w:r>
      <w:r w:rsidR="00892EE5" w:rsidRPr="003969CD">
        <w:rPr>
          <w:rFonts w:asciiTheme="majorHAnsi" w:hAnsiTheme="majorHAnsi" w:cstheme="majorHAnsi"/>
          <w:sz w:val="26"/>
          <w:szCs w:val="26"/>
        </w:rPr>
        <w:t xml:space="preserve"> </w:t>
      </w:r>
      <w:r w:rsidRPr="003969CD">
        <w:rPr>
          <w:rFonts w:asciiTheme="majorHAnsi" w:hAnsiTheme="majorHAnsi" w:cstheme="majorHAnsi"/>
          <w:sz w:val="26"/>
          <w:szCs w:val="26"/>
        </w:rPr>
        <w:t xml:space="preserve">Here </w:t>
      </w:r>
      <w:r w:rsidR="00CC462B" w:rsidRPr="003969CD">
        <w:rPr>
          <w:rFonts w:asciiTheme="majorHAnsi" w:hAnsiTheme="majorHAnsi" w:cstheme="majorHAnsi"/>
          <w:sz w:val="26"/>
          <w:szCs w:val="26"/>
        </w:rPr>
        <w:t>are</w:t>
      </w:r>
      <w:r w:rsidRPr="003969CD">
        <w:rPr>
          <w:rFonts w:asciiTheme="majorHAnsi" w:hAnsiTheme="majorHAnsi" w:cstheme="majorHAnsi"/>
          <w:sz w:val="26"/>
          <w:szCs w:val="26"/>
        </w:rPr>
        <w:t xml:space="preserve"> the </w:t>
      </w:r>
      <w:r w:rsidR="00892EE5" w:rsidRPr="003969CD">
        <w:rPr>
          <w:rFonts w:asciiTheme="majorHAnsi" w:hAnsiTheme="majorHAnsi" w:cstheme="majorHAnsi"/>
          <w:sz w:val="26"/>
          <w:szCs w:val="26"/>
        </w:rPr>
        <w:t>member</w:t>
      </w:r>
      <w:r w:rsidRPr="003969CD">
        <w:rPr>
          <w:rFonts w:asciiTheme="majorHAnsi" w:hAnsiTheme="majorHAnsi" w:cstheme="majorHAnsi"/>
          <w:sz w:val="26"/>
          <w:szCs w:val="26"/>
        </w:rPr>
        <w:t xml:space="preserve"> </w:t>
      </w:r>
      <w:r w:rsidR="00CC462B" w:rsidRPr="003969CD">
        <w:rPr>
          <w:rFonts w:asciiTheme="majorHAnsi" w:hAnsiTheme="majorHAnsi" w:cstheme="majorHAnsi"/>
          <w:sz w:val="26"/>
          <w:szCs w:val="26"/>
        </w:rPr>
        <w:t xml:space="preserve">and their responsibilities </w:t>
      </w:r>
      <w:r w:rsidRPr="003969CD">
        <w:rPr>
          <w:rFonts w:asciiTheme="majorHAnsi" w:hAnsiTheme="majorHAnsi" w:cstheme="majorHAnsi"/>
          <w:sz w:val="26"/>
          <w:szCs w:val="26"/>
        </w:rPr>
        <w:t>roles:</w:t>
      </w:r>
    </w:p>
    <w:tbl>
      <w:tblPr>
        <w:tblStyle w:val="ListTable1Light"/>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675"/>
        <w:gridCol w:w="6319"/>
      </w:tblGrid>
      <w:tr w:rsidR="00903F34" w:rsidRPr="005118DB" w14:paraId="162E11DB" w14:textId="77777777" w:rsidTr="10A28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62E11D8" w14:textId="77777777" w:rsidR="00903F34" w:rsidRPr="005118DB" w:rsidRDefault="00903F34" w:rsidP="00F21383">
            <w:pPr>
              <w:spacing w:before="40" w:after="40" w:line="360" w:lineRule="auto"/>
              <w:jc w:val="both"/>
              <w:rPr>
                <w:rFonts w:asciiTheme="majorHAnsi" w:hAnsiTheme="majorHAnsi" w:cstheme="majorHAnsi"/>
                <w:sz w:val="26"/>
                <w:szCs w:val="26"/>
              </w:rPr>
            </w:pPr>
            <w:r w:rsidRPr="005118DB">
              <w:rPr>
                <w:rFonts w:asciiTheme="majorHAnsi" w:hAnsiTheme="majorHAnsi" w:cstheme="majorHAnsi"/>
                <w:sz w:val="26"/>
                <w:szCs w:val="26"/>
              </w:rPr>
              <w:t>Prefix</w:t>
            </w:r>
          </w:p>
        </w:tc>
        <w:tc>
          <w:tcPr>
            <w:tcW w:w="2675" w:type="dxa"/>
          </w:tcPr>
          <w:p w14:paraId="162E11D9" w14:textId="77777777" w:rsidR="00903F34" w:rsidRPr="005118DB" w:rsidRDefault="00903F34" w:rsidP="00F21383">
            <w:pPr>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5118DB">
              <w:rPr>
                <w:rFonts w:asciiTheme="majorHAnsi" w:hAnsiTheme="majorHAnsi" w:cstheme="majorHAnsi"/>
                <w:sz w:val="26"/>
                <w:szCs w:val="26"/>
              </w:rPr>
              <w:t>Role</w:t>
            </w:r>
          </w:p>
        </w:tc>
        <w:tc>
          <w:tcPr>
            <w:tcW w:w="6319" w:type="dxa"/>
          </w:tcPr>
          <w:p w14:paraId="162E11DA" w14:textId="03B55014" w:rsidR="00903F34" w:rsidRPr="005118DB" w:rsidRDefault="00903F34" w:rsidP="00F21383">
            <w:pPr>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5118DB">
              <w:rPr>
                <w:rFonts w:asciiTheme="majorHAnsi" w:hAnsiTheme="majorHAnsi" w:cstheme="majorHAnsi"/>
                <w:sz w:val="26"/>
                <w:szCs w:val="26"/>
              </w:rPr>
              <w:t xml:space="preserve">Name of </w:t>
            </w:r>
            <w:r w:rsidR="00795DCD" w:rsidRPr="005118DB">
              <w:rPr>
                <w:rFonts w:asciiTheme="majorHAnsi" w:hAnsiTheme="majorHAnsi" w:cstheme="majorHAnsi"/>
                <w:sz w:val="26"/>
                <w:szCs w:val="26"/>
              </w:rPr>
              <w:t>mem</w:t>
            </w:r>
            <w:r w:rsidR="003D561B" w:rsidRPr="005118DB">
              <w:rPr>
                <w:rFonts w:asciiTheme="majorHAnsi" w:hAnsiTheme="majorHAnsi" w:cstheme="majorHAnsi"/>
                <w:sz w:val="26"/>
                <w:szCs w:val="26"/>
              </w:rPr>
              <w:t>ber</w:t>
            </w:r>
          </w:p>
        </w:tc>
      </w:tr>
      <w:tr w:rsidR="00822981" w:rsidRPr="005118DB" w14:paraId="162E11DF" w14:textId="77777777" w:rsidTr="10A28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62E11DC" w14:textId="77777777" w:rsidR="00903F34" w:rsidRPr="005118DB" w:rsidRDefault="00903F34" w:rsidP="00F21383">
            <w:pPr>
              <w:spacing w:before="40" w:after="40" w:line="360" w:lineRule="auto"/>
              <w:jc w:val="both"/>
              <w:rPr>
                <w:rFonts w:asciiTheme="majorHAnsi" w:hAnsiTheme="majorHAnsi" w:cstheme="majorHAnsi"/>
                <w:sz w:val="26"/>
                <w:szCs w:val="26"/>
              </w:rPr>
            </w:pPr>
            <w:r w:rsidRPr="005118DB">
              <w:rPr>
                <w:rFonts w:asciiTheme="majorHAnsi" w:hAnsiTheme="majorHAnsi" w:cstheme="majorHAnsi"/>
                <w:sz w:val="26"/>
                <w:szCs w:val="26"/>
              </w:rPr>
              <w:lastRenderedPageBreak/>
              <w:t>PM</w:t>
            </w:r>
          </w:p>
        </w:tc>
        <w:tc>
          <w:tcPr>
            <w:tcW w:w="2675" w:type="dxa"/>
          </w:tcPr>
          <w:p w14:paraId="162E11DD" w14:textId="77777777" w:rsidR="00903F34" w:rsidRPr="005118DB" w:rsidRDefault="00903F34" w:rsidP="00F21383">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5118DB">
              <w:rPr>
                <w:rFonts w:asciiTheme="majorHAnsi" w:hAnsiTheme="majorHAnsi" w:cstheme="majorHAnsi"/>
                <w:sz w:val="26"/>
                <w:szCs w:val="26"/>
              </w:rPr>
              <w:t>Project Manager</w:t>
            </w:r>
          </w:p>
        </w:tc>
        <w:tc>
          <w:tcPr>
            <w:tcW w:w="6319" w:type="dxa"/>
          </w:tcPr>
          <w:p w14:paraId="162E11DE" w14:textId="1A9D952A" w:rsidR="00903F34" w:rsidRPr="005118DB" w:rsidRDefault="00F6599D" w:rsidP="00F21383">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Pham Nguyen Thien Loc</w:t>
            </w:r>
          </w:p>
        </w:tc>
      </w:tr>
      <w:tr w:rsidR="00822981" w:rsidRPr="005118DB" w14:paraId="1AB5F8C3" w14:textId="77777777" w:rsidTr="10A28C1F">
        <w:tc>
          <w:tcPr>
            <w:cnfStyle w:val="001000000000" w:firstRow="0" w:lastRow="0" w:firstColumn="1" w:lastColumn="0" w:oddVBand="0" w:evenVBand="0" w:oddHBand="0" w:evenHBand="0" w:firstRowFirstColumn="0" w:firstRowLastColumn="0" w:lastRowFirstColumn="0" w:lastRowLastColumn="0"/>
            <w:tcW w:w="895" w:type="dxa"/>
          </w:tcPr>
          <w:p w14:paraId="2A989993" w14:textId="0E80E480" w:rsidR="00822981" w:rsidRPr="005118DB" w:rsidRDefault="00822981" w:rsidP="00F21383">
            <w:pPr>
              <w:spacing w:before="40" w:after="40" w:line="360" w:lineRule="auto"/>
              <w:jc w:val="both"/>
              <w:rPr>
                <w:rFonts w:asciiTheme="majorHAnsi" w:hAnsiTheme="majorHAnsi" w:cstheme="majorHAnsi"/>
                <w:sz w:val="26"/>
                <w:szCs w:val="26"/>
                <w:lang w:val="en-US"/>
              </w:rPr>
            </w:pPr>
            <w:r w:rsidRPr="005118DB">
              <w:rPr>
                <w:rFonts w:asciiTheme="majorHAnsi" w:hAnsiTheme="majorHAnsi" w:cstheme="majorHAnsi"/>
                <w:sz w:val="26"/>
                <w:szCs w:val="26"/>
                <w:lang w:val="en-US"/>
              </w:rPr>
              <w:t>BA</w:t>
            </w:r>
          </w:p>
        </w:tc>
        <w:tc>
          <w:tcPr>
            <w:tcW w:w="2675" w:type="dxa"/>
          </w:tcPr>
          <w:p w14:paraId="3B485E1D" w14:textId="1FD460B3" w:rsidR="00822981" w:rsidRPr="005118DB" w:rsidRDefault="00822981" w:rsidP="00F21383">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5118DB">
              <w:rPr>
                <w:rFonts w:asciiTheme="majorHAnsi" w:hAnsiTheme="majorHAnsi" w:cstheme="majorHAnsi"/>
                <w:sz w:val="26"/>
                <w:szCs w:val="26"/>
                <w:lang w:val="en-US"/>
              </w:rPr>
              <w:t>Business Analyst</w:t>
            </w:r>
          </w:p>
        </w:tc>
        <w:tc>
          <w:tcPr>
            <w:tcW w:w="6319" w:type="dxa"/>
          </w:tcPr>
          <w:p w14:paraId="624F63D6" w14:textId="6F3FC9A4" w:rsidR="00822981" w:rsidRPr="005118DB" w:rsidRDefault="00F6599D" w:rsidP="00F21383">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Pham Nguyen Thien Loc</w:t>
            </w:r>
          </w:p>
        </w:tc>
      </w:tr>
      <w:tr w:rsidR="00822981" w:rsidRPr="005118DB" w14:paraId="162E11E3" w14:textId="77777777" w:rsidTr="10A28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62E11E0" w14:textId="0341929D" w:rsidR="007E2DE2" w:rsidRPr="005118DB" w:rsidRDefault="007E2DE2" w:rsidP="00F21383">
            <w:pPr>
              <w:spacing w:before="40" w:after="40" w:line="360" w:lineRule="auto"/>
              <w:jc w:val="both"/>
              <w:rPr>
                <w:rFonts w:asciiTheme="majorHAnsi" w:hAnsiTheme="majorHAnsi" w:cstheme="majorHAnsi"/>
                <w:sz w:val="26"/>
                <w:szCs w:val="26"/>
              </w:rPr>
            </w:pPr>
            <w:r w:rsidRPr="005118DB">
              <w:rPr>
                <w:rFonts w:asciiTheme="majorHAnsi" w:hAnsiTheme="majorHAnsi" w:cstheme="majorHAnsi"/>
                <w:sz w:val="26"/>
                <w:szCs w:val="26"/>
              </w:rPr>
              <w:t>GD</w:t>
            </w:r>
          </w:p>
        </w:tc>
        <w:tc>
          <w:tcPr>
            <w:tcW w:w="2675" w:type="dxa"/>
          </w:tcPr>
          <w:p w14:paraId="162E11E1" w14:textId="55739339" w:rsidR="007E2DE2" w:rsidRPr="005118DB" w:rsidRDefault="007E2DE2" w:rsidP="00F21383">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5118DB">
              <w:rPr>
                <w:rFonts w:asciiTheme="majorHAnsi" w:hAnsiTheme="majorHAnsi" w:cstheme="majorHAnsi"/>
                <w:sz w:val="26"/>
                <w:szCs w:val="26"/>
              </w:rPr>
              <w:t>U</w:t>
            </w:r>
            <w:r w:rsidR="00910F45" w:rsidRPr="005118DB">
              <w:rPr>
                <w:rFonts w:asciiTheme="majorHAnsi" w:hAnsiTheme="majorHAnsi" w:cstheme="majorHAnsi"/>
                <w:sz w:val="26"/>
                <w:szCs w:val="26"/>
              </w:rPr>
              <w:t>X/UI</w:t>
            </w:r>
            <w:r w:rsidRPr="005118DB">
              <w:rPr>
                <w:rFonts w:asciiTheme="majorHAnsi" w:hAnsiTheme="majorHAnsi" w:cstheme="majorHAnsi"/>
                <w:sz w:val="26"/>
                <w:szCs w:val="26"/>
              </w:rPr>
              <w:t xml:space="preserve"> Designer</w:t>
            </w:r>
          </w:p>
        </w:tc>
        <w:tc>
          <w:tcPr>
            <w:tcW w:w="6319" w:type="dxa"/>
          </w:tcPr>
          <w:p w14:paraId="162E11E2" w14:textId="7B2DB859" w:rsidR="007E2DE2" w:rsidRPr="005118DB" w:rsidRDefault="00F6599D" w:rsidP="00F21383">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Le Tan Dat</w:t>
            </w:r>
          </w:p>
        </w:tc>
      </w:tr>
      <w:tr w:rsidR="00822981" w:rsidRPr="005118DB" w14:paraId="162E11E7" w14:textId="77777777" w:rsidTr="10A28C1F">
        <w:tc>
          <w:tcPr>
            <w:cnfStyle w:val="001000000000" w:firstRow="0" w:lastRow="0" w:firstColumn="1" w:lastColumn="0" w:oddVBand="0" w:evenVBand="0" w:oddHBand="0" w:evenHBand="0" w:firstRowFirstColumn="0" w:firstRowLastColumn="0" w:lastRowFirstColumn="0" w:lastRowLastColumn="0"/>
            <w:tcW w:w="895" w:type="dxa"/>
          </w:tcPr>
          <w:p w14:paraId="162E11E4" w14:textId="3B830113" w:rsidR="007E2DE2" w:rsidRPr="00F6599D" w:rsidRDefault="007E2DE2" w:rsidP="00F21383">
            <w:pPr>
              <w:spacing w:before="40" w:after="40" w:line="360" w:lineRule="auto"/>
              <w:jc w:val="both"/>
              <w:rPr>
                <w:rFonts w:asciiTheme="majorHAnsi" w:hAnsiTheme="majorHAnsi" w:cstheme="majorHAnsi"/>
                <w:sz w:val="26"/>
                <w:szCs w:val="26"/>
                <w:lang w:val="en-US"/>
              </w:rPr>
            </w:pPr>
            <w:r w:rsidRPr="005118DB">
              <w:rPr>
                <w:rFonts w:asciiTheme="majorHAnsi" w:hAnsiTheme="majorHAnsi" w:cstheme="majorHAnsi"/>
                <w:sz w:val="26"/>
                <w:szCs w:val="26"/>
              </w:rPr>
              <w:t>S</w:t>
            </w:r>
            <w:r w:rsidR="00F6599D">
              <w:rPr>
                <w:rFonts w:asciiTheme="majorHAnsi" w:hAnsiTheme="majorHAnsi" w:cstheme="majorHAnsi"/>
                <w:sz w:val="26"/>
                <w:szCs w:val="26"/>
                <w:lang w:val="en-US"/>
              </w:rPr>
              <w:t>A</w:t>
            </w:r>
          </w:p>
        </w:tc>
        <w:tc>
          <w:tcPr>
            <w:tcW w:w="2675" w:type="dxa"/>
          </w:tcPr>
          <w:p w14:paraId="162E11E5" w14:textId="6F7FDD7F" w:rsidR="007E2DE2" w:rsidRPr="005118DB" w:rsidRDefault="00F6599D" w:rsidP="00F21383">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6599D">
              <w:rPr>
                <w:rFonts w:asciiTheme="majorHAnsi" w:hAnsiTheme="majorHAnsi" w:cstheme="majorHAnsi"/>
                <w:sz w:val="26"/>
                <w:szCs w:val="26"/>
              </w:rPr>
              <w:t>Software Architect</w:t>
            </w:r>
          </w:p>
        </w:tc>
        <w:tc>
          <w:tcPr>
            <w:tcW w:w="6319" w:type="dxa"/>
          </w:tcPr>
          <w:p w14:paraId="162E11E6" w14:textId="585B3379" w:rsidR="007E2DE2" w:rsidRPr="00F6599D" w:rsidRDefault="00F6599D" w:rsidP="00F21383">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rPr>
              <w:t xml:space="preserve">Pham Nguyen Thien Loc, Le </w:t>
            </w:r>
            <w:r>
              <w:rPr>
                <w:rFonts w:asciiTheme="majorHAnsi" w:hAnsiTheme="majorHAnsi" w:cstheme="majorHAnsi"/>
                <w:sz w:val="26"/>
                <w:szCs w:val="26"/>
                <w:lang w:val="en-US"/>
              </w:rPr>
              <w:t>Tan Dat, Banh Van Tran Phat</w:t>
            </w:r>
          </w:p>
        </w:tc>
      </w:tr>
      <w:tr w:rsidR="00F6599D" w:rsidRPr="005118DB" w14:paraId="162E11EB" w14:textId="77777777" w:rsidTr="10A28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62E11E8" w14:textId="7B8AB289" w:rsidR="00F6599D" w:rsidRPr="00F6599D" w:rsidRDefault="00F6599D" w:rsidP="00F6599D">
            <w:pPr>
              <w:spacing w:before="40" w:after="4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2675" w:type="dxa"/>
          </w:tcPr>
          <w:p w14:paraId="162E11E9" w14:textId="078F8E01" w:rsidR="00F6599D" w:rsidRPr="005118DB" w:rsidRDefault="00F6599D" w:rsidP="00F6599D">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6599D">
              <w:rPr>
                <w:rFonts w:asciiTheme="majorHAnsi" w:hAnsiTheme="majorHAnsi" w:cstheme="majorHAnsi"/>
                <w:sz w:val="26"/>
                <w:szCs w:val="26"/>
              </w:rPr>
              <w:t>Frontend Developer</w:t>
            </w:r>
          </w:p>
        </w:tc>
        <w:tc>
          <w:tcPr>
            <w:tcW w:w="6319" w:type="dxa"/>
          </w:tcPr>
          <w:p w14:paraId="162E11EA" w14:textId="14B303D5" w:rsidR="00F6599D" w:rsidRPr="005118DB" w:rsidRDefault="00F6599D" w:rsidP="00F6599D">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 xml:space="preserve">Pham Nguyen Thien Loc, Le </w:t>
            </w:r>
            <w:r>
              <w:rPr>
                <w:rFonts w:asciiTheme="majorHAnsi" w:hAnsiTheme="majorHAnsi" w:cstheme="majorHAnsi"/>
                <w:sz w:val="26"/>
                <w:szCs w:val="26"/>
                <w:lang w:val="en-US"/>
              </w:rPr>
              <w:t>Tan Dat, Banh Van Tran Phat</w:t>
            </w:r>
          </w:p>
        </w:tc>
      </w:tr>
      <w:tr w:rsidR="00F6599D" w:rsidRPr="005118DB" w14:paraId="162E11EF" w14:textId="77777777" w:rsidTr="10A28C1F">
        <w:tc>
          <w:tcPr>
            <w:cnfStyle w:val="001000000000" w:firstRow="0" w:lastRow="0" w:firstColumn="1" w:lastColumn="0" w:oddVBand="0" w:evenVBand="0" w:oddHBand="0" w:evenHBand="0" w:firstRowFirstColumn="0" w:firstRowLastColumn="0" w:lastRowFirstColumn="0" w:lastRowLastColumn="0"/>
            <w:tcW w:w="895" w:type="dxa"/>
          </w:tcPr>
          <w:p w14:paraId="162E11EC" w14:textId="7D4031B0" w:rsidR="00F6599D" w:rsidRPr="00F6599D" w:rsidRDefault="00F6599D" w:rsidP="00F6599D">
            <w:pPr>
              <w:spacing w:before="40" w:after="4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BE</w:t>
            </w:r>
          </w:p>
        </w:tc>
        <w:tc>
          <w:tcPr>
            <w:tcW w:w="2675" w:type="dxa"/>
          </w:tcPr>
          <w:p w14:paraId="162E11ED" w14:textId="476D2094" w:rsidR="00F6599D" w:rsidRPr="005118DB" w:rsidRDefault="00F6599D" w:rsidP="00F6599D">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6599D">
              <w:rPr>
                <w:rFonts w:asciiTheme="majorHAnsi" w:hAnsiTheme="majorHAnsi" w:cstheme="majorHAnsi"/>
                <w:sz w:val="26"/>
                <w:szCs w:val="26"/>
              </w:rPr>
              <w:t>Backend / Realtime Developer</w:t>
            </w:r>
          </w:p>
        </w:tc>
        <w:tc>
          <w:tcPr>
            <w:tcW w:w="6319" w:type="dxa"/>
          </w:tcPr>
          <w:p w14:paraId="162E11EE" w14:textId="495619A2" w:rsidR="00F6599D" w:rsidRPr="005118DB" w:rsidRDefault="00F6599D" w:rsidP="00F6599D">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t xml:space="preserve">Pham Nguyen Thien Loc, Le </w:t>
            </w:r>
            <w:r>
              <w:rPr>
                <w:rFonts w:asciiTheme="majorHAnsi" w:hAnsiTheme="majorHAnsi" w:cstheme="majorHAnsi"/>
                <w:sz w:val="26"/>
                <w:szCs w:val="26"/>
                <w:lang w:val="en-US"/>
              </w:rPr>
              <w:t>Tan Dat, Banh Van Tran Phat</w:t>
            </w:r>
          </w:p>
        </w:tc>
      </w:tr>
      <w:tr w:rsidR="00F6599D" w:rsidRPr="005118DB" w14:paraId="162E11F3" w14:textId="77777777" w:rsidTr="10A28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62E11F0" w14:textId="20ECD396" w:rsidR="00F6599D" w:rsidRPr="005118DB" w:rsidRDefault="00F6599D" w:rsidP="00F6599D">
            <w:pPr>
              <w:spacing w:before="40" w:after="40" w:line="360" w:lineRule="auto"/>
              <w:jc w:val="both"/>
              <w:rPr>
                <w:rFonts w:asciiTheme="majorHAnsi" w:hAnsiTheme="majorHAnsi" w:cstheme="majorHAnsi"/>
                <w:sz w:val="26"/>
                <w:szCs w:val="26"/>
              </w:rPr>
            </w:pPr>
            <w:r w:rsidRPr="00F6599D">
              <w:rPr>
                <w:rFonts w:asciiTheme="majorHAnsi" w:hAnsiTheme="majorHAnsi" w:cstheme="majorHAnsi"/>
                <w:sz w:val="26"/>
                <w:szCs w:val="26"/>
              </w:rPr>
              <w:t>AV</w:t>
            </w:r>
          </w:p>
        </w:tc>
        <w:tc>
          <w:tcPr>
            <w:tcW w:w="2675" w:type="dxa"/>
          </w:tcPr>
          <w:p w14:paraId="162E11F1" w14:textId="51C9600B" w:rsidR="00F6599D" w:rsidRPr="005118DB" w:rsidRDefault="00F6599D" w:rsidP="00F6599D">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6599D">
              <w:rPr>
                <w:rFonts w:asciiTheme="majorHAnsi" w:hAnsiTheme="majorHAnsi" w:cstheme="majorHAnsi"/>
                <w:sz w:val="26"/>
                <w:szCs w:val="26"/>
              </w:rPr>
              <w:t>Audio/Video Engineer</w:t>
            </w:r>
          </w:p>
        </w:tc>
        <w:tc>
          <w:tcPr>
            <w:tcW w:w="6319" w:type="dxa"/>
          </w:tcPr>
          <w:p w14:paraId="162E11F2" w14:textId="3BCFB227" w:rsidR="00F6599D" w:rsidRPr="00F6599D" w:rsidRDefault="00F6599D" w:rsidP="00F6599D">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Banh Van Tran Phat</w:t>
            </w:r>
          </w:p>
        </w:tc>
      </w:tr>
      <w:tr w:rsidR="00F6599D" w:rsidRPr="005118DB" w14:paraId="162E11F7" w14:textId="77777777" w:rsidTr="10A28C1F">
        <w:tc>
          <w:tcPr>
            <w:cnfStyle w:val="001000000000" w:firstRow="0" w:lastRow="0" w:firstColumn="1" w:lastColumn="0" w:oddVBand="0" w:evenVBand="0" w:oddHBand="0" w:evenHBand="0" w:firstRowFirstColumn="0" w:firstRowLastColumn="0" w:lastRowFirstColumn="0" w:lastRowLastColumn="0"/>
            <w:tcW w:w="895" w:type="dxa"/>
          </w:tcPr>
          <w:p w14:paraId="162E11F4" w14:textId="2C42CB4A" w:rsidR="00F6599D" w:rsidRPr="005118DB" w:rsidRDefault="00F6599D" w:rsidP="00F6599D">
            <w:pPr>
              <w:spacing w:before="40" w:after="40" w:line="360" w:lineRule="auto"/>
              <w:jc w:val="both"/>
              <w:rPr>
                <w:rFonts w:asciiTheme="majorHAnsi" w:hAnsiTheme="majorHAnsi" w:cstheme="majorHAnsi"/>
                <w:sz w:val="26"/>
                <w:szCs w:val="26"/>
              </w:rPr>
            </w:pPr>
            <w:r w:rsidRPr="00F6599D">
              <w:rPr>
                <w:rFonts w:asciiTheme="majorHAnsi" w:hAnsiTheme="majorHAnsi" w:cstheme="majorHAnsi"/>
                <w:sz w:val="26"/>
                <w:szCs w:val="26"/>
              </w:rPr>
              <w:t>QA</w:t>
            </w:r>
          </w:p>
        </w:tc>
        <w:tc>
          <w:tcPr>
            <w:tcW w:w="2675" w:type="dxa"/>
          </w:tcPr>
          <w:p w14:paraId="162E11F5" w14:textId="2A7939BE" w:rsidR="00F6599D" w:rsidRPr="005118DB" w:rsidRDefault="00F6599D" w:rsidP="00F6599D">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6599D">
              <w:rPr>
                <w:rFonts w:asciiTheme="majorHAnsi" w:hAnsiTheme="majorHAnsi" w:cstheme="majorHAnsi"/>
                <w:sz w:val="26"/>
                <w:szCs w:val="26"/>
              </w:rPr>
              <w:t>Tester / QA Engineer</w:t>
            </w:r>
          </w:p>
        </w:tc>
        <w:tc>
          <w:tcPr>
            <w:tcW w:w="6319" w:type="dxa"/>
          </w:tcPr>
          <w:p w14:paraId="162E11F6" w14:textId="7E4BF771" w:rsidR="00F6599D" w:rsidRPr="005118DB" w:rsidRDefault="00F6599D" w:rsidP="00F6599D">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6"/>
                <w:szCs w:val="26"/>
              </w:rPr>
            </w:pPr>
            <w:r>
              <w:rPr>
                <w:rFonts w:asciiTheme="majorHAnsi" w:hAnsiTheme="majorHAnsi" w:cstheme="majorBidi"/>
                <w:sz w:val="26"/>
                <w:szCs w:val="26"/>
                <w:lang w:val="en-US"/>
              </w:rPr>
              <w:t>Pham Nguyen Thien Loc</w:t>
            </w:r>
          </w:p>
        </w:tc>
      </w:tr>
    </w:tbl>
    <w:p w14:paraId="56EAE89F" w14:textId="5DE9A39D" w:rsidR="00AB32F7" w:rsidRPr="00DE0BC9" w:rsidRDefault="008A2C47" w:rsidP="00AB32F7">
      <w:pPr>
        <w:pStyle w:val="Caption"/>
        <w:jc w:val="center"/>
        <w:rPr>
          <w:b w:val="0"/>
          <w:bCs w:val="0"/>
          <w:i/>
          <w:iCs/>
          <w:color w:val="auto"/>
          <w:sz w:val="26"/>
          <w:szCs w:val="26"/>
        </w:rPr>
      </w:pPr>
      <w:bookmarkStart w:id="31" w:name="_Toc192504658"/>
      <w:r w:rsidRPr="00DE0BC9">
        <w:rPr>
          <w:b w:val="0"/>
          <w:bCs w:val="0"/>
          <w:i/>
          <w:iCs/>
          <w:color w:val="auto"/>
          <w:sz w:val="26"/>
          <w:szCs w:val="26"/>
        </w:rPr>
        <w:t xml:space="preserve">TABLE </w:t>
      </w:r>
      <w:r w:rsidR="00AB32F7" w:rsidRPr="00DE0BC9">
        <w:rPr>
          <w:b w:val="0"/>
          <w:bCs w:val="0"/>
          <w:i/>
          <w:iCs/>
          <w:color w:val="auto"/>
          <w:sz w:val="26"/>
          <w:szCs w:val="26"/>
        </w:rPr>
        <w:fldChar w:fldCharType="begin"/>
      </w:r>
      <w:r w:rsidR="00AB32F7" w:rsidRPr="00DE0BC9">
        <w:rPr>
          <w:b w:val="0"/>
          <w:bCs w:val="0"/>
          <w:i/>
          <w:iCs/>
          <w:color w:val="auto"/>
          <w:sz w:val="26"/>
          <w:szCs w:val="26"/>
        </w:rPr>
        <w:instrText xml:space="preserve"> SEQ Table \* ARABIC </w:instrText>
      </w:r>
      <w:r w:rsidR="00AB32F7" w:rsidRPr="00DE0BC9">
        <w:rPr>
          <w:b w:val="0"/>
          <w:bCs w:val="0"/>
          <w:i/>
          <w:iCs/>
          <w:color w:val="auto"/>
          <w:sz w:val="26"/>
          <w:szCs w:val="26"/>
        </w:rPr>
        <w:fldChar w:fldCharType="separate"/>
      </w:r>
      <w:r w:rsidR="003C62E9">
        <w:rPr>
          <w:b w:val="0"/>
          <w:bCs w:val="0"/>
          <w:i/>
          <w:iCs/>
          <w:noProof/>
          <w:color w:val="auto"/>
          <w:sz w:val="26"/>
          <w:szCs w:val="26"/>
        </w:rPr>
        <w:t>4</w:t>
      </w:r>
      <w:r w:rsidR="00AB32F7" w:rsidRPr="00DE0BC9">
        <w:rPr>
          <w:b w:val="0"/>
          <w:bCs w:val="0"/>
          <w:i/>
          <w:iCs/>
          <w:color w:val="auto"/>
          <w:sz w:val="26"/>
          <w:szCs w:val="26"/>
        </w:rPr>
        <w:fldChar w:fldCharType="end"/>
      </w:r>
      <w:r w:rsidRPr="00DE0BC9">
        <w:rPr>
          <w:b w:val="0"/>
          <w:bCs w:val="0"/>
          <w:i/>
          <w:iCs/>
          <w:color w:val="auto"/>
          <w:sz w:val="26"/>
          <w:szCs w:val="26"/>
          <w:lang w:val="en-US"/>
        </w:rPr>
        <w:t>: TEAM MEMBER ROLES AND RESPONSIBILITIES</w:t>
      </w:r>
      <w:bookmarkEnd w:id="31"/>
    </w:p>
    <w:p w14:paraId="162E1206" w14:textId="1799D98B" w:rsidR="00BD60F8" w:rsidRPr="00CF6CD7" w:rsidRDefault="00F378F4" w:rsidP="26587505">
      <w:pPr>
        <w:pStyle w:val="Heading2"/>
        <w:spacing w:line="360" w:lineRule="auto"/>
        <w:jc w:val="both"/>
        <w:rPr>
          <w:rFonts w:asciiTheme="majorHAnsi" w:hAnsiTheme="majorHAnsi" w:cstheme="majorBidi"/>
          <w:caps/>
          <w:smallCaps w:val="0"/>
          <w:sz w:val="26"/>
          <w:szCs w:val="26"/>
        </w:rPr>
      </w:pPr>
      <w:bookmarkStart w:id="32" w:name="_Toc192501081"/>
      <w:bookmarkStart w:id="33" w:name="_Toc1268731852"/>
      <w:r w:rsidRPr="10A28C1F">
        <w:rPr>
          <w:rFonts w:asciiTheme="majorHAnsi" w:hAnsiTheme="majorHAnsi" w:cstheme="majorBidi"/>
          <w:smallCaps w:val="0"/>
          <w:noProof/>
          <w:sz w:val="26"/>
          <w:szCs w:val="26"/>
          <w:lang w:val="en-US"/>
        </w:rPr>
        <w:t>3.</w:t>
      </w:r>
      <w:r w:rsidR="00AA1A15" w:rsidRPr="10A28C1F">
        <w:rPr>
          <w:rFonts w:asciiTheme="majorHAnsi" w:hAnsiTheme="majorHAnsi" w:cstheme="majorBidi"/>
          <w:smallCaps w:val="0"/>
          <w:noProof/>
          <w:sz w:val="26"/>
          <w:szCs w:val="26"/>
        </w:rPr>
        <w:t xml:space="preserve"> REQUIRED KNOWLEDGE &amp; SKILL SET</w:t>
      </w:r>
      <w:bookmarkEnd w:id="32"/>
      <w:bookmarkEnd w:id="33"/>
    </w:p>
    <w:tbl>
      <w:tblPr>
        <w:tblStyle w:val="ListTable1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2611"/>
        <w:gridCol w:w="5482"/>
      </w:tblGrid>
      <w:tr w:rsidR="00080F18" w:rsidRPr="00FF36D5" w14:paraId="162E120A" w14:textId="77777777" w:rsidTr="67396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62E1207" w14:textId="77777777" w:rsidR="002D633C" w:rsidRPr="00FF36D5" w:rsidRDefault="002D633C" w:rsidP="00FF36D5">
            <w:pPr>
              <w:spacing w:beforeLines="40" w:before="96" w:afterLines="40" w:after="96" w:line="360" w:lineRule="auto"/>
              <w:ind w:right="28"/>
              <w:jc w:val="both"/>
              <w:rPr>
                <w:rFonts w:asciiTheme="majorHAnsi" w:hAnsiTheme="majorHAnsi" w:cstheme="majorHAnsi"/>
                <w:sz w:val="26"/>
                <w:szCs w:val="26"/>
              </w:rPr>
            </w:pPr>
            <w:r w:rsidRPr="00FF36D5">
              <w:rPr>
                <w:rFonts w:asciiTheme="majorHAnsi" w:hAnsiTheme="majorHAnsi" w:cstheme="majorHAnsi"/>
                <w:sz w:val="26"/>
                <w:szCs w:val="26"/>
              </w:rPr>
              <w:t>Prefix</w:t>
            </w:r>
          </w:p>
        </w:tc>
        <w:tc>
          <w:tcPr>
            <w:tcW w:w="2693" w:type="dxa"/>
          </w:tcPr>
          <w:p w14:paraId="162E1208" w14:textId="77777777" w:rsidR="002D633C" w:rsidRPr="00FF36D5" w:rsidRDefault="002D633C" w:rsidP="00FF36D5">
            <w:pPr>
              <w:spacing w:beforeLines="40" w:before="96" w:afterLines="40" w:after="96" w:line="360" w:lineRule="auto"/>
              <w:ind w:right="28"/>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Role</w:t>
            </w:r>
          </w:p>
        </w:tc>
        <w:tc>
          <w:tcPr>
            <w:tcW w:w="5732" w:type="dxa"/>
          </w:tcPr>
          <w:p w14:paraId="162E1209" w14:textId="77777777" w:rsidR="002D633C" w:rsidRPr="00FF36D5" w:rsidRDefault="002D633C" w:rsidP="00FF36D5">
            <w:pPr>
              <w:spacing w:beforeLines="40" w:before="96" w:afterLines="40" w:after="96" w:line="360" w:lineRule="auto"/>
              <w:ind w:right="28"/>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Required Knowledge &amp; Skill Set</w:t>
            </w:r>
          </w:p>
        </w:tc>
      </w:tr>
      <w:tr w:rsidR="00080F18" w:rsidRPr="00FF36D5" w14:paraId="162E1213"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62E120B" w14:textId="77777777" w:rsidR="002D633C" w:rsidRPr="00FF36D5" w:rsidRDefault="002D633C" w:rsidP="00FF36D5">
            <w:pPr>
              <w:spacing w:beforeLines="40" w:before="96" w:afterLines="40" w:after="96" w:line="360" w:lineRule="auto"/>
              <w:ind w:right="28"/>
              <w:jc w:val="both"/>
              <w:rPr>
                <w:rFonts w:asciiTheme="majorHAnsi" w:hAnsiTheme="majorHAnsi" w:cstheme="majorHAnsi"/>
                <w:sz w:val="26"/>
                <w:szCs w:val="26"/>
              </w:rPr>
            </w:pPr>
            <w:r w:rsidRPr="00FF36D5">
              <w:rPr>
                <w:rFonts w:asciiTheme="majorHAnsi" w:hAnsiTheme="majorHAnsi" w:cstheme="majorHAnsi"/>
                <w:sz w:val="26"/>
                <w:szCs w:val="26"/>
              </w:rPr>
              <w:t>PM</w:t>
            </w:r>
          </w:p>
        </w:tc>
        <w:tc>
          <w:tcPr>
            <w:tcW w:w="2693" w:type="dxa"/>
          </w:tcPr>
          <w:p w14:paraId="162E120C" w14:textId="77777777" w:rsidR="002D633C" w:rsidRPr="00FF36D5" w:rsidRDefault="002D633C" w:rsidP="00FF36D5">
            <w:pPr>
              <w:spacing w:beforeLines="40" w:before="96" w:afterLines="40" w:after="96" w:line="360" w:lineRule="auto"/>
              <w:ind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Project Manager</w:t>
            </w:r>
          </w:p>
        </w:tc>
        <w:tc>
          <w:tcPr>
            <w:tcW w:w="5732" w:type="dxa"/>
          </w:tcPr>
          <w:p w14:paraId="215D4AA0" w14:textId="204852E3" w:rsidR="00107540" w:rsidRPr="00FF36D5" w:rsidRDefault="074282FD" w:rsidP="6739687E">
            <w:pPr>
              <w:pStyle w:val="ListParagraph"/>
              <w:numPr>
                <w:ilvl w:val="0"/>
                <w:numId w:val="16"/>
              </w:numPr>
              <w:spacing w:beforeLines="40" w:before="96" w:afterLines="40" w:after="96" w:line="360" w:lineRule="auto"/>
              <w:ind w:left="385"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6"/>
                <w:szCs w:val="26"/>
              </w:rPr>
            </w:pPr>
            <w:r w:rsidRPr="6739687E">
              <w:rPr>
                <w:rFonts w:asciiTheme="majorHAnsi" w:hAnsiTheme="majorHAnsi" w:cstheme="majorBidi"/>
                <w:sz w:val="26"/>
                <w:szCs w:val="26"/>
              </w:rPr>
              <w:t xml:space="preserve">Strong understanding of </w:t>
            </w:r>
            <w:r w:rsidR="0A2040D0" w:rsidRPr="6739687E">
              <w:rPr>
                <w:rFonts w:asciiTheme="majorHAnsi" w:hAnsiTheme="majorHAnsi" w:cstheme="majorBidi"/>
                <w:sz w:val="26"/>
                <w:szCs w:val="26"/>
              </w:rPr>
              <w:t>Plan-Driven &amp; Incremental</w:t>
            </w:r>
            <w:r w:rsidRPr="6739687E">
              <w:rPr>
                <w:rFonts w:asciiTheme="majorHAnsi" w:hAnsiTheme="majorHAnsi" w:cstheme="majorBidi"/>
                <w:b/>
                <w:bCs/>
                <w:sz w:val="26"/>
                <w:szCs w:val="26"/>
              </w:rPr>
              <w:t xml:space="preserve"> methodologies</w:t>
            </w:r>
            <w:r w:rsidRPr="6739687E">
              <w:rPr>
                <w:rFonts w:asciiTheme="majorHAnsi" w:hAnsiTheme="majorHAnsi" w:cstheme="majorBidi"/>
                <w:sz w:val="26"/>
                <w:szCs w:val="26"/>
              </w:rPr>
              <w:t xml:space="preserve"> for project execution. </w:t>
            </w:r>
          </w:p>
          <w:p w14:paraId="68E008C3" w14:textId="77777777" w:rsidR="00107540" w:rsidRPr="00FF36D5" w:rsidRDefault="00107540" w:rsidP="005D6372">
            <w:pPr>
              <w:pStyle w:val="ListParagraph"/>
              <w:numPr>
                <w:ilvl w:val="0"/>
                <w:numId w:val="16"/>
              </w:numPr>
              <w:spacing w:beforeLines="40" w:before="96" w:afterLines="40" w:after="96" w:line="360" w:lineRule="auto"/>
              <w:ind w:left="385"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 xml:space="preserve">Experience in </w:t>
            </w:r>
            <w:r w:rsidRPr="00FF36D5">
              <w:rPr>
                <w:rFonts w:asciiTheme="majorHAnsi" w:hAnsiTheme="majorHAnsi" w:cstheme="majorHAnsi"/>
                <w:b/>
                <w:sz w:val="26"/>
                <w:szCs w:val="26"/>
              </w:rPr>
              <w:t>software development lifecycle (SDLC)</w:t>
            </w:r>
            <w:r w:rsidRPr="00FF36D5">
              <w:rPr>
                <w:rFonts w:asciiTheme="majorHAnsi" w:hAnsiTheme="majorHAnsi" w:cstheme="majorHAnsi"/>
                <w:sz w:val="26"/>
                <w:szCs w:val="26"/>
              </w:rPr>
              <w:t xml:space="preserve"> and team coordination. </w:t>
            </w:r>
          </w:p>
          <w:p w14:paraId="6765995D" w14:textId="77777777" w:rsidR="00107540" w:rsidRPr="00FF36D5" w:rsidRDefault="00107540" w:rsidP="005D6372">
            <w:pPr>
              <w:pStyle w:val="ListParagraph"/>
              <w:numPr>
                <w:ilvl w:val="0"/>
                <w:numId w:val="16"/>
              </w:numPr>
              <w:spacing w:beforeLines="40" w:before="96" w:afterLines="40" w:after="96" w:line="360" w:lineRule="auto"/>
              <w:ind w:left="385"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 xml:space="preserve">Knowledge of </w:t>
            </w:r>
            <w:r w:rsidRPr="00FF36D5">
              <w:rPr>
                <w:rFonts w:asciiTheme="majorHAnsi" w:hAnsiTheme="majorHAnsi" w:cstheme="majorHAnsi"/>
                <w:b/>
                <w:sz w:val="26"/>
                <w:szCs w:val="26"/>
              </w:rPr>
              <w:t>risk management, conflict resolution, and stakeholder communication</w:t>
            </w:r>
            <w:r w:rsidRPr="00FF36D5">
              <w:rPr>
                <w:rFonts w:asciiTheme="majorHAnsi" w:hAnsiTheme="majorHAnsi" w:cstheme="majorHAnsi"/>
                <w:sz w:val="26"/>
                <w:szCs w:val="26"/>
              </w:rPr>
              <w:t xml:space="preserve">. </w:t>
            </w:r>
          </w:p>
          <w:p w14:paraId="39F6A4C9" w14:textId="77777777" w:rsidR="00107540" w:rsidRPr="00FF36D5" w:rsidRDefault="00107540" w:rsidP="005D6372">
            <w:pPr>
              <w:pStyle w:val="ListParagraph"/>
              <w:numPr>
                <w:ilvl w:val="0"/>
                <w:numId w:val="16"/>
              </w:numPr>
              <w:spacing w:beforeLines="40" w:before="96" w:afterLines="40" w:after="96" w:line="360" w:lineRule="auto"/>
              <w:ind w:left="385"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 xml:space="preserve">Ability to create and manage </w:t>
            </w:r>
            <w:r w:rsidRPr="00FF36D5">
              <w:rPr>
                <w:rFonts w:asciiTheme="majorHAnsi" w:hAnsiTheme="majorHAnsi" w:cstheme="majorHAnsi"/>
                <w:b/>
                <w:sz w:val="26"/>
                <w:szCs w:val="26"/>
              </w:rPr>
              <w:t>project documentation</w:t>
            </w:r>
            <w:r w:rsidRPr="00FF36D5">
              <w:rPr>
                <w:rFonts w:asciiTheme="majorHAnsi" w:hAnsiTheme="majorHAnsi" w:cstheme="majorHAnsi"/>
                <w:sz w:val="26"/>
                <w:szCs w:val="26"/>
              </w:rPr>
              <w:t xml:space="preserve"> (ConOps, Risk Management Plan, Progress Reports). </w:t>
            </w:r>
          </w:p>
          <w:p w14:paraId="162E1212" w14:textId="0385AAD0" w:rsidR="007D5328" w:rsidRPr="00FF36D5" w:rsidRDefault="00107540" w:rsidP="005D6372">
            <w:pPr>
              <w:pStyle w:val="ListParagraph"/>
              <w:numPr>
                <w:ilvl w:val="0"/>
                <w:numId w:val="16"/>
              </w:numPr>
              <w:spacing w:beforeLines="40" w:before="96" w:afterLines="40" w:after="96" w:line="360" w:lineRule="auto"/>
              <w:ind w:left="385"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 xml:space="preserve">Strong leadership, </w:t>
            </w:r>
            <w:r w:rsidRPr="00FF36D5">
              <w:rPr>
                <w:rFonts w:asciiTheme="majorHAnsi" w:hAnsiTheme="majorHAnsi" w:cstheme="majorHAnsi"/>
                <w:b/>
                <w:sz w:val="26"/>
                <w:szCs w:val="26"/>
              </w:rPr>
              <w:t>decision-making, and problem-solving skills</w:t>
            </w:r>
            <w:r w:rsidRPr="00FF36D5">
              <w:rPr>
                <w:rFonts w:asciiTheme="majorHAnsi" w:hAnsiTheme="majorHAnsi" w:cstheme="majorHAnsi"/>
                <w:sz w:val="26"/>
                <w:szCs w:val="26"/>
              </w:rPr>
              <w:t>.</w:t>
            </w:r>
          </w:p>
        </w:tc>
      </w:tr>
      <w:tr w:rsidR="00080F18" w:rsidRPr="00FF36D5" w14:paraId="30D7733F" w14:textId="77777777" w:rsidTr="6739687E">
        <w:tc>
          <w:tcPr>
            <w:cnfStyle w:val="001000000000" w:firstRow="0" w:lastRow="0" w:firstColumn="1" w:lastColumn="0" w:oddVBand="0" w:evenVBand="0" w:oddHBand="0" w:evenHBand="0" w:firstRowFirstColumn="0" w:firstRowLastColumn="0" w:lastRowFirstColumn="0" w:lastRowLastColumn="0"/>
            <w:tcW w:w="817" w:type="dxa"/>
          </w:tcPr>
          <w:p w14:paraId="73C532CF" w14:textId="6EBA95F9" w:rsidR="00F7147D" w:rsidRPr="00FF36D5" w:rsidRDefault="00F7147D" w:rsidP="00FF36D5">
            <w:pPr>
              <w:spacing w:beforeLines="40" w:before="96" w:afterLines="40" w:after="96" w:line="360" w:lineRule="auto"/>
              <w:ind w:right="28"/>
              <w:jc w:val="both"/>
              <w:rPr>
                <w:rFonts w:asciiTheme="majorHAnsi" w:hAnsiTheme="majorHAnsi" w:cstheme="majorHAnsi"/>
                <w:sz w:val="26"/>
                <w:szCs w:val="26"/>
                <w:lang w:val="en-US"/>
              </w:rPr>
            </w:pPr>
            <w:r w:rsidRPr="00FF36D5">
              <w:rPr>
                <w:rFonts w:asciiTheme="majorHAnsi" w:hAnsiTheme="majorHAnsi" w:cstheme="majorHAnsi"/>
                <w:sz w:val="26"/>
                <w:szCs w:val="26"/>
                <w:lang w:val="en-US"/>
              </w:rPr>
              <w:t>BA</w:t>
            </w:r>
          </w:p>
        </w:tc>
        <w:tc>
          <w:tcPr>
            <w:tcW w:w="2693" w:type="dxa"/>
          </w:tcPr>
          <w:p w14:paraId="6F3B1C84" w14:textId="403478F9" w:rsidR="00F7147D" w:rsidRPr="00FF36D5" w:rsidRDefault="00F7147D" w:rsidP="00FF36D5">
            <w:pPr>
              <w:spacing w:beforeLines="40" w:before="96" w:afterLines="40" w:after="96" w:line="360" w:lineRule="auto"/>
              <w:ind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sidRPr="00FF36D5">
              <w:rPr>
                <w:rFonts w:asciiTheme="majorHAnsi" w:hAnsiTheme="majorHAnsi" w:cstheme="majorHAnsi"/>
                <w:sz w:val="26"/>
                <w:szCs w:val="26"/>
                <w:lang w:val="en-US"/>
              </w:rPr>
              <w:t xml:space="preserve">Business Analyst </w:t>
            </w:r>
          </w:p>
        </w:tc>
        <w:tc>
          <w:tcPr>
            <w:tcW w:w="5732" w:type="dxa"/>
          </w:tcPr>
          <w:p w14:paraId="49C1F4C1" w14:textId="229E4C3F" w:rsidR="00997A98" w:rsidRPr="00FF36D5" w:rsidRDefault="0004558F" w:rsidP="00C21331">
            <w:pPr>
              <w:pStyle w:val="NormalWeb"/>
              <w:numPr>
                <w:ilvl w:val="0"/>
                <w:numId w:val="23"/>
              </w:numPr>
              <w:spacing w:beforeLines="40" w:before="96" w:afterLines="40" w:after="96" w:line="360" w:lineRule="auto"/>
              <w:ind w:left="385"/>
              <w:cnfStyle w:val="000000000000" w:firstRow="0" w:lastRow="0" w:firstColumn="0" w:lastColumn="0" w:oddVBand="0" w:evenVBand="0" w:oddHBand="0" w:evenHBand="0" w:firstRowFirstColumn="0" w:firstRowLastColumn="0" w:lastRowFirstColumn="0" w:lastRowLastColumn="0"/>
              <w:rPr>
                <w:b/>
                <w:bCs/>
                <w:i/>
                <w:iCs/>
                <w:sz w:val="26"/>
                <w:szCs w:val="26"/>
                <w:lang w:val="en-US"/>
              </w:rPr>
            </w:pPr>
            <w:r w:rsidRPr="0004558F">
              <w:rPr>
                <w:spacing w:val="10"/>
                <w:sz w:val="26"/>
                <w:szCs w:val="26"/>
              </w:rPr>
              <w:t xml:space="preserve"> Ability to elicit, analyze, and manage stakeholder requirements for virtual collaboration systems. </w:t>
            </w:r>
            <w:r w:rsidRPr="0004558F">
              <w:rPr>
                <w:spacing w:val="10"/>
                <w:sz w:val="26"/>
                <w:szCs w:val="26"/>
              </w:rPr>
              <w:br/>
              <w:t xml:space="preserve">- Translate user needs into functional and </w:t>
            </w:r>
            <w:r w:rsidRPr="0004558F">
              <w:rPr>
                <w:spacing w:val="10"/>
                <w:sz w:val="26"/>
                <w:szCs w:val="26"/>
              </w:rPr>
              <w:lastRenderedPageBreak/>
              <w:t xml:space="preserve">non-functional requirements (realtime interaction, usability, scalability). </w:t>
            </w:r>
            <w:r w:rsidRPr="0004558F">
              <w:rPr>
                <w:spacing w:val="10"/>
                <w:sz w:val="26"/>
                <w:szCs w:val="26"/>
              </w:rPr>
              <w:br/>
              <w:t xml:space="preserve">- Collaborate closely with UX, Software Architect, QA, and PM to ensure requirement consistency. </w:t>
            </w:r>
            <w:r w:rsidRPr="0004558F">
              <w:rPr>
                <w:spacing w:val="10"/>
                <w:sz w:val="26"/>
                <w:szCs w:val="26"/>
              </w:rPr>
              <w:br/>
              <w:t>- Ability to model system behavior using UML diagrams (use case, sequence, activity).</w:t>
            </w:r>
          </w:p>
        </w:tc>
      </w:tr>
      <w:tr w:rsidR="00080F18" w:rsidRPr="00FF36D5" w14:paraId="162E1218"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62E1214" w14:textId="0DD83F38" w:rsidR="00006262" w:rsidRPr="00FF36D5" w:rsidRDefault="00006262" w:rsidP="00FF36D5">
            <w:pPr>
              <w:spacing w:beforeLines="40" w:before="96" w:afterLines="40" w:after="96" w:line="360" w:lineRule="auto"/>
              <w:ind w:right="28"/>
              <w:jc w:val="both"/>
              <w:rPr>
                <w:rFonts w:asciiTheme="majorHAnsi" w:hAnsiTheme="majorHAnsi" w:cstheme="majorHAnsi"/>
                <w:sz w:val="26"/>
                <w:szCs w:val="26"/>
              </w:rPr>
            </w:pPr>
            <w:r w:rsidRPr="00FF36D5">
              <w:rPr>
                <w:rFonts w:asciiTheme="majorHAnsi" w:hAnsiTheme="majorHAnsi" w:cstheme="majorHAnsi"/>
                <w:sz w:val="26"/>
                <w:szCs w:val="26"/>
              </w:rPr>
              <w:lastRenderedPageBreak/>
              <w:t>GD</w:t>
            </w:r>
          </w:p>
        </w:tc>
        <w:tc>
          <w:tcPr>
            <w:tcW w:w="2693" w:type="dxa"/>
          </w:tcPr>
          <w:p w14:paraId="162E1215" w14:textId="195B3E2A" w:rsidR="00006262" w:rsidRPr="00FF36D5" w:rsidRDefault="00006262" w:rsidP="00FF36D5">
            <w:pPr>
              <w:spacing w:beforeLines="40" w:before="96" w:afterLines="40" w:after="96" w:line="360" w:lineRule="auto"/>
              <w:ind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FF36D5">
              <w:rPr>
                <w:rFonts w:asciiTheme="majorHAnsi" w:hAnsiTheme="majorHAnsi" w:cstheme="majorHAnsi"/>
                <w:sz w:val="26"/>
                <w:szCs w:val="26"/>
              </w:rPr>
              <w:t>UX/UI Designer</w:t>
            </w:r>
          </w:p>
        </w:tc>
        <w:tc>
          <w:tcPr>
            <w:tcW w:w="5732" w:type="dxa"/>
          </w:tcPr>
          <w:p w14:paraId="162E1217" w14:textId="1D06AB08" w:rsidR="00006262" w:rsidRPr="00FF36D5" w:rsidRDefault="0004558F" w:rsidP="0004558F">
            <w:pPr>
              <w:pStyle w:val="ListParagraph"/>
              <w:spacing w:beforeLines="40" w:before="96" w:afterLines="40" w:after="96" w:line="360" w:lineRule="auto"/>
              <w:ind w:left="400"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Strong understanding of UI/UX principles for 2D virtual environments and interactive systems. </w:t>
            </w:r>
            <w:r w:rsidRPr="0004558F">
              <w:rPr>
                <w:rFonts w:asciiTheme="majorHAnsi" w:hAnsiTheme="majorHAnsi" w:cstheme="majorHAnsi"/>
                <w:sz w:val="26"/>
                <w:szCs w:val="26"/>
              </w:rPr>
              <w:br/>
              <w:t xml:space="preserve">- Experience designing avatar interaction flows, spatial navigation, and workspace layouts. </w:t>
            </w:r>
            <w:r w:rsidRPr="0004558F">
              <w:rPr>
                <w:rFonts w:asciiTheme="majorHAnsi" w:hAnsiTheme="majorHAnsi" w:cstheme="majorHAnsi"/>
                <w:sz w:val="26"/>
                <w:szCs w:val="26"/>
              </w:rPr>
              <w:br/>
              <w:t xml:space="preserve">- Proficiency with design tools (Figma or equivalent) for wireframes and interactive prototypes. </w:t>
            </w:r>
            <w:r w:rsidRPr="0004558F">
              <w:rPr>
                <w:rFonts w:asciiTheme="majorHAnsi" w:hAnsiTheme="majorHAnsi" w:cstheme="majorHAnsi"/>
                <w:sz w:val="26"/>
                <w:szCs w:val="26"/>
              </w:rPr>
              <w:br/>
              <w:t xml:space="preserve">- Knowledge of usability testing and accessibility principles for web applications. </w:t>
            </w:r>
            <w:r w:rsidRPr="0004558F">
              <w:rPr>
                <w:rFonts w:asciiTheme="majorHAnsi" w:hAnsiTheme="majorHAnsi" w:cstheme="majorHAnsi"/>
                <w:sz w:val="26"/>
                <w:szCs w:val="26"/>
              </w:rPr>
              <w:br/>
              <w:t>- Ability to collaborate with frontend developers to ensure design feasibility.</w:t>
            </w:r>
          </w:p>
        </w:tc>
      </w:tr>
      <w:tr w:rsidR="00080F18" w:rsidRPr="00FF36D5" w14:paraId="162E1221" w14:textId="77777777" w:rsidTr="6739687E">
        <w:tc>
          <w:tcPr>
            <w:cnfStyle w:val="001000000000" w:firstRow="0" w:lastRow="0" w:firstColumn="1" w:lastColumn="0" w:oddVBand="0" w:evenVBand="0" w:oddHBand="0" w:evenHBand="0" w:firstRowFirstColumn="0" w:firstRowLastColumn="0" w:lastRowFirstColumn="0" w:lastRowLastColumn="0"/>
            <w:tcW w:w="817" w:type="dxa"/>
          </w:tcPr>
          <w:p w14:paraId="162E1219" w14:textId="1AD964DC" w:rsidR="00006262" w:rsidRPr="0004558F" w:rsidRDefault="00006262" w:rsidP="00FF36D5">
            <w:pPr>
              <w:spacing w:beforeLines="40" w:before="96" w:afterLines="40" w:after="96" w:line="360" w:lineRule="auto"/>
              <w:ind w:right="28"/>
              <w:jc w:val="both"/>
              <w:rPr>
                <w:rFonts w:asciiTheme="majorHAnsi" w:hAnsiTheme="majorHAnsi" w:cstheme="majorHAnsi"/>
                <w:sz w:val="26"/>
                <w:szCs w:val="26"/>
                <w:lang w:val="en-US"/>
              </w:rPr>
            </w:pPr>
            <w:r w:rsidRPr="00FF36D5">
              <w:rPr>
                <w:rFonts w:asciiTheme="majorHAnsi" w:hAnsiTheme="majorHAnsi" w:cstheme="majorHAnsi"/>
                <w:sz w:val="26"/>
                <w:szCs w:val="26"/>
              </w:rPr>
              <w:t>S</w:t>
            </w:r>
            <w:r w:rsidR="0004558F">
              <w:rPr>
                <w:rFonts w:asciiTheme="majorHAnsi" w:hAnsiTheme="majorHAnsi" w:cstheme="majorHAnsi"/>
                <w:sz w:val="26"/>
                <w:szCs w:val="26"/>
                <w:lang w:val="en-US"/>
              </w:rPr>
              <w:t>A</w:t>
            </w:r>
          </w:p>
        </w:tc>
        <w:tc>
          <w:tcPr>
            <w:tcW w:w="2693" w:type="dxa"/>
          </w:tcPr>
          <w:p w14:paraId="162E121A" w14:textId="3AA8FF0A" w:rsidR="00006262" w:rsidRPr="00FF36D5" w:rsidRDefault="0004558F" w:rsidP="00FF36D5">
            <w:pPr>
              <w:spacing w:beforeLines="40" w:before="96" w:afterLines="40" w:after="96" w:line="360" w:lineRule="auto"/>
              <w:ind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Software Architect</w:t>
            </w:r>
          </w:p>
        </w:tc>
        <w:tc>
          <w:tcPr>
            <w:tcW w:w="5732" w:type="dxa"/>
          </w:tcPr>
          <w:p w14:paraId="162E1220" w14:textId="47C49FBC" w:rsidR="00006262" w:rsidRPr="00FF36D5" w:rsidRDefault="0004558F" w:rsidP="0004558F">
            <w:pPr>
              <w:pStyle w:val="ListParagraph"/>
              <w:spacing w:beforeLines="40" w:before="96" w:afterLines="40" w:after="96" w:line="360" w:lineRule="auto"/>
              <w:ind w:left="430"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Deep knowledge of software architecture patterns for distributed and real-time systems. </w:t>
            </w:r>
            <w:r w:rsidRPr="0004558F">
              <w:rPr>
                <w:rFonts w:asciiTheme="majorHAnsi" w:hAnsiTheme="majorHAnsi" w:cstheme="majorHAnsi"/>
                <w:sz w:val="26"/>
                <w:szCs w:val="26"/>
              </w:rPr>
              <w:br/>
              <w:t xml:space="preserve">- Experience designing client-server architectures, realtime services, and media pipelines. </w:t>
            </w:r>
            <w:r w:rsidRPr="0004558F">
              <w:rPr>
                <w:rFonts w:asciiTheme="majorHAnsi" w:hAnsiTheme="majorHAnsi" w:cstheme="majorHAnsi"/>
                <w:sz w:val="26"/>
                <w:szCs w:val="26"/>
              </w:rPr>
              <w:br/>
              <w:t xml:space="preserve">- Understanding of scalability, latency, security, and fault tolerance. </w:t>
            </w:r>
            <w:r w:rsidRPr="0004558F">
              <w:rPr>
                <w:rFonts w:asciiTheme="majorHAnsi" w:hAnsiTheme="majorHAnsi" w:cstheme="majorHAnsi"/>
                <w:sz w:val="26"/>
                <w:szCs w:val="26"/>
              </w:rPr>
              <w:br/>
              <w:t xml:space="preserve">- Ability to define architectural drivers and document architecture and design decisions. </w:t>
            </w:r>
            <w:r w:rsidRPr="0004558F">
              <w:rPr>
                <w:rFonts w:asciiTheme="majorHAnsi" w:hAnsiTheme="majorHAnsi" w:cstheme="majorHAnsi"/>
                <w:sz w:val="26"/>
                <w:szCs w:val="26"/>
              </w:rPr>
              <w:br/>
            </w:r>
            <w:r w:rsidRPr="0004558F">
              <w:rPr>
                <w:rFonts w:asciiTheme="majorHAnsi" w:hAnsiTheme="majorHAnsi" w:cstheme="majorHAnsi"/>
                <w:sz w:val="26"/>
                <w:szCs w:val="26"/>
              </w:rPr>
              <w:lastRenderedPageBreak/>
              <w:t>- Experience creating Software Architecture and Design Specifications.</w:t>
            </w:r>
          </w:p>
        </w:tc>
      </w:tr>
      <w:tr w:rsidR="00080F18" w:rsidRPr="00FF36D5" w14:paraId="162E1229"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62E1222" w14:textId="51634093" w:rsidR="00006262" w:rsidRPr="0004558F" w:rsidRDefault="0004558F" w:rsidP="00FF36D5">
            <w:pPr>
              <w:spacing w:beforeLines="40" w:before="96" w:afterLines="40" w:after="96" w:line="360" w:lineRule="auto"/>
              <w:ind w:right="28"/>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FE</w:t>
            </w:r>
          </w:p>
        </w:tc>
        <w:tc>
          <w:tcPr>
            <w:tcW w:w="2693" w:type="dxa"/>
          </w:tcPr>
          <w:p w14:paraId="162E1223" w14:textId="38B3FAC0" w:rsidR="00006262" w:rsidRPr="00FF36D5" w:rsidRDefault="0004558F" w:rsidP="00FF36D5">
            <w:pPr>
              <w:spacing w:beforeLines="40" w:before="96" w:afterLines="40" w:after="96" w:line="360" w:lineRule="auto"/>
              <w:ind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Frontend Developer</w:t>
            </w:r>
          </w:p>
        </w:tc>
        <w:tc>
          <w:tcPr>
            <w:tcW w:w="5732" w:type="dxa"/>
          </w:tcPr>
          <w:p w14:paraId="162E1228" w14:textId="1E55178A" w:rsidR="00006262" w:rsidRPr="00FF36D5" w:rsidRDefault="0004558F" w:rsidP="0004558F">
            <w:pPr>
              <w:pStyle w:val="ListParagraph"/>
              <w:spacing w:beforeLines="40" w:before="96" w:afterLines="40" w:after="96" w:line="360" w:lineRule="auto"/>
              <w:ind w:left="460"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Proficiency in modern frontend development (React, TypeScript, HTML, CSS). </w:t>
            </w:r>
            <w:r w:rsidRPr="0004558F">
              <w:rPr>
                <w:rFonts w:asciiTheme="majorHAnsi" w:hAnsiTheme="majorHAnsi" w:cstheme="majorHAnsi"/>
                <w:sz w:val="26"/>
                <w:szCs w:val="26"/>
              </w:rPr>
              <w:br/>
              <w:t xml:space="preserve">- Experience rendering interactive 2D environments and managing real-time UI updates. </w:t>
            </w:r>
            <w:r w:rsidRPr="0004558F">
              <w:rPr>
                <w:rFonts w:asciiTheme="majorHAnsi" w:hAnsiTheme="majorHAnsi" w:cstheme="majorHAnsi"/>
                <w:sz w:val="26"/>
                <w:szCs w:val="26"/>
              </w:rPr>
              <w:br/>
              <w:t xml:space="preserve">- Knowledge of state management for realtime applications. </w:t>
            </w:r>
            <w:r w:rsidRPr="0004558F">
              <w:rPr>
                <w:rFonts w:asciiTheme="majorHAnsi" w:hAnsiTheme="majorHAnsi" w:cstheme="majorHAnsi"/>
                <w:sz w:val="26"/>
                <w:szCs w:val="26"/>
              </w:rPr>
              <w:br/>
              <w:t xml:space="preserve">- Ability to integrate frontend with backend and realtime APIs. </w:t>
            </w:r>
            <w:r w:rsidRPr="0004558F">
              <w:rPr>
                <w:rFonts w:asciiTheme="majorHAnsi" w:hAnsiTheme="majorHAnsi" w:cstheme="majorHAnsi"/>
                <w:sz w:val="26"/>
                <w:szCs w:val="26"/>
              </w:rPr>
              <w:br/>
              <w:t>- Skills in debugging, performance optimization, and cross-browser compatibility.</w:t>
            </w:r>
          </w:p>
        </w:tc>
      </w:tr>
      <w:tr w:rsidR="00080F18" w:rsidRPr="00FF36D5" w14:paraId="162E122E" w14:textId="77777777" w:rsidTr="6739687E">
        <w:tc>
          <w:tcPr>
            <w:cnfStyle w:val="001000000000" w:firstRow="0" w:lastRow="0" w:firstColumn="1" w:lastColumn="0" w:oddVBand="0" w:evenVBand="0" w:oddHBand="0" w:evenHBand="0" w:firstRowFirstColumn="0" w:firstRowLastColumn="0" w:lastRowFirstColumn="0" w:lastRowLastColumn="0"/>
            <w:tcW w:w="817" w:type="dxa"/>
          </w:tcPr>
          <w:p w14:paraId="162E122A" w14:textId="6CB1390E" w:rsidR="00006262" w:rsidRPr="0004558F" w:rsidRDefault="0004558F" w:rsidP="00FF36D5">
            <w:pPr>
              <w:spacing w:beforeLines="40" w:before="96" w:afterLines="40" w:after="96" w:line="360" w:lineRule="auto"/>
              <w:ind w:right="28"/>
              <w:jc w:val="both"/>
              <w:rPr>
                <w:rFonts w:asciiTheme="majorHAnsi" w:hAnsiTheme="majorHAnsi" w:cstheme="majorHAnsi"/>
                <w:sz w:val="26"/>
                <w:szCs w:val="26"/>
                <w:lang w:val="en-US"/>
              </w:rPr>
            </w:pPr>
            <w:r>
              <w:rPr>
                <w:rFonts w:asciiTheme="majorHAnsi" w:hAnsiTheme="majorHAnsi" w:cstheme="majorHAnsi"/>
                <w:sz w:val="26"/>
                <w:szCs w:val="26"/>
                <w:lang w:val="en-US"/>
              </w:rPr>
              <w:t>BE</w:t>
            </w:r>
          </w:p>
        </w:tc>
        <w:tc>
          <w:tcPr>
            <w:tcW w:w="2693" w:type="dxa"/>
          </w:tcPr>
          <w:p w14:paraId="162E122B" w14:textId="6F3FBC79" w:rsidR="00006262" w:rsidRPr="00FF36D5" w:rsidRDefault="0004558F" w:rsidP="00FF36D5">
            <w:pPr>
              <w:spacing w:beforeLines="40" w:before="96" w:afterLines="40" w:after="96" w:line="360" w:lineRule="auto"/>
              <w:ind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Backend / Realtime Developer</w:t>
            </w:r>
          </w:p>
        </w:tc>
        <w:tc>
          <w:tcPr>
            <w:tcW w:w="5732" w:type="dxa"/>
          </w:tcPr>
          <w:p w14:paraId="162E122D" w14:textId="7CDE4EEB" w:rsidR="00006262" w:rsidRPr="00FF36D5" w:rsidRDefault="0004558F" w:rsidP="0004558F">
            <w:pPr>
              <w:pStyle w:val="ListParagraph"/>
              <w:spacing w:beforeLines="40" w:before="96" w:afterLines="40" w:after="96" w:line="360" w:lineRule="auto"/>
              <w:ind w:left="527"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Strong knowledge of backend development using Node.js or equivalent platforms. </w:t>
            </w:r>
            <w:r w:rsidRPr="0004558F">
              <w:rPr>
                <w:rFonts w:asciiTheme="majorHAnsi" w:hAnsiTheme="majorHAnsi" w:cstheme="majorHAnsi"/>
                <w:sz w:val="26"/>
                <w:szCs w:val="26"/>
              </w:rPr>
              <w:br/>
              <w:t xml:space="preserve">- Experience implementing realtime communication (WebSocket, signaling services). </w:t>
            </w:r>
            <w:r w:rsidRPr="0004558F">
              <w:rPr>
                <w:rFonts w:asciiTheme="majorHAnsi" w:hAnsiTheme="majorHAnsi" w:cstheme="majorHAnsi"/>
                <w:sz w:val="26"/>
                <w:szCs w:val="26"/>
              </w:rPr>
              <w:br/>
              <w:t xml:space="preserve">- Ability to design APIs supporting presence synchronization and session management. </w:t>
            </w:r>
            <w:r w:rsidRPr="0004558F">
              <w:rPr>
                <w:rFonts w:asciiTheme="majorHAnsi" w:hAnsiTheme="majorHAnsi" w:cstheme="majorHAnsi"/>
                <w:sz w:val="26"/>
                <w:szCs w:val="26"/>
              </w:rPr>
              <w:br/>
              <w:t>- Understanding of concurrency, scalability, and data consistency in realtime systems.</w:t>
            </w:r>
          </w:p>
        </w:tc>
      </w:tr>
      <w:tr w:rsidR="00080F18" w:rsidRPr="00FF36D5" w14:paraId="162E1239"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62E122F" w14:textId="7CAA01E6" w:rsidR="00006262" w:rsidRPr="0004558F" w:rsidRDefault="0004558F" w:rsidP="00FF36D5">
            <w:pPr>
              <w:spacing w:beforeLines="40" w:before="96" w:afterLines="40" w:after="96" w:line="360" w:lineRule="auto"/>
              <w:ind w:right="28"/>
              <w:jc w:val="both"/>
              <w:rPr>
                <w:rFonts w:asciiTheme="majorHAnsi" w:hAnsiTheme="majorHAnsi" w:cstheme="majorHAnsi"/>
                <w:sz w:val="26"/>
                <w:szCs w:val="26"/>
                <w:lang w:val="en-US"/>
              </w:rPr>
            </w:pPr>
            <w:r>
              <w:rPr>
                <w:rFonts w:asciiTheme="majorHAnsi" w:hAnsiTheme="majorHAnsi" w:cstheme="majorHAnsi"/>
                <w:sz w:val="26"/>
                <w:szCs w:val="26"/>
                <w:lang w:val="en-US"/>
              </w:rPr>
              <w:t>AV</w:t>
            </w:r>
          </w:p>
        </w:tc>
        <w:tc>
          <w:tcPr>
            <w:tcW w:w="2693" w:type="dxa"/>
          </w:tcPr>
          <w:p w14:paraId="162E1230" w14:textId="68056B3A" w:rsidR="00006262" w:rsidRPr="00FF36D5" w:rsidRDefault="0004558F" w:rsidP="00FF36D5">
            <w:pPr>
              <w:spacing w:beforeLines="40" w:before="96" w:afterLines="40" w:after="96" w:line="360" w:lineRule="auto"/>
              <w:ind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Audio/Video Engineer</w:t>
            </w:r>
          </w:p>
        </w:tc>
        <w:tc>
          <w:tcPr>
            <w:tcW w:w="5732" w:type="dxa"/>
          </w:tcPr>
          <w:p w14:paraId="162E1238" w14:textId="2FA96401" w:rsidR="00006262" w:rsidRPr="00FF36D5" w:rsidRDefault="0004558F" w:rsidP="0004558F">
            <w:pPr>
              <w:pStyle w:val="ListParagraph"/>
              <w:spacing w:beforeLines="40" w:before="96" w:afterLines="40" w:after="96" w:line="360" w:lineRule="auto"/>
              <w:ind w:left="527" w:right="2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Knowledge of audio/video communication concepts and WebRTC fundamentals. </w:t>
            </w:r>
            <w:r w:rsidRPr="0004558F">
              <w:rPr>
                <w:rFonts w:asciiTheme="majorHAnsi" w:hAnsiTheme="majorHAnsi" w:cstheme="majorHAnsi"/>
                <w:sz w:val="26"/>
                <w:szCs w:val="26"/>
              </w:rPr>
              <w:br/>
              <w:t xml:space="preserve">- Experience with signaling, media streams, and connection lifecycle management. </w:t>
            </w:r>
            <w:r w:rsidRPr="0004558F">
              <w:rPr>
                <w:rFonts w:asciiTheme="majorHAnsi" w:hAnsiTheme="majorHAnsi" w:cstheme="majorHAnsi"/>
                <w:sz w:val="26"/>
                <w:szCs w:val="26"/>
              </w:rPr>
              <w:br/>
              <w:t xml:space="preserve">- Understanding of proximity-based or spatial audio/video logic. </w:t>
            </w:r>
            <w:r w:rsidRPr="0004558F">
              <w:rPr>
                <w:rFonts w:asciiTheme="majorHAnsi" w:hAnsiTheme="majorHAnsi" w:cstheme="majorHAnsi"/>
                <w:sz w:val="26"/>
                <w:szCs w:val="26"/>
              </w:rPr>
              <w:br/>
            </w:r>
            <w:r w:rsidRPr="0004558F">
              <w:rPr>
                <w:rFonts w:asciiTheme="majorHAnsi" w:hAnsiTheme="majorHAnsi" w:cstheme="majorHAnsi"/>
                <w:sz w:val="26"/>
                <w:szCs w:val="26"/>
              </w:rPr>
              <w:lastRenderedPageBreak/>
              <w:t>- Ability to monitor and optimize media performance and connection stability.</w:t>
            </w:r>
          </w:p>
        </w:tc>
      </w:tr>
      <w:tr w:rsidR="00080F18" w:rsidRPr="00FF36D5" w14:paraId="162E1244" w14:textId="77777777" w:rsidTr="6739687E">
        <w:tc>
          <w:tcPr>
            <w:cnfStyle w:val="001000000000" w:firstRow="0" w:lastRow="0" w:firstColumn="1" w:lastColumn="0" w:oddVBand="0" w:evenVBand="0" w:oddHBand="0" w:evenHBand="0" w:firstRowFirstColumn="0" w:firstRowLastColumn="0" w:lastRowFirstColumn="0" w:lastRowLastColumn="0"/>
            <w:tcW w:w="817" w:type="dxa"/>
          </w:tcPr>
          <w:p w14:paraId="162E123A" w14:textId="3B6F6FD6" w:rsidR="00006262" w:rsidRPr="0004558F" w:rsidRDefault="0004558F" w:rsidP="00FF36D5">
            <w:pPr>
              <w:spacing w:beforeLines="40" w:before="96" w:afterLines="40" w:after="96" w:line="360" w:lineRule="auto"/>
              <w:ind w:right="28"/>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QA</w:t>
            </w:r>
          </w:p>
        </w:tc>
        <w:tc>
          <w:tcPr>
            <w:tcW w:w="2693" w:type="dxa"/>
          </w:tcPr>
          <w:p w14:paraId="162E123B" w14:textId="43DE9578" w:rsidR="00006262" w:rsidRPr="00FF36D5" w:rsidRDefault="0004558F" w:rsidP="00FF36D5">
            <w:pPr>
              <w:spacing w:beforeLines="40" w:before="96" w:afterLines="40" w:after="96" w:line="360" w:lineRule="auto"/>
              <w:ind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Tester / QA Engineer</w:t>
            </w:r>
          </w:p>
        </w:tc>
        <w:tc>
          <w:tcPr>
            <w:tcW w:w="5732" w:type="dxa"/>
          </w:tcPr>
          <w:p w14:paraId="162E1243" w14:textId="0F7865DD" w:rsidR="00006262" w:rsidRPr="00FF36D5" w:rsidRDefault="0004558F" w:rsidP="005D6372">
            <w:pPr>
              <w:pStyle w:val="ListParagraph"/>
              <w:numPr>
                <w:ilvl w:val="0"/>
                <w:numId w:val="22"/>
              </w:numPr>
              <w:spacing w:beforeLines="40" w:before="96" w:afterLines="40" w:after="96" w:line="360" w:lineRule="auto"/>
              <w:ind w:left="430" w:right="2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04558F">
              <w:rPr>
                <w:rFonts w:asciiTheme="majorHAnsi" w:hAnsiTheme="majorHAnsi" w:cstheme="majorHAnsi"/>
                <w:sz w:val="26"/>
                <w:szCs w:val="26"/>
              </w:rPr>
              <w:t xml:space="preserve">- Strong understanding of software testing methodologies for web and realtime systems. </w:t>
            </w:r>
            <w:r w:rsidRPr="0004558F">
              <w:rPr>
                <w:rFonts w:asciiTheme="majorHAnsi" w:hAnsiTheme="majorHAnsi" w:cstheme="majorHAnsi"/>
                <w:sz w:val="26"/>
                <w:szCs w:val="26"/>
              </w:rPr>
              <w:br/>
              <w:t xml:space="preserve">- Ability to design and execute functional, integration, performance, and usability tests. </w:t>
            </w:r>
            <w:r w:rsidRPr="0004558F">
              <w:rPr>
                <w:rFonts w:asciiTheme="majorHAnsi" w:hAnsiTheme="majorHAnsi" w:cstheme="majorHAnsi"/>
                <w:sz w:val="26"/>
                <w:szCs w:val="26"/>
              </w:rPr>
              <w:br/>
              <w:t xml:space="preserve">- Experience testing realtime behavior, synchronization, and media stability. </w:t>
            </w:r>
            <w:r w:rsidRPr="0004558F">
              <w:rPr>
                <w:rFonts w:asciiTheme="majorHAnsi" w:hAnsiTheme="majorHAnsi" w:cstheme="majorHAnsi"/>
                <w:sz w:val="26"/>
                <w:szCs w:val="26"/>
              </w:rPr>
              <w:br/>
              <w:t xml:space="preserve">- Knowledge of defect tracking and reporting processes. </w:t>
            </w:r>
            <w:r w:rsidRPr="0004558F">
              <w:rPr>
                <w:rFonts w:asciiTheme="majorHAnsi" w:hAnsiTheme="majorHAnsi" w:cstheme="majorHAnsi"/>
                <w:sz w:val="26"/>
                <w:szCs w:val="26"/>
              </w:rPr>
              <w:br/>
              <w:t>- Ability to produce clear test documentation (Test Plan, Test Cases, Test Reports).</w:t>
            </w:r>
          </w:p>
        </w:tc>
      </w:tr>
    </w:tbl>
    <w:p w14:paraId="162E1258" w14:textId="7B3CA75E" w:rsidR="002D633C" w:rsidRPr="00DD596F" w:rsidRDefault="00FA14A8" w:rsidP="004672F1">
      <w:pPr>
        <w:pStyle w:val="Caption"/>
        <w:spacing w:line="360" w:lineRule="auto"/>
        <w:jc w:val="center"/>
        <w:rPr>
          <w:rFonts w:asciiTheme="majorHAnsi" w:hAnsiTheme="majorHAnsi" w:cstheme="majorHAnsi"/>
          <w:b w:val="0"/>
          <w:i/>
          <w:color w:val="000000" w:themeColor="text1"/>
          <w:sz w:val="26"/>
          <w:szCs w:val="26"/>
        </w:rPr>
      </w:pPr>
      <w:bookmarkStart w:id="34" w:name="_Toc192504659"/>
      <w:r w:rsidRPr="00DD596F">
        <w:rPr>
          <w:rFonts w:asciiTheme="majorHAnsi" w:hAnsiTheme="majorHAnsi" w:cstheme="majorHAnsi"/>
          <w:b w:val="0"/>
          <w:i/>
          <w:color w:val="000000" w:themeColor="text1"/>
          <w:sz w:val="26"/>
          <w:szCs w:val="26"/>
        </w:rPr>
        <w:t xml:space="preserve">TABLE </w:t>
      </w:r>
      <w:r w:rsidR="00C06659" w:rsidRPr="00DD596F">
        <w:rPr>
          <w:rFonts w:asciiTheme="majorHAnsi" w:hAnsiTheme="majorHAnsi" w:cstheme="majorHAnsi"/>
          <w:b w:val="0"/>
          <w:i/>
          <w:color w:val="000000" w:themeColor="text1"/>
          <w:sz w:val="26"/>
          <w:szCs w:val="26"/>
        </w:rPr>
        <w:fldChar w:fldCharType="begin"/>
      </w:r>
      <w:r w:rsidR="00C06659" w:rsidRPr="00FA14A8">
        <w:rPr>
          <w:noProof/>
          <w:color w:val="000000" w:themeColor="text1"/>
          <w:sz w:val="22"/>
          <w:szCs w:val="22"/>
        </w:rPr>
        <w:instrText xml:space="preserve"> SEQ Table \* ARABIC </w:instrText>
      </w:r>
      <w:r w:rsidR="00C06659" w:rsidRPr="00DD596F">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5</w:t>
      </w:r>
      <w:r w:rsidR="00C06659" w:rsidRPr="00DD596F">
        <w:rPr>
          <w:rFonts w:asciiTheme="majorHAnsi" w:hAnsiTheme="majorHAnsi" w:cstheme="majorHAnsi"/>
          <w:b w:val="0"/>
          <w:i/>
          <w:color w:val="000000" w:themeColor="text1"/>
          <w:sz w:val="26"/>
          <w:szCs w:val="26"/>
        </w:rPr>
        <w:fldChar w:fldCharType="end"/>
      </w:r>
      <w:r w:rsidR="00F7197A" w:rsidRPr="00DD596F">
        <w:rPr>
          <w:rFonts w:asciiTheme="majorHAnsi" w:hAnsiTheme="majorHAnsi" w:cstheme="majorHAnsi"/>
          <w:b w:val="0"/>
          <w:bCs w:val="0"/>
          <w:i/>
          <w:iCs/>
          <w:noProof/>
          <w:color w:val="000000" w:themeColor="text1"/>
          <w:sz w:val="26"/>
          <w:szCs w:val="26"/>
          <w:lang w:val="en-US"/>
        </w:rPr>
        <w:t>:</w:t>
      </w:r>
      <w:r w:rsidRPr="00DD596F">
        <w:rPr>
          <w:rFonts w:asciiTheme="majorHAnsi" w:hAnsiTheme="majorHAnsi" w:cstheme="majorHAnsi"/>
          <w:b w:val="0"/>
          <w:i/>
          <w:color w:val="000000" w:themeColor="text1"/>
          <w:sz w:val="26"/>
          <w:szCs w:val="26"/>
        </w:rPr>
        <w:t xml:space="preserve"> REQUIRED KNOWLEDGE AND SKILLSET</w:t>
      </w:r>
      <w:bookmarkEnd w:id="34"/>
    </w:p>
    <w:p w14:paraId="162E1259" w14:textId="003C344B" w:rsidR="00E40D8A" w:rsidRPr="002E2E47" w:rsidRDefault="00A2045E" w:rsidP="26587505">
      <w:pPr>
        <w:pStyle w:val="Heading2"/>
        <w:spacing w:line="360" w:lineRule="auto"/>
        <w:jc w:val="both"/>
        <w:rPr>
          <w:rFonts w:asciiTheme="majorHAnsi" w:hAnsiTheme="majorHAnsi" w:cstheme="majorBidi"/>
          <w:caps/>
          <w:smallCaps w:val="0"/>
          <w:sz w:val="26"/>
          <w:szCs w:val="26"/>
        </w:rPr>
      </w:pPr>
      <w:bookmarkStart w:id="35" w:name="_Toc192501082"/>
      <w:bookmarkStart w:id="36" w:name="_Toc280377674"/>
      <w:r w:rsidRPr="10A28C1F">
        <w:rPr>
          <w:rFonts w:asciiTheme="majorHAnsi" w:hAnsiTheme="majorHAnsi" w:cstheme="majorBidi"/>
          <w:smallCaps w:val="0"/>
          <w:noProof/>
          <w:sz w:val="26"/>
          <w:szCs w:val="26"/>
          <w:lang w:val="en-US"/>
        </w:rPr>
        <w:t>4.</w:t>
      </w:r>
      <w:r w:rsidR="009C31AB" w:rsidRPr="10A28C1F">
        <w:rPr>
          <w:rFonts w:asciiTheme="majorHAnsi" w:hAnsiTheme="majorHAnsi" w:cstheme="majorBidi"/>
          <w:smallCaps w:val="0"/>
          <w:noProof/>
          <w:sz w:val="26"/>
          <w:szCs w:val="26"/>
        </w:rPr>
        <w:t xml:space="preserve"> TRAINING NEEDS</w:t>
      </w:r>
      <w:bookmarkEnd w:id="35"/>
      <w:bookmarkEnd w:id="36"/>
    </w:p>
    <w:tbl>
      <w:tblPr>
        <w:tblStyle w:val="LightGrid-Accent1"/>
        <w:tblW w:w="9180" w:type="dxa"/>
        <w:tblLook w:val="04A0" w:firstRow="1" w:lastRow="0" w:firstColumn="1" w:lastColumn="0" w:noHBand="0" w:noVBand="1"/>
      </w:tblPr>
      <w:tblGrid>
        <w:gridCol w:w="2005"/>
        <w:gridCol w:w="4907"/>
        <w:gridCol w:w="2268"/>
      </w:tblGrid>
      <w:tr w:rsidR="00A9363F" w:rsidRPr="00D52094" w14:paraId="162E1261" w14:textId="77777777" w:rsidTr="673968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5A" w14:textId="769C3562" w:rsidR="00A9363F" w:rsidRPr="00A76C3F" w:rsidRDefault="00A9363F" w:rsidP="004672F1">
            <w:pPr>
              <w:spacing w:line="360" w:lineRule="auto"/>
              <w:jc w:val="center"/>
              <w:rPr>
                <w:rFonts w:asciiTheme="majorHAnsi" w:hAnsiTheme="majorHAnsi" w:cstheme="majorHAnsi"/>
                <w:sz w:val="26"/>
                <w:szCs w:val="26"/>
              </w:rPr>
            </w:pPr>
            <w:r w:rsidRPr="00A76C3F">
              <w:rPr>
                <w:rFonts w:asciiTheme="majorHAnsi" w:hAnsiTheme="majorHAnsi" w:cstheme="majorHAnsi"/>
                <w:sz w:val="26"/>
                <w:szCs w:val="26"/>
              </w:rPr>
              <w:t>Role</w:t>
            </w:r>
          </w:p>
        </w:tc>
        <w:tc>
          <w:tcPr>
            <w:tcW w:w="4907" w:type="dxa"/>
            <w:vAlign w:val="center"/>
          </w:tcPr>
          <w:p w14:paraId="162E125C" w14:textId="65D49BC8" w:rsidR="00A9363F" w:rsidRPr="00A76C3F" w:rsidRDefault="00A9363F"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Required Training</w:t>
            </w:r>
          </w:p>
        </w:tc>
        <w:tc>
          <w:tcPr>
            <w:tcW w:w="2268" w:type="dxa"/>
            <w:vAlign w:val="center"/>
          </w:tcPr>
          <w:p w14:paraId="162E1260" w14:textId="5FD62F64" w:rsidR="00A9363F" w:rsidRPr="00A76C3F" w:rsidRDefault="00A9363F"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Training Duration</w:t>
            </w:r>
          </w:p>
        </w:tc>
      </w:tr>
      <w:tr w:rsidR="00A9363F" w:rsidRPr="00D52094" w14:paraId="162E1266"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62" w14:textId="754C8384" w:rsidR="00A9363F" w:rsidRPr="00A76C3F" w:rsidRDefault="00A9363F" w:rsidP="004672F1">
            <w:pPr>
              <w:spacing w:line="360" w:lineRule="auto"/>
              <w:jc w:val="both"/>
              <w:rPr>
                <w:rFonts w:asciiTheme="majorHAnsi" w:hAnsiTheme="majorHAnsi" w:cstheme="majorHAnsi"/>
                <w:sz w:val="26"/>
                <w:szCs w:val="26"/>
              </w:rPr>
            </w:pPr>
            <w:r w:rsidRPr="00A76C3F">
              <w:rPr>
                <w:rFonts w:asciiTheme="majorHAnsi" w:hAnsiTheme="majorHAnsi" w:cstheme="majorHAnsi"/>
                <w:sz w:val="26"/>
                <w:szCs w:val="26"/>
              </w:rPr>
              <w:t>Project Manager</w:t>
            </w:r>
          </w:p>
        </w:tc>
        <w:tc>
          <w:tcPr>
            <w:tcW w:w="4907" w:type="dxa"/>
            <w:shd w:val="clear" w:color="auto" w:fill="auto"/>
            <w:vAlign w:val="center"/>
          </w:tcPr>
          <w:p w14:paraId="162E1263" w14:textId="6773A458" w:rsidR="00A9363F" w:rsidRPr="00A76C3F" w:rsidRDefault="00A942D4"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942D4">
              <w:rPr>
                <w:rFonts w:asciiTheme="majorHAnsi" w:hAnsiTheme="majorHAnsi" w:cstheme="majorBidi"/>
                <w:sz w:val="26"/>
                <w:szCs w:val="26"/>
              </w:rPr>
              <w:t xml:space="preserve">- Plan-driven development with controlled iteration for interactive systems. </w:t>
            </w:r>
            <w:r w:rsidRPr="00A942D4">
              <w:rPr>
                <w:rFonts w:asciiTheme="majorHAnsi" w:hAnsiTheme="majorHAnsi" w:cstheme="majorBidi"/>
                <w:sz w:val="26"/>
                <w:szCs w:val="26"/>
              </w:rPr>
              <w:br/>
              <w:t xml:space="preserve">- Project scheduling, progress tracking, and risk monitoring using tools such as Jira or GitHub Projects. </w:t>
            </w:r>
            <w:r w:rsidRPr="00A942D4">
              <w:rPr>
                <w:rFonts w:asciiTheme="majorHAnsi" w:hAnsiTheme="majorHAnsi" w:cstheme="majorBidi"/>
                <w:sz w:val="26"/>
                <w:szCs w:val="26"/>
              </w:rPr>
              <w:br/>
              <w:t>- Writing and maintaining core project documentation (Project Plan, ConOps, Progress Reports).</w:t>
            </w:r>
          </w:p>
        </w:tc>
        <w:tc>
          <w:tcPr>
            <w:tcW w:w="2268" w:type="dxa"/>
            <w:vAlign w:val="center"/>
          </w:tcPr>
          <w:p w14:paraId="162E1265" w14:textId="762C1BC2" w:rsidR="00A9363F" w:rsidRPr="00A76C3F" w:rsidRDefault="00A9363F"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1–2 weeks</w:t>
            </w:r>
          </w:p>
        </w:tc>
      </w:tr>
      <w:tr w:rsidR="00A9363F" w:rsidRPr="00D52094" w14:paraId="162E126B" w14:textId="77777777" w:rsidTr="673968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67" w14:textId="059E0EA9" w:rsidR="00A9363F" w:rsidRPr="00A76C3F" w:rsidRDefault="00A9363F" w:rsidP="004672F1">
            <w:pPr>
              <w:spacing w:line="360" w:lineRule="auto"/>
              <w:jc w:val="both"/>
              <w:rPr>
                <w:rFonts w:asciiTheme="majorHAnsi" w:hAnsiTheme="majorHAnsi" w:cstheme="majorHAnsi"/>
                <w:sz w:val="26"/>
                <w:szCs w:val="26"/>
              </w:rPr>
            </w:pPr>
            <w:r w:rsidRPr="00A76C3F">
              <w:rPr>
                <w:rFonts w:asciiTheme="majorHAnsi" w:hAnsiTheme="majorHAnsi" w:cstheme="majorHAnsi"/>
                <w:sz w:val="26"/>
                <w:szCs w:val="26"/>
              </w:rPr>
              <w:t>UX/UI Designer</w:t>
            </w:r>
          </w:p>
        </w:tc>
        <w:tc>
          <w:tcPr>
            <w:tcW w:w="4907" w:type="dxa"/>
            <w:vAlign w:val="center"/>
          </w:tcPr>
          <w:p w14:paraId="162E1268" w14:textId="16EBFAAC" w:rsidR="00A9363F" w:rsidRPr="00A76C3F" w:rsidRDefault="00A942D4"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A942D4">
              <w:rPr>
                <w:rFonts w:asciiTheme="majorHAnsi" w:hAnsiTheme="majorHAnsi" w:cstheme="majorHAnsi"/>
                <w:sz w:val="26"/>
                <w:szCs w:val="26"/>
              </w:rPr>
              <w:t xml:space="preserve">- Designing UI/UX for 2D virtual environments and avatar-based interaction. </w:t>
            </w:r>
            <w:r w:rsidRPr="00A942D4">
              <w:rPr>
                <w:rFonts w:asciiTheme="majorHAnsi" w:hAnsiTheme="majorHAnsi" w:cstheme="majorHAnsi"/>
                <w:sz w:val="26"/>
                <w:szCs w:val="26"/>
              </w:rPr>
              <w:br/>
              <w:t xml:space="preserve">- Using Figma for wireframes, interactive prototypes, and workspace layouts. </w:t>
            </w:r>
            <w:r w:rsidRPr="00A942D4">
              <w:rPr>
                <w:rFonts w:asciiTheme="majorHAnsi" w:hAnsiTheme="majorHAnsi" w:cstheme="majorHAnsi"/>
                <w:sz w:val="26"/>
                <w:szCs w:val="26"/>
              </w:rPr>
              <w:br/>
              <w:t xml:space="preserve">- Usability testing and accessibility </w:t>
            </w:r>
            <w:r w:rsidRPr="00A942D4">
              <w:rPr>
                <w:rFonts w:asciiTheme="majorHAnsi" w:hAnsiTheme="majorHAnsi" w:cstheme="majorHAnsi"/>
                <w:sz w:val="26"/>
                <w:szCs w:val="26"/>
              </w:rPr>
              <w:lastRenderedPageBreak/>
              <w:t xml:space="preserve">considerations for web applications. </w:t>
            </w:r>
            <w:r w:rsidRPr="00A942D4">
              <w:rPr>
                <w:rFonts w:asciiTheme="majorHAnsi" w:hAnsiTheme="majorHAnsi" w:cstheme="majorHAnsi"/>
                <w:sz w:val="26"/>
                <w:szCs w:val="26"/>
              </w:rPr>
              <w:br/>
              <w:t>- Collaboration workflows with frontend developers.</w:t>
            </w:r>
          </w:p>
        </w:tc>
        <w:tc>
          <w:tcPr>
            <w:tcW w:w="2268" w:type="dxa"/>
            <w:vAlign w:val="center"/>
          </w:tcPr>
          <w:p w14:paraId="162E126A" w14:textId="091D939C" w:rsidR="00A9363F" w:rsidRPr="00A76C3F" w:rsidRDefault="00A942D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rPr>
              <w:lastRenderedPageBreak/>
              <w:t>2</w:t>
            </w:r>
            <w:r w:rsidR="00A9363F" w:rsidRPr="00A76C3F">
              <w:rPr>
                <w:rFonts w:asciiTheme="majorHAnsi" w:hAnsiTheme="majorHAnsi" w:cstheme="majorHAnsi"/>
                <w:sz w:val="26"/>
                <w:szCs w:val="26"/>
              </w:rPr>
              <w:t>–</w:t>
            </w:r>
            <w:r>
              <w:rPr>
                <w:rFonts w:asciiTheme="majorHAnsi" w:hAnsiTheme="majorHAnsi" w:cstheme="majorHAnsi"/>
                <w:sz w:val="26"/>
                <w:szCs w:val="26"/>
                <w:lang w:val="en-US"/>
              </w:rPr>
              <w:t>4</w:t>
            </w:r>
            <w:r w:rsidR="00A9363F" w:rsidRPr="00A76C3F">
              <w:rPr>
                <w:rFonts w:asciiTheme="majorHAnsi" w:hAnsiTheme="majorHAnsi" w:cstheme="majorHAnsi"/>
                <w:sz w:val="26"/>
                <w:szCs w:val="26"/>
              </w:rPr>
              <w:t xml:space="preserve"> weeks</w:t>
            </w:r>
          </w:p>
        </w:tc>
      </w:tr>
      <w:tr w:rsidR="00A9363F" w:rsidRPr="00D52094" w14:paraId="162E1270"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6C" w14:textId="1A9C5148" w:rsidR="00A9363F" w:rsidRPr="00A76C3F" w:rsidRDefault="00A942D4" w:rsidP="004672F1">
            <w:pPr>
              <w:spacing w:line="360" w:lineRule="auto"/>
              <w:jc w:val="both"/>
              <w:rPr>
                <w:rFonts w:asciiTheme="majorHAnsi" w:hAnsiTheme="majorHAnsi" w:cstheme="majorHAnsi"/>
                <w:sz w:val="26"/>
                <w:szCs w:val="26"/>
              </w:rPr>
            </w:pPr>
            <w:r w:rsidRPr="00A942D4">
              <w:rPr>
                <w:rFonts w:asciiTheme="majorHAnsi" w:hAnsiTheme="majorHAnsi" w:cstheme="majorHAnsi"/>
                <w:sz w:val="26"/>
                <w:szCs w:val="26"/>
              </w:rPr>
              <w:t>Software Architect</w:t>
            </w:r>
          </w:p>
        </w:tc>
        <w:tc>
          <w:tcPr>
            <w:tcW w:w="4907" w:type="dxa"/>
            <w:vAlign w:val="center"/>
          </w:tcPr>
          <w:p w14:paraId="162E126D" w14:textId="1E7E18D8" w:rsidR="00A9363F" w:rsidRPr="00A76C3F" w:rsidRDefault="00A942D4"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942D4">
              <w:rPr>
                <w:rFonts w:asciiTheme="majorHAnsi" w:hAnsiTheme="majorHAnsi" w:cstheme="majorHAnsi"/>
                <w:sz w:val="26"/>
                <w:szCs w:val="26"/>
              </w:rPr>
              <w:t xml:space="preserve">- Architecture design for distributed and realtime web systems. </w:t>
            </w:r>
            <w:r w:rsidRPr="00A942D4">
              <w:rPr>
                <w:rFonts w:asciiTheme="majorHAnsi" w:hAnsiTheme="majorHAnsi" w:cstheme="majorHAnsi"/>
                <w:sz w:val="26"/>
                <w:szCs w:val="26"/>
              </w:rPr>
              <w:br/>
              <w:t xml:space="preserve">- Designing service boundaries, data flow, and realtime communication patterns. </w:t>
            </w:r>
            <w:r w:rsidRPr="00A942D4">
              <w:rPr>
                <w:rFonts w:asciiTheme="majorHAnsi" w:hAnsiTheme="majorHAnsi" w:cstheme="majorHAnsi"/>
                <w:sz w:val="26"/>
                <w:szCs w:val="26"/>
              </w:rPr>
              <w:br/>
              <w:t>- Documenting architectural decisions and design specifications.</w:t>
            </w:r>
          </w:p>
        </w:tc>
        <w:tc>
          <w:tcPr>
            <w:tcW w:w="2268" w:type="dxa"/>
            <w:vAlign w:val="center"/>
          </w:tcPr>
          <w:p w14:paraId="162E126F" w14:textId="1A0CC3A6" w:rsidR="00A9363F" w:rsidRPr="00A76C3F" w:rsidRDefault="00A9363F"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2–4 weeks</w:t>
            </w:r>
          </w:p>
        </w:tc>
      </w:tr>
      <w:tr w:rsidR="00A9363F" w:rsidRPr="00D52094" w14:paraId="162E1275" w14:textId="77777777" w:rsidTr="673968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71" w14:textId="7C5079EC" w:rsidR="00A9363F" w:rsidRPr="00A76C3F" w:rsidRDefault="00A942D4" w:rsidP="004672F1">
            <w:pPr>
              <w:spacing w:line="360" w:lineRule="auto"/>
              <w:jc w:val="both"/>
              <w:rPr>
                <w:rFonts w:asciiTheme="majorHAnsi" w:hAnsiTheme="majorHAnsi" w:cstheme="majorHAnsi"/>
                <w:sz w:val="26"/>
                <w:szCs w:val="26"/>
              </w:rPr>
            </w:pPr>
            <w:r w:rsidRPr="00A942D4">
              <w:rPr>
                <w:rFonts w:asciiTheme="majorHAnsi" w:hAnsiTheme="majorHAnsi" w:cstheme="majorHAnsi"/>
                <w:sz w:val="26"/>
                <w:szCs w:val="26"/>
              </w:rPr>
              <w:t>Frontend Developer</w:t>
            </w:r>
          </w:p>
        </w:tc>
        <w:tc>
          <w:tcPr>
            <w:tcW w:w="49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42D4" w:rsidRPr="00A942D4" w14:paraId="243CC86A" w14:textId="77777777">
              <w:trPr>
                <w:tblCellSpacing w:w="15" w:type="dxa"/>
              </w:trPr>
              <w:tc>
                <w:tcPr>
                  <w:tcW w:w="0" w:type="auto"/>
                  <w:vAlign w:val="center"/>
                  <w:hideMark/>
                </w:tcPr>
                <w:p w14:paraId="32DB5AF2" w14:textId="77777777" w:rsidR="00A942D4" w:rsidRPr="00A942D4" w:rsidRDefault="00A942D4" w:rsidP="00A942D4">
                  <w:pPr>
                    <w:spacing w:line="360" w:lineRule="auto"/>
                    <w:jc w:val="both"/>
                    <w:rPr>
                      <w:rFonts w:asciiTheme="majorHAnsi" w:hAnsiTheme="majorHAnsi" w:cstheme="majorHAnsi"/>
                      <w:sz w:val="26"/>
                      <w:szCs w:val="26"/>
                    </w:rPr>
                  </w:pPr>
                </w:p>
              </w:tc>
            </w:tr>
          </w:tbl>
          <w:p w14:paraId="4AE13D75" w14:textId="77777777" w:rsidR="00A942D4" w:rsidRPr="00A942D4" w:rsidRDefault="00A942D4" w:rsidP="00A942D4">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1"/>
            </w:tblGrid>
            <w:tr w:rsidR="00A942D4" w:rsidRPr="00A942D4" w14:paraId="12885E80" w14:textId="77777777">
              <w:trPr>
                <w:tblCellSpacing w:w="15" w:type="dxa"/>
              </w:trPr>
              <w:tc>
                <w:tcPr>
                  <w:tcW w:w="0" w:type="auto"/>
                  <w:vAlign w:val="center"/>
                  <w:hideMark/>
                </w:tcPr>
                <w:p w14:paraId="3DFF9F20" w14:textId="77777777" w:rsidR="00A942D4" w:rsidRPr="00A942D4" w:rsidRDefault="00A942D4" w:rsidP="00A942D4">
                  <w:pPr>
                    <w:spacing w:line="360" w:lineRule="auto"/>
                    <w:jc w:val="both"/>
                    <w:rPr>
                      <w:rFonts w:asciiTheme="majorHAnsi" w:hAnsiTheme="majorHAnsi" w:cstheme="majorHAnsi"/>
                      <w:sz w:val="26"/>
                      <w:szCs w:val="26"/>
                    </w:rPr>
                  </w:pPr>
                  <w:r w:rsidRPr="00A942D4">
                    <w:rPr>
                      <w:rFonts w:asciiTheme="majorHAnsi" w:hAnsiTheme="majorHAnsi" w:cstheme="majorHAnsi"/>
                      <w:sz w:val="26"/>
                      <w:szCs w:val="26"/>
                    </w:rPr>
                    <w:t xml:space="preserve">- Advanced React fundamentals for interactive and realtime applications. </w:t>
                  </w:r>
                  <w:r w:rsidRPr="00A942D4">
                    <w:rPr>
                      <w:rFonts w:asciiTheme="majorHAnsi" w:hAnsiTheme="majorHAnsi" w:cstheme="majorHAnsi"/>
                      <w:sz w:val="26"/>
                      <w:szCs w:val="26"/>
                    </w:rPr>
                    <w:br/>
                    <w:t xml:space="preserve">- Rendering 2D environments and handling realtime state updates. </w:t>
                  </w:r>
                  <w:r w:rsidRPr="00A942D4">
                    <w:rPr>
                      <w:rFonts w:asciiTheme="majorHAnsi" w:hAnsiTheme="majorHAnsi" w:cstheme="majorHAnsi"/>
                      <w:sz w:val="26"/>
                      <w:szCs w:val="26"/>
                    </w:rPr>
                    <w:br/>
                    <w:t xml:space="preserve">- Integrating frontend with backend and realtime APIs. </w:t>
                  </w:r>
                  <w:r w:rsidRPr="00A942D4">
                    <w:rPr>
                      <w:rFonts w:asciiTheme="majorHAnsi" w:hAnsiTheme="majorHAnsi" w:cstheme="majorHAnsi"/>
                      <w:sz w:val="26"/>
                      <w:szCs w:val="26"/>
                    </w:rPr>
                    <w:br/>
                    <w:t>- Debugging and performance optimization for browser-based applications.</w:t>
                  </w:r>
                </w:p>
              </w:tc>
            </w:tr>
          </w:tbl>
          <w:p w14:paraId="162E1272" w14:textId="4A9E381C" w:rsidR="00A9363F" w:rsidRPr="00A76C3F" w:rsidRDefault="00A9363F"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p>
        </w:tc>
        <w:tc>
          <w:tcPr>
            <w:tcW w:w="2268" w:type="dxa"/>
            <w:vAlign w:val="center"/>
          </w:tcPr>
          <w:p w14:paraId="162E1274" w14:textId="2A65B0D1" w:rsidR="00A9363F" w:rsidRPr="00A942D4" w:rsidRDefault="00A942D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3-4 weeks</w:t>
            </w:r>
          </w:p>
        </w:tc>
      </w:tr>
      <w:tr w:rsidR="00A9363F" w:rsidRPr="00D52094" w14:paraId="162E127A"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76" w14:textId="3AAEAE05" w:rsidR="00A9363F" w:rsidRPr="00A76C3F" w:rsidRDefault="00A942D4" w:rsidP="004672F1">
            <w:pPr>
              <w:spacing w:line="360" w:lineRule="auto"/>
              <w:jc w:val="both"/>
              <w:rPr>
                <w:rFonts w:asciiTheme="majorHAnsi" w:hAnsiTheme="majorHAnsi" w:cstheme="majorHAnsi"/>
                <w:sz w:val="26"/>
                <w:szCs w:val="26"/>
              </w:rPr>
            </w:pPr>
            <w:r w:rsidRPr="00A942D4">
              <w:rPr>
                <w:rFonts w:asciiTheme="majorHAnsi" w:hAnsiTheme="majorHAnsi" w:cstheme="majorHAnsi"/>
                <w:sz w:val="26"/>
                <w:szCs w:val="26"/>
              </w:rPr>
              <w:t>Backend / Realtime Developer</w:t>
            </w:r>
          </w:p>
        </w:tc>
        <w:tc>
          <w:tcPr>
            <w:tcW w:w="4907" w:type="dxa"/>
            <w:vAlign w:val="center"/>
          </w:tcPr>
          <w:p w14:paraId="162E1277" w14:textId="0D8F53E8" w:rsidR="00A9363F" w:rsidRPr="00A76C3F" w:rsidRDefault="00DB4583"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DB4583">
              <w:rPr>
                <w:rFonts w:asciiTheme="majorHAnsi" w:hAnsiTheme="majorHAnsi" w:cstheme="majorHAnsi"/>
                <w:sz w:val="26"/>
                <w:szCs w:val="26"/>
              </w:rPr>
              <w:t xml:space="preserve">- Backend development for realtime systems using Node.js or equivalent platforms. </w:t>
            </w:r>
            <w:r w:rsidRPr="00DB4583">
              <w:rPr>
                <w:rFonts w:asciiTheme="majorHAnsi" w:hAnsiTheme="majorHAnsi" w:cstheme="majorHAnsi"/>
                <w:sz w:val="26"/>
                <w:szCs w:val="26"/>
              </w:rPr>
              <w:br/>
              <w:t xml:space="preserve">- Implementing WebSocket or similar realtime communication mechanisms. </w:t>
            </w:r>
            <w:r w:rsidRPr="00DB4583">
              <w:rPr>
                <w:rFonts w:asciiTheme="majorHAnsi" w:hAnsiTheme="majorHAnsi" w:cstheme="majorHAnsi"/>
                <w:sz w:val="26"/>
                <w:szCs w:val="26"/>
              </w:rPr>
              <w:br/>
              <w:t>- Designing APIs for presence synchronization and session management.</w:t>
            </w:r>
          </w:p>
        </w:tc>
        <w:tc>
          <w:tcPr>
            <w:tcW w:w="2268" w:type="dxa"/>
            <w:vAlign w:val="center"/>
          </w:tcPr>
          <w:p w14:paraId="162E1279" w14:textId="5AFBCBFD" w:rsidR="00A9363F" w:rsidRPr="00A76C3F" w:rsidRDefault="00A9363F"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3–5 weeks</w:t>
            </w:r>
          </w:p>
        </w:tc>
      </w:tr>
      <w:tr w:rsidR="00A9363F" w:rsidRPr="00D52094" w14:paraId="162E127F" w14:textId="77777777" w:rsidTr="673968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7B" w14:textId="6B8EEF7B" w:rsidR="00A9363F" w:rsidRPr="00A76C3F" w:rsidRDefault="00DB4583" w:rsidP="004672F1">
            <w:pPr>
              <w:spacing w:line="360" w:lineRule="auto"/>
              <w:jc w:val="both"/>
              <w:rPr>
                <w:rFonts w:asciiTheme="majorHAnsi" w:hAnsiTheme="majorHAnsi" w:cstheme="majorHAnsi"/>
                <w:sz w:val="26"/>
                <w:szCs w:val="26"/>
              </w:rPr>
            </w:pPr>
            <w:r w:rsidRPr="00DB4583">
              <w:rPr>
                <w:rFonts w:asciiTheme="majorHAnsi" w:hAnsiTheme="majorHAnsi" w:cstheme="majorHAnsi"/>
                <w:sz w:val="26"/>
                <w:szCs w:val="26"/>
              </w:rPr>
              <w:t>Audio/Video Engineer</w:t>
            </w:r>
          </w:p>
        </w:tc>
        <w:tc>
          <w:tcPr>
            <w:tcW w:w="4907" w:type="dxa"/>
            <w:vAlign w:val="center"/>
          </w:tcPr>
          <w:p w14:paraId="162E127C" w14:textId="4A1804A1" w:rsidR="00A9363F" w:rsidRPr="00A76C3F" w:rsidRDefault="00DB4583" w:rsidP="004672F1">
            <w:pPr>
              <w:spacing w:line="360" w:lineRule="auto"/>
              <w:jc w:val="both"/>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DB4583">
              <w:rPr>
                <w:rFonts w:asciiTheme="majorHAnsi" w:hAnsiTheme="majorHAnsi" w:cstheme="majorHAnsi"/>
                <w:sz w:val="26"/>
                <w:szCs w:val="26"/>
              </w:rPr>
              <w:t xml:space="preserve">- Fundamentals of WebRTC and media communication. </w:t>
            </w:r>
            <w:r w:rsidRPr="00DB4583">
              <w:rPr>
                <w:rFonts w:asciiTheme="majorHAnsi" w:hAnsiTheme="majorHAnsi" w:cstheme="majorHAnsi"/>
                <w:sz w:val="26"/>
                <w:szCs w:val="26"/>
              </w:rPr>
              <w:br/>
              <w:t xml:space="preserve">- Implementing signaling, connection management, and media streams. </w:t>
            </w:r>
            <w:r w:rsidRPr="00DB4583">
              <w:rPr>
                <w:rFonts w:asciiTheme="majorHAnsi" w:hAnsiTheme="majorHAnsi" w:cstheme="majorHAnsi"/>
                <w:sz w:val="26"/>
                <w:szCs w:val="26"/>
              </w:rPr>
              <w:br/>
              <w:t xml:space="preserve">- Understanding proximity-based or spatial </w:t>
            </w:r>
            <w:r w:rsidRPr="00DB4583">
              <w:rPr>
                <w:rFonts w:asciiTheme="majorHAnsi" w:hAnsiTheme="majorHAnsi" w:cstheme="majorHAnsi"/>
                <w:sz w:val="26"/>
                <w:szCs w:val="26"/>
              </w:rPr>
              <w:lastRenderedPageBreak/>
              <w:t xml:space="preserve">audio/video behavior. </w:t>
            </w:r>
            <w:r w:rsidRPr="00DB4583">
              <w:rPr>
                <w:rFonts w:asciiTheme="majorHAnsi" w:hAnsiTheme="majorHAnsi" w:cstheme="majorHAnsi"/>
                <w:sz w:val="26"/>
                <w:szCs w:val="26"/>
              </w:rPr>
              <w:br/>
              <w:t>- Monitoring and optimizing media performance.</w:t>
            </w:r>
          </w:p>
        </w:tc>
        <w:tc>
          <w:tcPr>
            <w:tcW w:w="2268" w:type="dxa"/>
            <w:vAlign w:val="center"/>
          </w:tcPr>
          <w:p w14:paraId="162E127E" w14:textId="7F76DBFC" w:rsidR="00A9363F" w:rsidRPr="00A76C3F" w:rsidRDefault="00A9363F"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lastRenderedPageBreak/>
              <w:t>3–4 weeks</w:t>
            </w:r>
          </w:p>
        </w:tc>
      </w:tr>
      <w:tr w:rsidR="00A9363F" w:rsidRPr="00D52094" w14:paraId="162E1284" w14:textId="77777777" w:rsidTr="67396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62E1280" w14:textId="1593C439" w:rsidR="00A9363F" w:rsidRPr="00A76C3F" w:rsidRDefault="00DB4583" w:rsidP="004672F1">
            <w:pPr>
              <w:spacing w:line="360" w:lineRule="auto"/>
              <w:jc w:val="both"/>
              <w:rPr>
                <w:rFonts w:asciiTheme="majorHAnsi" w:hAnsiTheme="majorHAnsi" w:cstheme="majorHAnsi"/>
                <w:sz w:val="26"/>
                <w:szCs w:val="26"/>
              </w:rPr>
            </w:pPr>
            <w:r w:rsidRPr="00DB4583">
              <w:rPr>
                <w:rFonts w:asciiTheme="majorHAnsi" w:hAnsiTheme="majorHAnsi" w:cstheme="majorHAnsi"/>
                <w:sz w:val="26"/>
                <w:szCs w:val="26"/>
              </w:rPr>
              <w:t>Tester / QA Engineer</w:t>
            </w:r>
          </w:p>
        </w:tc>
        <w:tc>
          <w:tcPr>
            <w:tcW w:w="4907" w:type="dxa"/>
            <w:vAlign w:val="center"/>
          </w:tcPr>
          <w:p w14:paraId="162E1281" w14:textId="44A648F3" w:rsidR="00A9363F" w:rsidRPr="00A76C3F" w:rsidRDefault="00DB4583" w:rsidP="004672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DB4583">
              <w:rPr>
                <w:rFonts w:asciiTheme="majorHAnsi" w:hAnsiTheme="majorHAnsi" w:cstheme="majorHAnsi"/>
                <w:sz w:val="26"/>
                <w:szCs w:val="26"/>
              </w:rPr>
              <w:t xml:space="preserve">- Testing strategies for web-based and realtime systems. </w:t>
            </w:r>
            <w:r w:rsidRPr="00DB4583">
              <w:rPr>
                <w:rFonts w:asciiTheme="majorHAnsi" w:hAnsiTheme="majorHAnsi" w:cstheme="majorHAnsi"/>
                <w:sz w:val="26"/>
                <w:szCs w:val="26"/>
              </w:rPr>
              <w:br/>
              <w:t xml:space="preserve">- Designing and executing functional, integration, performance, and usability tests. </w:t>
            </w:r>
            <w:r w:rsidRPr="00DB4583">
              <w:rPr>
                <w:rFonts w:asciiTheme="majorHAnsi" w:hAnsiTheme="majorHAnsi" w:cstheme="majorHAnsi"/>
                <w:sz w:val="26"/>
                <w:szCs w:val="26"/>
              </w:rPr>
              <w:br/>
              <w:t xml:space="preserve">- Testing realtime synchronization and audio/video stability. </w:t>
            </w:r>
            <w:r w:rsidRPr="00DB4583">
              <w:rPr>
                <w:rFonts w:asciiTheme="majorHAnsi" w:hAnsiTheme="majorHAnsi" w:cstheme="majorHAnsi"/>
                <w:sz w:val="26"/>
                <w:szCs w:val="26"/>
              </w:rPr>
              <w:br/>
              <w:t>- Writing test documentation and defect reports.</w:t>
            </w:r>
          </w:p>
        </w:tc>
        <w:tc>
          <w:tcPr>
            <w:tcW w:w="2268" w:type="dxa"/>
            <w:vAlign w:val="center"/>
          </w:tcPr>
          <w:p w14:paraId="162E1283" w14:textId="6DF0EF27" w:rsidR="00A9363F" w:rsidRPr="00A76C3F" w:rsidRDefault="00A9363F"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76C3F">
              <w:rPr>
                <w:rFonts w:asciiTheme="majorHAnsi" w:hAnsiTheme="majorHAnsi" w:cstheme="majorHAnsi"/>
                <w:sz w:val="26"/>
                <w:szCs w:val="26"/>
              </w:rPr>
              <w:t>2–3 weeks</w:t>
            </w:r>
          </w:p>
        </w:tc>
      </w:tr>
    </w:tbl>
    <w:p w14:paraId="162E1296" w14:textId="5D9E74C1" w:rsidR="00FB6AE4" w:rsidRPr="00EA7949" w:rsidRDefault="00CB27B6" w:rsidP="004672F1">
      <w:pPr>
        <w:pStyle w:val="Caption"/>
        <w:spacing w:line="360" w:lineRule="auto"/>
        <w:jc w:val="center"/>
        <w:rPr>
          <w:rFonts w:asciiTheme="majorHAnsi" w:hAnsiTheme="majorHAnsi" w:cstheme="majorHAnsi"/>
          <w:b w:val="0"/>
          <w:i/>
          <w:sz w:val="26"/>
          <w:szCs w:val="26"/>
        </w:rPr>
      </w:pPr>
      <w:bookmarkStart w:id="37" w:name="_Toc192504660"/>
      <w:r w:rsidRPr="00EA7949">
        <w:rPr>
          <w:rFonts w:asciiTheme="majorHAnsi" w:hAnsiTheme="majorHAnsi" w:cstheme="majorHAnsi"/>
          <w:b w:val="0"/>
          <w:i/>
          <w:color w:val="000000" w:themeColor="text1"/>
          <w:sz w:val="26"/>
          <w:szCs w:val="26"/>
        </w:rPr>
        <w:t xml:space="preserve">TABLE </w:t>
      </w:r>
      <w:r w:rsidR="00C06659" w:rsidRPr="00EA7949">
        <w:rPr>
          <w:rFonts w:asciiTheme="majorHAnsi" w:hAnsiTheme="majorHAnsi" w:cstheme="majorHAnsi"/>
          <w:b w:val="0"/>
          <w:i/>
          <w:color w:val="000000" w:themeColor="text1"/>
          <w:sz w:val="26"/>
          <w:szCs w:val="26"/>
        </w:rPr>
        <w:fldChar w:fldCharType="begin"/>
      </w:r>
      <w:r w:rsidR="00C06659" w:rsidRPr="00CB27B6">
        <w:rPr>
          <w:noProof/>
          <w:color w:val="000000" w:themeColor="text1"/>
          <w:sz w:val="22"/>
          <w:szCs w:val="22"/>
        </w:rPr>
        <w:instrText xml:space="preserve"> SEQ Table \* ARABIC </w:instrText>
      </w:r>
      <w:r w:rsidR="00C06659" w:rsidRPr="00EA7949">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6</w:t>
      </w:r>
      <w:r w:rsidR="00C06659" w:rsidRPr="00EA7949">
        <w:rPr>
          <w:rFonts w:asciiTheme="majorHAnsi" w:hAnsiTheme="majorHAnsi" w:cstheme="majorHAnsi"/>
          <w:b w:val="0"/>
          <w:i/>
          <w:color w:val="000000" w:themeColor="text1"/>
          <w:sz w:val="26"/>
          <w:szCs w:val="26"/>
        </w:rPr>
        <w:fldChar w:fldCharType="end"/>
      </w:r>
      <w:r w:rsidR="00C66BE7" w:rsidRPr="00EA7949">
        <w:rPr>
          <w:rFonts w:asciiTheme="majorHAnsi" w:hAnsiTheme="majorHAnsi" w:cstheme="majorHAnsi"/>
          <w:b w:val="0"/>
          <w:bCs w:val="0"/>
          <w:i/>
          <w:iCs/>
          <w:noProof/>
          <w:color w:val="000000" w:themeColor="text1"/>
          <w:sz w:val="26"/>
          <w:szCs w:val="26"/>
          <w:lang w:val="en-US"/>
        </w:rPr>
        <w:t>:</w:t>
      </w:r>
      <w:r w:rsidRPr="00EA7949">
        <w:rPr>
          <w:rFonts w:asciiTheme="majorHAnsi" w:hAnsiTheme="majorHAnsi" w:cstheme="majorHAnsi"/>
          <w:b w:val="0"/>
          <w:i/>
          <w:color w:val="000000" w:themeColor="text1"/>
          <w:sz w:val="26"/>
          <w:szCs w:val="26"/>
        </w:rPr>
        <w:t xml:space="preserve"> TRAINING NEEDS</w:t>
      </w:r>
      <w:bookmarkEnd w:id="37"/>
      <w:r w:rsidR="00FB6AE4" w:rsidRPr="00EA7949">
        <w:rPr>
          <w:rFonts w:asciiTheme="majorHAnsi" w:hAnsiTheme="majorHAnsi" w:cstheme="majorHAnsi"/>
          <w:b w:val="0"/>
          <w:i/>
          <w:sz w:val="26"/>
          <w:szCs w:val="26"/>
        </w:rPr>
        <w:br w:type="page"/>
      </w:r>
    </w:p>
    <w:p w14:paraId="162E1297" w14:textId="42374751" w:rsidR="00E40D8A" w:rsidRPr="00AA4C8A" w:rsidRDefault="00EA589E" w:rsidP="26587505">
      <w:pPr>
        <w:pStyle w:val="Heading1"/>
        <w:spacing w:line="360" w:lineRule="auto"/>
        <w:jc w:val="center"/>
        <w:rPr>
          <w:rFonts w:asciiTheme="majorHAnsi" w:hAnsiTheme="majorHAnsi" w:cstheme="majorBidi"/>
          <w:caps/>
          <w:smallCaps w:val="0"/>
          <w:sz w:val="30"/>
          <w:szCs w:val="30"/>
        </w:rPr>
      </w:pPr>
      <w:bookmarkStart w:id="38" w:name="_Toc192501083"/>
      <w:bookmarkStart w:id="39" w:name="_Toc1919494702"/>
      <w:r w:rsidRPr="10A28C1F">
        <w:rPr>
          <w:rFonts w:asciiTheme="majorHAnsi" w:hAnsiTheme="majorHAnsi" w:cstheme="majorBidi"/>
          <w:smallCaps w:val="0"/>
          <w:sz w:val="30"/>
          <w:szCs w:val="30"/>
          <w:lang w:val="en-US"/>
        </w:rPr>
        <w:lastRenderedPageBreak/>
        <w:t>III</w:t>
      </w:r>
      <w:r w:rsidR="00E40D8A" w:rsidRPr="10A28C1F">
        <w:rPr>
          <w:rFonts w:asciiTheme="majorHAnsi" w:hAnsiTheme="majorHAnsi" w:cstheme="majorBidi"/>
          <w:smallCaps w:val="0"/>
          <w:sz w:val="30"/>
          <w:szCs w:val="30"/>
        </w:rPr>
        <w:t xml:space="preserve">. </w:t>
      </w:r>
      <w:r w:rsidR="00AE3AA1" w:rsidRPr="10A28C1F">
        <w:rPr>
          <w:rFonts w:asciiTheme="majorHAnsi" w:hAnsiTheme="majorHAnsi" w:cstheme="majorBidi"/>
          <w:smallCaps w:val="0"/>
          <w:noProof/>
          <w:sz w:val="30"/>
          <w:szCs w:val="30"/>
        </w:rPr>
        <w:t>PROJECT SCHEDULE</w:t>
      </w:r>
      <w:bookmarkEnd w:id="38"/>
      <w:bookmarkEnd w:id="39"/>
    </w:p>
    <w:p w14:paraId="217C00AB" w14:textId="0688EA7B" w:rsidR="008F4F15" w:rsidRPr="00750BB0" w:rsidRDefault="00E32320" w:rsidP="26587505">
      <w:pPr>
        <w:pStyle w:val="Heading2"/>
        <w:spacing w:line="360" w:lineRule="auto"/>
        <w:jc w:val="both"/>
        <w:rPr>
          <w:rFonts w:asciiTheme="majorHAnsi" w:hAnsiTheme="majorHAnsi" w:cstheme="majorBidi"/>
          <w:caps/>
          <w:smallCaps w:val="0"/>
          <w:sz w:val="26"/>
          <w:szCs w:val="26"/>
        </w:rPr>
      </w:pPr>
      <w:bookmarkStart w:id="40" w:name="_Toc192501084"/>
      <w:bookmarkStart w:id="41" w:name="_Toc1384530462"/>
      <w:r w:rsidRPr="10A28C1F">
        <w:rPr>
          <w:rFonts w:asciiTheme="majorHAnsi" w:hAnsiTheme="majorHAnsi" w:cstheme="majorBidi"/>
          <w:caps/>
          <w:noProof/>
          <w:sz w:val="26"/>
          <w:szCs w:val="26"/>
          <w:lang w:val="en-US"/>
        </w:rPr>
        <w:t>1</w:t>
      </w:r>
      <w:r w:rsidR="00770A81" w:rsidRPr="10A28C1F">
        <w:rPr>
          <w:rFonts w:asciiTheme="majorHAnsi" w:hAnsiTheme="majorHAnsi" w:cstheme="majorBidi"/>
          <w:smallCaps w:val="0"/>
          <w:noProof/>
          <w:sz w:val="26"/>
          <w:szCs w:val="26"/>
        </w:rPr>
        <w:t>. PROJECT DEVELOPMENT METHODOLOGY</w:t>
      </w:r>
      <w:bookmarkEnd w:id="40"/>
      <w:bookmarkEnd w:id="41"/>
    </w:p>
    <w:p w14:paraId="13AC547B" w14:textId="77777777" w:rsidR="005237DE" w:rsidRPr="005237DE" w:rsidRDefault="005237DE" w:rsidP="005237DE">
      <w:pPr>
        <w:keepNext/>
        <w:spacing w:line="360" w:lineRule="auto"/>
        <w:jc w:val="both"/>
        <w:rPr>
          <w:rFonts w:asciiTheme="majorHAnsi" w:hAnsiTheme="majorHAnsi" w:cstheme="majorBidi"/>
          <w:sz w:val="26"/>
          <w:szCs w:val="26"/>
        </w:rPr>
      </w:pPr>
      <w:r w:rsidRPr="005237DE">
        <w:rPr>
          <w:rFonts w:asciiTheme="majorHAnsi" w:hAnsiTheme="majorHAnsi" w:cstheme="majorBidi"/>
          <w:sz w:val="26"/>
          <w:szCs w:val="26"/>
        </w:rPr>
        <w:t xml:space="preserve">The virtual workspace project inspired by the Gather model adopts a </w:t>
      </w:r>
      <w:r w:rsidRPr="005237DE">
        <w:rPr>
          <w:rFonts w:asciiTheme="majorHAnsi" w:hAnsiTheme="majorHAnsi" w:cstheme="majorBidi"/>
          <w:b/>
          <w:bCs/>
          <w:sz w:val="26"/>
          <w:szCs w:val="26"/>
        </w:rPr>
        <w:t>Plan-Driven development methodology with controlled iteration</w:t>
      </w:r>
      <w:r w:rsidRPr="005237DE">
        <w:rPr>
          <w:rFonts w:asciiTheme="majorHAnsi" w:hAnsiTheme="majorHAnsi" w:cstheme="majorBidi"/>
          <w:sz w:val="26"/>
          <w:szCs w:val="26"/>
        </w:rPr>
        <w:t xml:space="preserve">, utilizing a structured and predictive approach to ensure comprehensive planning, detailed documentation, and disciplined execution. This methodology is selected to align with the project’s constraints, including a limited team size, fixed academic milestones, and the requirement to deliver a stable </w:t>
      </w:r>
      <w:r w:rsidRPr="005237DE">
        <w:rPr>
          <w:rFonts w:asciiTheme="majorHAnsi" w:hAnsiTheme="majorHAnsi" w:cstheme="majorBidi"/>
          <w:b/>
          <w:bCs/>
          <w:sz w:val="26"/>
          <w:szCs w:val="26"/>
        </w:rPr>
        <w:t>Minimum Viable Product (MVP)</w:t>
      </w:r>
      <w:r w:rsidRPr="005237DE">
        <w:rPr>
          <w:rFonts w:asciiTheme="majorHAnsi" w:hAnsiTheme="majorHAnsi" w:cstheme="majorBidi"/>
          <w:sz w:val="26"/>
          <w:szCs w:val="26"/>
        </w:rPr>
        <w:t xml:space="preserve"> within the defined project timeline.</w:t>
      </w:r>
    </w:p>
    <w:p w14:paraId="5531BECF" w14:textId="77777777" w:rsidR="005237DE" w:rsidRPr="005237DE" w:rsidRDefault="005237DE" w:rsidP="005237DE">
      <w:pPr>
        <w:keepNext/>
        <w:spacing w:line="360" w:lineRule="auto"/>
        <w:jc w:val="both"/>
        <w:rPr>
          <w:rFonts w:asciiTheme="majorHAnsi" w:hAnsiTheme="majorHAnsi" w:cstheme="majorBidi"/>
          <w:sz w:val="26"/>
          <w:szCs w:val="26"/>
        </w:rPr>
      </w:pPr>
      <w:r w:rsidRPr="005237DE">
        <w:rPr>
          <w:rFonts w:asciiTheme="majorHAnsi" w:hAnsiTheme="majorHAnsi" w:cstheme="majorBidi"/>
          <w:sz w:val="26"/>
          <w:szCs w:val="26"/>
        </w:rPr>
        <w:t xml:space="preserve">The Plan-Driven approach is implemented using the </w:t>
      </w:r>
      <w:r w:rsidRPr="005237DE">
        <w:rPr>
          <w:rFonts w:asciiTheme="majorHAnsi" w:hAnsiTheme="majorHAnsi" w:cstheme="majorBidi"/>
          <w:b/>
          <w:bCs/>
          <w:sz w:val="26"/>
          <w:szCs w:val="26"/>
        </w:rPr>
        <w:t>Incremental Model</w:t>
      </w:r>
      <w:r w:rsidRPr="005237DE">
        <w:rPr>
          <w:rFonts w:asciiTheme="majorHAnsi" w:hAnsiTheme="majorHAnsi" w:cstheme="majorBidi"/>
          <w:sz w:val="26"/>
          <w:szCs w:val="26"/>
        </w:rPr>
        <w:t xml:space="preserve"> as the delivery strategy. Under this model, the system is developed and delivered through a series of well-defined functional increments, each increment being fully planned, implemented, tested, and reviewed before proceeding to the next. This approach is particularly suitable for a real-time and interactive system such as a virtual workspace platform.</w:t>
      </w:r>
    </w:p>
    <w:p w14:paraId="336B8CBF" w14:textId="2FA8A25B" w:rsidR="00C3071B" w:rsidRPr="002D6AFD" w:rsidRDefault="00C3071B" w:rsidP="004672F1">
      <w:pPr>
        <w:keepNext/>
        <w:spacing w:line="360" w:lineRule="auto"/>
        <w:jc w:val="both"/>
        <w:rPr>
          <w:rFonts w:asciiTheme="majorHAnsi" w:hAnsiTheme="majorHAnsi" w:cstheme="majorHAnsi"/>
          <w:sz w:val="26"/>
          <w:szCs w:val="26"/>
        </w:rPr>
      </w:pPr>
    </w:p>
    <w:p w14:paraId="7F9F827C" w14:textId="496A91B7" w:rsidR="00C3071B" w:rsidRPr="002D6AFD" w:rsidRDefault="00D20961" w:rsidP="004672F1">
      <w:pPr>
        <w:pStyle w:val="Caption"/>
        <w:keepNext/>
        <w:spacing w:line="360" w:lineRule="auto"/>
        <w:jc w:val="center"/>
        <w:rPr>
          <w:rFonts w:asciiTheme="majorHAnsi" w:hAnsiTheme="majorHAnsi" w:cstheme="majorHAnsi"/>
          <w:sz w:val="26"/>
          <w:szCs w:val="26"/>
        </w:rPr>
      </w:pPr>
      <w:r>
        <w:rPr>
          <w:noProof/>
        </w:rPr>
        <w:drawing>
          <wp:inline distT="0" distB="0" distL="0" distR="0" wp14:anchorId="65D3CC63" wp14:editId="72A45ABE">
            <wp:extent cx="5731510" cy="2191385"/>
            <wp:effectExtent l="0" t="0" r="2540" b="0"/>
            <wp:docPr id="878261809" name="Picture 4" descr="Systems Analysis - Other Life Cycl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stems Analysis - Other Life Cycle Model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91385"/>
                    </a:xfrm>
                    <a:prstGeom prst="rect">
                      <a:avLst/>
                    </a:prstGeom>
                    <a:noFill/>
                    <a:ln>
                      <a:noFill/>
                    </a:ln>
                  </pic:spPr>
                </pic:pic>
              </a:graphicData>
            </a:graphic>
          </wp:inline>
        </w:drawing>
      </w:r>
    </w:p>
    <w:p w14:paraId="162E129A" w14:textId="62B82E69" w:rsidR="00FC4A27" w:rsidRPr="00E145EF" w:rsidRDefault="00E23753" w:rsidP="004672F1">
      <w:pPr>
        <w:pStyle w:val="Caption"/>
        <w:spacing w:line="360" w:lineRule="auto"/>
        <w:jc w:val="center"/>
        <w:rPr>
          <w:rFonts w:asciiTheme="majorHAnsi" w:hAnsiTheme="majorHAnsi" w:cstheme="majorHAnsi"/>
          <w:b w:val="0"/>
          <w:i/>
          <w:color w:val="000000" w:themeColor="text1"/>
          <w:sz w:val="26"/>
          <w:szCs w:val="26"/>
        </w:rPr>
      </w:pPr>
      <w:bookmarkStart w:id="42" w:name="_Toc192494968"/>
      <w:bookmarkStart w:id="43" w:name="_Toc198252108"/>
      <w:bookmarkStart w:id="44" w:name="_Toc198252135"/>
      <w:r w:rsidRPr="00E145EF">
        <w:rPr>
          <w:rFonts w:asciiTheme="majorHAnsi" w:hAnsiTheme="majorHAnsi" w:cstheme="majorHAnsi"/>
          <w:b w:val="0"/>
          <w:i/>
          <w:color w:val="000000" w:themeColor="text1"/>
          <w:sz w:val="26"/>
          <w:szCs w:val="26"/>
        </w:rPr>
        <w:t xml:space="preserve">FIGURE </w:t>
      </w:r>
      <w:r w:rsidR="00C3071B" w:rsidRPr="00E145EF">
        <w:rPr>
          <w:rFonts w:asciiTheme="majorHAnsi" w:hAnsiTheme="majorHAnsi" w:cstheme="majorHAnsi"/>
          <w:b w:val="0"/>
          <w:i/>
          <w:color w:val="000000" w:themeColor="text1"/>
          <w:sz w:val="26"/>
          <w:szCs w:val="26"/>
        </w:rPr>
        <w:fldChar w:fldCharType="begin"/>
      </w:r>
      <w:r w:rsidR="00C3071B" w:rsidRPr="00C3071B">
        <w:rPr>
          <w:color w:val="000000" w:themeColor="text1"/>
          <w:sz w:val="22"/>
          <w:szCs w:val="22"/>
        </w:rPr>
        <w:instrText xml:space="preserve"> SEQ Figure \* ARABIC </w:instrText>
      </w:r>
      <w:r w:rsidR="00C3071B" w:rsidRPr="00E145EF">
        <w:rPr>
          <w:rFonts w:asciiTheme="majorHAnsi" w:hAnsiTheme="majorHAnsi" w:cstheme="majorHAnsi"/>
          <w:b w:val="0"/>
          <w:i/>
          <w:color w:val="000000" w:themeColor="text1"/>
          <w:sz w:val="26"/>
          <w:szCs w:val="26"/>
        </w:rPr>
        <w:fldChar w:fldCharType="separate"/>
      </w:r>
      <w:r w:rsidRPr="00E145EF">
        <w:rPr>
          <w:rFonts w:asciiTheme="majorHAnsi" w:hAnsiTheme="majorHAnsi" w:cstheme="majorHAnsi"/>
          <w:b w:val="0"/>
          <w:i/>
          <w:color w:val="000000" w:themeColor="text1"/>
          <w:sz w:val="26"/>
          <w:szCs w:val="26"/>
        </w:rPr>
        <w:t>3</w:t>
      </w:r>
      <w:r w:rsidR="00C3071B" w:rsidRPr="00E145EF">
        <w:rPr>
          <w:rFonts w:asciiTheme="majorHAnsi" w:hAnsiTheme="majorHAnsi" w:cstheme="majorHAnsi"/>
          <w:b w:val="0"/>
          <w:i/>
          <w:color w:val="000000" w:themeColor="text1"/>
          <w:sz w:val="26"/>
          <w:szCs w:val="26"/>
        </w:rPr>
        <w:fldChar w:fldCharType="end"/>
      </w:r>
      <w:r w:rsidRPr="00E145EF">
        <w:rPr>
          <w:rFonts w:asciiTheme="majorHAnsi" w:hAnsiTheme="majorHAnsi" w:cstheme="majorHAnsi"/>
          <w:b w:val="0"/>
          <w:bCs w:val="0"/>
          <w:i/>
          <w:iCs/>
          <w:color w:val="000000" w:themeColor="text1"/>
          <w:sz w:val="26"/>
          <w:szCs w:val="26"/>
          <w:lang w:val="en-US"/>
        </w:rPr>
        <w:t>:</w:t>
      </w:r>
      <w:r>
        <w:rPr>
          <w:rFonts w:asciiTheme="majorHAnsi" w:hAnsiTheme="majorHAnsi" w:cstheme="majorHAnsi"/>
          <w:b w:val="0"/>
          <w:i/>
          <w:color w:val="000000" w:themeColor="text1"/>
          <w:sz w:val="26"/>
          <w:szCs w:val="26"/>
          <w:lang w:val="en-US"/>
        </w:rPr>
        <w:t xml:space="preserve"> INCREMENTAL </w:t>
      </w:r>
      <w:bookmarkEnd w:id="42"/>
      <w:r>
        <w:rPr>
          <w:rFonts w:asciiTheme="majorHAnsi" w:hAnsiTheme="majorHAnsi" w:cstheme="majorHAnsi"/>
          <w:b w:val="0"/>
          <w:i/>
          <w:color w:val="000000" w:themeColor="text1"/>
          <w:sz w:val="26"/>
          <w:szCs w:val="26"/>
          <w:lang w:val="en-US"/>
        </w:rPr>
        <w:t>MODEL</w:t>
      </w:r>
      <w:bookmarkEnd w:id="43"/>
      <w:bookmarkEnd w:id="44"/>
    </w:p>
    <w:p w14:paraId="7BC3E886" w14:textId="12D95AF3" w:rsidR="00E51E72" w:rsidRPr="002D6AFD" w:rsidRDefault="00E51E72" w:rsidP="004672F1">
      <w:pPr>
        <w:spacing w:line="360" w:lineRule="auto"/>
        <w:jc w:val="both"/>
        <w:rPr>
          <w:rFonts w:asciiTheme="majorHAnsi" w:hAnsiTheme="majorHAnsi" w:cstheme="majorHAnsi"/>
          <w:b/>
          <w:sz w:val="26"/>
          <w:szCs w:val="26"/>
        </w:rPr>
      </w:pPr>
      <w:r w:rsidRPr="002D6AFD">
        <w:rPr>
          <w:rFonts w:asciiTheme="majorHAnsi" w:hAnsiTheme="majorHAnsi" w:cstheme="majorHAnsi"/>
          <w:b/>
          <w:sz w:val="26"/>
          <w:szCs w:val="26"/>
        </w:rPr>
        <w:t xml:space="preserve">Why </w:t>
      </w:r>
      <w:r w:rsidR="00D80E7D">
        <w:rPr>
          <w:rFonts w:asciiTheme="majorHAnsi" w:hAnsiTheme="majorHAnsi" w:cstheme="majorHAnsi"/>
          <w:b/>
          <w:sz w:val="26"/>
          <w:szCs w:val="26"/>
          <w:lang w:val="en-US"/>
        </w:rPr>
        <w:t>Plan-Driven</w:t>
      </w:r>
      <w:r w:rsidRPr="002D6AFD">
        <w:rPr>
          <w:rFonts w:asciiTheme="majorHAnsi" w:hAnsiTheme="majorHAnsi" w:cstheme="majorHAnsi"/>
          <w:b/>
          <w:sz w:val="26"/>
          <w:szCs w:val="26"/>
        </w:rPr>
        <w:t>?</w:t>
      </w:r>
    </w:p>
    <w:p w14:paraId="3F343366" w14:textId="77777777" w:rsidR="005237DE" w:rsidRPr="005237DE" w:rsidRDefault="005237DE" w:rsidP="005237DE">
      <w:pPr>
        <w:spacing w:line="360" w:lineRule="auto"/>
        <w:rPr>
          <w:rFonts w:asciiTheme="majorHAnsi" w:hAnsiTheme="majorHAnsi" w:cstheme="majorHAnsi"/>
          <w:sz w:val="26"/>
          <w:szCs w:val="26"/>
        </w:rPr>
      </w:pPr>
      <w:r w:rsidRPr="005237DE">
        <w:rPr>
          <w:rFonts w:asciiTheme="majorHAnsi" w:hAnsiTheme="majorHAnsi" w:cstheme="majorHAnsi"/>
          <w:sz w:val="26"/>
          <w:szCs w:val="26"/>
        </w:rPr>
        <w:t xml:space="preserve">The Plan-Driven methodology is well-suited for this virtual workspace project due to its ability to provide a </w:t>
      </w:r>
      <w:r w:rsidRPr="005237DE">
        <w:rPr>
          <w:rFonts w:asciiTheme="majorHAnsi" w:hAnsiTheme="majorHAnsi" w:cstheme="majorHAnsi"/>
          <w:b/>
          <w:bCs/>
          <w:sz w:val="26"/>
          <w:szCs w:val="26"/>
        </w:rPr>
        <w:t>predictable and controllable framework</w:t>
      </w:r>
      <w:r w:rsidRPr="005237DE">
        <w:rPr>
          <w:rFonts w:asciiTheme="majorHAnsi" w:hAnsiTheme="majorHAnsi" w:cstheme="majorHAnsi"/>
          <w:sz w:val="26"/>
          <w:szCs w:val="26"/>
        </w:rPr>
        <w:t xml:space="preserve"> for managing the complexity of real-time multiplayer systems and spatial audio/video communication. Unlike purely adaptive methodologies, Plan-Driven emphasizes upfront analysis and </w:t>
      </w:r>
      <w:r w:rsidRPr="005237DE">
        <w:rPr>
          <w:rFonts w:asciiTheme="majorHAnsi" w:hAnsiTheme="majorHAnsi" w:cstheme="majorHAnsi"/>
          <w:sz w:val="26"/>
          <w:szCs w:val="26"/>
        </w:rPr>
        <w:lastRenderedPageBreak/>
        <w:t>architectural planning, which is critical for systems with strict performance and reliability requirements.</w:t>
      </w:r>
    </w:p>
    <w:p w14:paraId="50A49A15" w14:textId="77777777" w:rsidR="005237DE" w:rsidRPr="005237DE" w:rsidRDefault="005237DE" w:rsidP="005237DE">
      <w:pPr>
        <w:spacing w:line="360" w:lineRule="auto"/>
        <w:rPr>
          <w:rFonts w:asciiTheme="majorHAnsi" w:hAnsiTheme="majorHAnsi" w:cstheme="majorHAnsi"/>
          <w:sz w:val="26"/>
          <w:szCs w:val="26"/>
        </w:rPr>
      </w:pPr>
      <w:r w:rsidRPr="005237DE">
        <w:rPr>
          <w:rFonts w:asciiTheme="majorHAnsi" w:hAnsiTheme="majorHAnsi" w:cstheme="majorHAnsi"/>
          <w:sz w:val="26"/>
          <w:szCs w:val="26"/>
        </w:rPr>
        <w:t>The key reasons for choosing the Plan-Driven methodology include:</w:t>
      </w:r>
    </w:p>
    <w:p w14:paraId="55B80326" w14:textId="77777777" w:rsidR="005237DE" w:rsidRPr="005237DE" w:rsidRDefault="005237DE" w:rsidP="005237DE">
      <w:pPr>
        <w:numPr>
          <w:ilvl w:val="0"/>
          <w:numId w:val="28"/>
        </w:numPr>
        <w:spacing w:line="360" w:lineRule="auto"/>
        <w:rPr>
          <w:rFonts w:asciiTheme="majorHAnsi" w:hAnsiTheme="majorHAnsi" w:cstheme="majorHAnsi"/>
          <w:sz w:val="26"/>
          <w:szCs w:val="26"/>
        </w:rPr>
      </w:pPr>
      <w:r w:rsidRPr="005237DE">
        <w:rPr>
          <w:rFonts w:asciiTheme="majorHAnsi" w:hAnsiTheme="majorHAnsi" w:cstheme="majorHAnsi"/>
          <w:b/>
          <w:bCs/>
          <w:sz w:val="26"/>
          <w:szCs w:val="26"/>
        </w:rPr>
        <w:t>Predictability and Control</w:t>
      </w:r>
      <w:r w:rsidRPr="005237DE">
        <w:rPr>
          <w:rFonts w:asciiTheme="majorHAnsi" w:hAnsiTheme="majorHAnsi" w:cstheme="majorHAnsi"/>
          <w:sz w:val="26"/>
          <w:szCs w:val="26"/>
        </w:rPr>
        <w:br/>
        <w:t>Detailed upfront planning establishes a clear project roadmap, enabling accurate estimation of resources, scheduling of milestones, and effective progress control. This is essential given the complexity of real-time synchronization and media communication and the limited size of the development team.</w:t>
      </w:r>
    </w:p>
    <w:p w14:paraId="0F5DBBBF" w14:textId="77777777" w:rsidR="005237DE" w:rsidRPr="005237DE" w:rsidRDefault="005237DE" w:rsidP="005237DE">
      <w:pPr>
        <w:numPr>
          <w:ilvl w:val="0"/>
          <w:numId w:val="28"/>
        </w:numPr>
        <w:spacing w:line="360" w:lineRule="auto"/>
        <w:rPr>
          <w:rFonts w:asciiTheme="majorHAnsi" w:hAnsiTheme="majorHAnsi" w:cstheme="majorHAnsi"/>
          <w:sz w:val="26"/>
          <w:szCs w:val="26"/>
        </w:rPr>
      </w:pPr>
      <w:r w:rsidRPr="005237DE">
        <w:rPr>
          <w:rFonts w:asciiTheme="majorHAnsi" w:hAnsiTheme="majorHAnsi" w:cstheme="majorHAnsi"/>
          <w:b/>
          <w:bCs/>
          <w:sz w:val="26"/>
          <w:szCs w:val="26"/>
        </w:rPr>
        <w:t>Sequential and Phased Development</w:t>
      </w:r>
      <w:r w:rsidRPr="005237DE">
        <w:rPr>
          <w:rFonts w:asciiTheme="majorHAnsi" w:hAnsiTheme="majorHAnsi" w:cstheme="majorHAnsi"/>
          <w:sz w:val="26"/>
          <w:szCs w:val="26"/>
        </w:rPr>
        <w:br/>
        <w:t>The project is decomposed into distinct phases—planning, design, development, testing, and integration—executed incrementally. Each major system component (e.g., realtime presence service, spatial audio/video service, workspace management module) is fully developed and validated before integration, reducing technical and integration risks.</w:t>
      </w:r>
    </w:p>
    <w:p w14:paraId="19F85A4B" w14:textId="77777777" w:rsidR="005237DE" w:rsidRPr="005237DE" w:rsidRDefault="005237DE" w:rsidP="005237DE">
      <w:pPr>
        <w:numPr>
          <w:ilvl w:val="0"/>
          <w:numId w:val="28"/>
        </w:numPr>
        <w:spacing w:line="360" w:lineRule="auto"/>
        <w:rPr>
          <w:rFonts w:asciiTheme="majorHAnsi" w:hAnsiTheme="majorHAnsi" w:cstheme="majorHAnsi"/>
          <w:sz w:val="26"/>
          <w:szCs w:val="26"/>
        </w:rPr>
      </w:pPr>
      <w:r w:rsidRPr="005237DE">
        <w:rPr>
          <w:rFonts w:asciiTheme="majorHAnsi" w:hAnsiTheme="majorHAnsi" w:cstheme="majorHAnsi"/>
          <w:b/>
          <w:bCs/>
          <w:sz w:val="26"/>
          <w:szCs w:val="26"/>
        </w:rPr>
        <w:t>Comprehensive Documentation</w:t>
      </w:r>
      <w:r w:rsidRPr="005237DE">
        <w:rPr>
          <w:rFonts w:asciiTheme="majorHAnsi" w:hAnsiTheme="majorHAnsi" w:cstheme="majorHAnsi"/>
          <w:sz w:val="26"/>
          <w:szCs w:val="26"/>
        </w:rPr>
        <w:br/>
        <w:t>Extensive documentation, including architectural specifications, design documents, and test plans, ensures traceability from requirements to implementation. This level of documentation supports academic evaluation, technical reviews, and future system maintenance.</w:t>
      </w:r>
    </w:p>
    <w:p w14:paraId="67ACA2CB" w14:textId="77777777" w:rsidR="005237DE" w:rsidRPr="005237DE" w:rsidRDefault="005237DE" w:rsidP="005237DE">
      <w:pPr>
        <w:numPr>
          <w:ilvl w:val="0"/>
          <w:numId w:val="28"/>
        </w:numPr>
        <w:spacing w:line="360" w:lineRule="auto"/>
        <w:rPr>
          <w:rFonts w:asciiTheme="majorHAnsi" w:hAnsiTheme="majorHAnsi" w:cstheme="majorHAnsi"/>
          <w:sz w:val="26"/>
          <w:szCs w:val="26"/>
        </w:rPr>
      </w:pPr>
      <w:r w:rsidRPr="005237DE">
        <w:rPr>
          <w:rFonts w:asciiTheme="majorHAnsi" w:hAnsiTheme="majorHAnsi" w:cstheme="majorHAnsi"/>
          <w:b/>
          <w:bCs/>
          <w:sz w:val="26"/>
          <w:szCs w:val="26"/>
        </w:rPr>
        <w:t>Stakeholder Alignment</w:t>
      </w:r>
      <w:r w:rsidRPr="005237DE">
        <w:rPr>
          <w:rFonts w:asciiTheme="majorHAnsi" w:hAnsiTheme="majorHAnsi" w:cstheme="majorHAnsi"/>
          <w:sz w:val="26"/>
          <w:szCs w:val="26"/>
        </w:rPr>
        <w:br/>
        <w:t>Regular reviews conducted at the end of each increment allow stakeholders to evaluate progress, validate deliverables, and provide feedback within a controlled change management process, minimizing uncontrolled scope changes.</w:t>
      </w:r>
    </w:p>
    <w:p w14:paraId="64EE44BF" w14:textId="77777777" w:rsidR="005237DE" w:rsidRPr="005237DE" w:rsidRDefault="005237DE" w:rsidP="005237DE">
      <w:pPr>
        <w:numPr>
          <w:ilvl w:val="0"/>
          <w:numId w:val="28"/>
        </w:numPr>
        <w:spacing w:line="360" w:lineRule="auto"/>
        <w:rPr>
          <w:rFonts w:asciiTheme="majorHAnsi" w:hAnsiTheme="majorHAnsi" w:cstheme="majorHAnsi"/>
          <w:sz w:val="26"/>
          <w:szCs w:val="26"/>
        </w:rPr>
      </w:pPr>
      <w:r w:rsidRPr="005237DE">
        <w:rPr>
          <w:rFonts w:asciiTheme="majorHAnsi" w:hAnsiTheme="majorHAnsi" w:cstheme="majorHAnsi"/>
          <w:b/>
          <w:bCs/>
          <w:sz w:val="26"/>
          <w:szCs w:val="26"/>
        </w:rPr>
        <w:t>Risk Mitigation</w:t>
      </w:r>
      <w:r w:rsidRPr="005237DE">
        <w:rPr>
          <w:rFonts w:asciiTheme="majorHAnsi" w:hAnsiTheme="majorHAnsi" w:cstheme="majorHAnsi"/>
          <w:sz w:val="26"/>
          <w:szCs w:val="26"/>
        </w:rPr>
        <w:br/>
        <w:t>Early identification and documentation of risks related to realtime synchronization, audio/video stability, and scalability enable proactive mitigation, preventing major technical issues during later development phases.</w:t>
      </w:r>
    </w:p>
    <w:p w14:paraId="14E94716" w14:textId="77777777" w:rsidR="005237DE" w:rsidRDefault="005237DE" w:rsidP="005237DE">
      <w:pPr>
        <w:spacing w:line="360" w:lineRule="auto"/>
        <w:rPr>
          <w:rFonts w:asciiTheme="majorHAnsi" w:hAnsiTheme="majorHAnsi" w:cstheme="majorHAnsi"/>
          <w:sz w:val="26"/>
          <w:szCs w:val="26"/>
          <w:lang w:val="en-US"/>
        </w:rPr>
      </w:pPr>
    </w:p>
    <w:p w14:paraId="6CA157AB" w14:textId="77777777" w:rsidR="005237DE" w:rsidRPr="005237DE" w:rsidRDefault="005237DE" w:rsidP="005237DE">
      <w:pPr>
        <w:spacing w:line="360" w:lineRule="auto"/>
        <w:rPr>
          <w:rFonts w:asciiTheme="majorHAnsi" w:hAnsiTheme="majorHAnsi" w:cstheme="majorHAnsi"/>
          <w:sz w:val="26"/>
          <w:szCs w:val="26"/>
          <w:lang w:val="en-US"/>
        </w:rPr>
      </w:pPr>
    </w:p>
    <w:p w14:paraId="4C107B48" w14:textId="77777777" w:rsidR="005237DE" w:rsidRDefault="005237DE" w:rsidP="004672F1">
      <w:pPr>
        <w:spacing w:line="360" w:lineRule="auto"/>
        <w:jc w:val="both"/>
        <w:rPr>
          <w:rFonts w:asciiTheme="majorHAnsi" w:hAnsiTheme="majorHAnsi" w:cstheme="majorHAnsi"/>
          <w:b/>
          <w:sz w:val="26"/>
          <w:szCs w:val="26"/>
          <w:lang w:val="en-US"/>
        </w:rPr>
      </w:pPr>
      <w:r w:rsidRPr="005237DE">
        <w:rPr>
          <w:rFonts w:asciiTheme="majorHAnsi" w:hAnsiTheme="majorHAnsi" w:cstheme="majorHAnsi"/>
          <w:b/>
          <w:sz w:val="26"/>
          <w:szCs w:val="26"/>
        </w:rPr>
        <w:lastRenderedPageBreak/>
        <w:t>Plan-Driven Implementation in the Virtual Workspace Project</w:t>
      </w:r>
    </w:p>
    <w:p w14:paraId="7FAF5EF0" w14:textId="22CA75A8" w:rsidR="005237DE" w:rsidRDefault="005237DE" w:rsidP="004672F1">
      <w:pPr>
        <w:spacing w:line="360" w:lineRule="auto"/>
        <w:jc w:val="both"/>
        <w:rPr>
          <w:rFonts w:asciiTheme="majorHAnsi" w:hAnsiTheme="majorHAnsi" w:cstheme="majorHAnsi"/>
          <w:sz w:val="26"/>
          <w:szCs w:val="26"/>
          <w:lang w:val="en-US"/>
        </w:rPr>
      </w:pPr>
      <w:r w:rsidRPr="005237DE">
        <w:rPr>
          <w:rFonts w:asciiTheme="majorHAnsi" w:hAnsiTheme="majorHAnsi" w:cstheme="majorHAnsi"/>
          <w:sz w:val="26"/>
          <w:szCs w:val="26"/>
        </w:rPr>
        <w:t>To effectively apply the Plan-Driven methodology, the project follows a structured implementation approach based on incremental development.</w:t>
      </w:r>
    </w:p>
    <w:p w14:paraId="3A6A57A3" w14:textId="50DE6AAD" w:rsidR="00962BCC" w:rsidRPr="00D85967" w:rsidRDefault="00962BCC" w:rsidP="004672F1">
      <w:pPr>
        <w:spacing w:line="360" w:lineRule="auto"/>
        <w:jc w:val="both"/>
        <w:rPr>
          <w:rFonts w:asciiTheme="majorHAnsi" w:hAnsiTheme="majorHAnsi" w:cstheme="majorHAnsi"/>
          <w:b/>
          <w:sz w:val="26"/>
          <w:szCs w:val="26"/>
          <w:lang w:val="en-US"/>
        </w:rPr>
      </w:pPr>
      <w:r w:rsidRPr="002D6AFD">
        <w:rPr>
          <w:rFonts w:asciiTheme="majorHAnsi" w:hAnsiTheme="majorHAnsi" w:cstheme="majorHAnsi"/>
          <w:b/>
          <w:sz w:val="26"/>
          <w:szCs w:val="26"/>
        </w:rPr>
        <w:t xml:space="preserve">1. </w:t>
      </w:r>
      <w:r w:rsidR="00D85967" w:rsidRPr="00D85967">
        <w:rPr>
          <w:rFonts w:asciiTheme="majorHAnsi" w:hAnsiTheme="majorHAnsi" w:cstheme="majorHAnsi"/>
          <w:b/>
          <w:sz w:val="26"/>
          <w:szCs w:val="26"/>
          <w:lang w:val="en-US"/>
        </w:rPr>
        <w:t>Phased Development Process</w:t>
      </w:r>
    </w:p>
    <w:p w14:paraId="03DAF8C6" w14:textId="77777777" w:rsidR="008B0CEC" w:rsidRPr="008B0CEC" w:rsidRDefault="008B0CEC" w:rsidP="008B0CEC">
      <w:pPr>
        <w:spacing w:line="360" w:lineRule="auto"/>
        <w:jc w:val="both"/>
        <w:rPr>
          <w:rFonts w:asciiTheme="majorHAnsi" w:hAnsiTheme="majorHAnsi" w:cstheme="majorHAnsi"/>
          <w:sz w:val="26"/>
          <w:szCs w:val="26"/>
        </w:rPr>
      </w:pPr>
      <w:r w:rsidRPr="008B0CEC">
        <w:rPr>
          <w:rFonts w:asciiTheme="majorHAnsi" w:hAnsiTheme="majorHAnsi" w:cstheme="majorHAnsi"/>
          <w:sz w:val="26"/>
          <w:szCs w:val="26"/>
        </w:rPr>
        <w:t>The project progresses through the following phases:</w:t>
      </w:r>
    </w:p>
    <w:p w14:paraId="02866341" w14:textId="77777777" w:rsidR="008B0CEC" w:rsidRPr="008B0CEC" w:rsidRDefault="008B0CEC" w:rsidP="008B0CEC">
      <w:pPr>
        <w:numPr>
          <w:ilvl w:val="0"/>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Planning Phase</w:t>
      </w:r>
      <w:r w:rsidRPr="008B0CEC">
        <w:rPr>
          <w:rFonts w:asciiTheme="majorHAnsi" w:hAnsiTheme="majorHAnsi" w:cstheme="majorHAnsi"/>
          <w:sz w:val="26"/>
          <w:szCs w:val="26"/>
        </w:rPr>
        <w:br/>
        <w:t>Activities include detailed requirement analysis, system architecture definition, risk identification, and project scheduling. Core artifacts such as the Project Plan, ConOps, SRS, and initial architecture design are produced during this phase.</w:t>
      </w:r>
    </w:p>
    <w:p w14:paraId="789A653D" w14:textId="77777777" w:rsidR="008B0CEC" w:rsidRPr="008B0CEC" w:rsidRDefault="008B0CEC" w:rsidP="008B0CEC">
      <w:pPr>
        <w:numPr>
          <w:ilvl w:val="0"/>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Development Phase</w:t>
      </w:r>
      <w:r w:rsidRPr="008B0CEC">
        <w:rPr>
          <w:rFonts w:asciiTheme="majorHAnsi" w:hAnsiTheme="majorHAnsi" w:cstheme="majorHAnsi"/>
          <w:sz w:val="26"/>
          <w:szCs w:val="26"/>
        </w:rPr>
        <w:br/>
        <w:t>The system is developed through a sequence of functional increments:</w:t>
      </w:r>
    </w:p>
    <w:p w14:paraId="562AD0F1" w14:textId="77777777" w:rsidR="008B0CEC" w:rsidRPr="008B0CEC" w:rsidRDefault="008B0CEC" w:rsidP="008B0CEC">
      <w:pPr>
        <w:numPr>
          <w:ilvl w:val="1"/>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Increment 1: Core Realtime Infrastructure</w:t>
      </w:r>
      <w:r w:rsidRPr="008B0CEC">
        <w:rPr>
          <w:rFonts w:asciiTheme="majorHAnsi" w:hAnsiTheme="majorHAnsi" w:cstheme="majorHAnsi"/>
          <w:sz w:val="26"/>
          <w:szCs w:val="26"/>
        </w:rPr>
        <w:br/>
        <w:t>Design and implementation of backend services supporting user sessions, presence synchronization, and basic realtime communication.</w:t>
      </w:r>
    </w:p>
    <w:p w14:paraId="439EA12A" w14:textId="77777777" w:rsidR="008B0CEC" w:rsidRPr="008B0CEC" w:rsidRDefault="008B0CEC" w:rsidP="008B0CEC">
      <w:pPr>
        <w:numPr>
          <w:ilvl w:val="1"/>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Increment 2: Spatial Interaction and Audio/Video Services</w:t>
      </w:r>
      <w:r w:rsidRPr="008B0CEC">
        <w:rPr>
          <w:rFonts w:asciiTheme="majorHAnsi" w:hAnsiTheme="majorHAnsi" w:cstheme="majorHAnsi"/>
          <w:sz w:val="26"/>
          <w:szCs w:val="26"/>
        </w:rPr>
        <w:br/>
        <w:t>Implementation of proximity-based interaction logic and integration of spatial audio/video communication mechanisms.</w:t>
      </w:r>
    </w:p>
    <w:p w14:paraId="3799AC83" w14:textId="77777777" w:rsidR="008B0CEC" w:rsidRPr="008B0CEC" w:rsidRDefault="008B0CEC" w:rsidP="008B0CEC">
      <w:pPr>
        <w:numPr>
          <w:ilvl w:val="1"/>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Increment 3: Virtual Workspace and User Interface</w:t>
      </w:r>
      <w:r w:rsidRPr="008B0CEC">
        <w:rPr>
          <w:rFonts w:asciiTheme="majorHAnsi" w:hAnsiTheme="majorHAnsi" w:cstheme="majorHAnsi"/>
          <w:sz w:val="26"/>
          <w:szCs w:val="26"/>
        </w:rPr>
        <w:br/>
        <w:t>Development of the 2D virtual environment, avatar movement, workspace layout, and user interaction interfaces.</w:t>
      </w:r>
    </w:p>
    <w:p w14:paraId="1D7BF8C8" w14:textId="77777777" w:rsidR="008B0CEC" w:rsidRPr="008B0CEC" w:rsidRDefault="008B0CEC" w:rsidP="008B0CEC">
      <w:pPr>
        <w:numPr>
          <w:ilvl w:val="0"/>
          <w:numId w:val="29"/>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Optimization and Stabilization Phase</w:t>
      </w:r>
      <w:r w:rsidRPr="008B0CEC">
        <w:rPr>
          <w:rFonts w:asciiTheme="majorHAnsi" w:hAnsiTheme="majorHAnsi" w:cstheme="majorHAnsi"/>
          <w:sz w:val="26"/>
          <w:szCs w:val="26"/>
        </w:rPr>
        <w:br/>
        <w:t>Performance optimization, system hardening, comprehensive testing, and final deployment of the MVP. This phase ensures system stability, acceptable latency, and compliance with defined quality criteria.</w:t>
      </w:r>
    </w:p>
    <w:p w14:paraId="75240426" w14:textId="24671409" w:rsidR="594E7475" w:rsidRPr="008B0CEC" w:rsidRDefault="008B0CEC" w:rsidP="004672F1">
      <w:pPr>
        <w:spacing w:line="360" w:lineRule="auto"/>
        <w:jc w:val="both"/>
        <w:rPr>
          <w:rFonts w:asciiTheme="majorHAnsi" w:hAnsiTheme="majorHAnsi" w:cstheme="majorHAnsi"/>
          <w:sz w:val="26"/>
          <w:szCs w:val="26"/>
        </w:rPr>
      </w:pPr>
      <w:r w:rsidRPr="008B0CEC">
        <w:rPr>
          <w:rFonts w:asciiTheme="majorHAnsi" w:hAnsiTheme="majorHAnsi" w:cstheme="majorHAnsi"/>
          <w:sz w:val="26"/>
          <w:szCs w:val="26"/>
        </w:rPr>
        <w:t xml:space="preserve">Each phase is governed by a clearly defined </w:t>
      </w:r>
      <w:r w:rsidRPr="008B0CEC">
        <w:rPr>
          <w:rFonts w:asciiTheme="majorHAnsi" w:hAnsiTheme="majorHAnsi" w:cstheme="majorHAnsi"/>
          <w:b/>
          <w:bCs/>
          <w:sz w:val="26"/>
          <w:szCs w:val="26"/>
        </w:rPr>
        <w:t>Definition of Done</w:t>
      </w:r>
      <w:r w:rsidRPr="008B0CEC">
        <w:rPr>
          <w:rFonts w:asciiTheme="majorHAnsi" w:hAnsiTheme="majorHAnsi" w:cstheme="majorHAnsi"/>
          <w:sz w:val="26"/>
          <w:szCs w:val="26"/>
        </w:rPr>
        <w:t>, requiring the completion of implementation, testing, documentation, and stakeholder approva</w:t>
      </w:r>
      <w:r>
        <w:rPr>
          <w:rFonts w:asciiTheme="majorHAnsi" w:hAnsiTheme="majorHAnsi" w:cstheme="majorHAnsi"/>
          <w:sz w:val="26"/>
          <w:szCs w:val="26"/>
          <w:lang w:val="en-US"/>
        </w:rPr>
        <w:t>l</w:t>
      </w:r>
      <w:r w:rsidR="594E7475" w:rsidRPr="002D6AFD">
        <w:rPr>
          <w:rFonts w:asciiTheme="majorHAnsi" w:hAnsiTheme="majorHAnsi" w:cstheme="majorHAnsi"/>
          <w:sz w:val="26"/>
          <w:szCs w:val="26"/>
        </w:rPr>
        <w:t>.</w:t>
      </w:r>
    </w:p>
    <w:p w14:paraId="48CEA567" w14:textId="0B0540B6" w:rsidR="00962BCC" w:rsidRPr="001E01CF" w:rsidRDefault="00962BCC" w:rsidP="004672F1">
      <w:pPr>
        <w:spacing w:line="360" w:lineRule="auto"/>
        <w:jc w:val="both"/>
        <w:rPr>
          <w:rFonts w:asciiTheme="majorHAnsi" w:hAnsiTheme="majorHAnsi" w:cstheme="majorHAnsi"/>
          <w:b/>
          <w:sz w:val="26"/>
          <w:szCs w:val="26"/>
          <w:lang w:val="en-US"/>
        </w:rPr>
      </w:pPr>
      <w:r w:rsidRPr="002D6AFD">
        <w:rPr>
          <w:rFonts w:asciiTheme="majorHAnsi" w:hAnsiTheme="majorHAnsi" w:cstheme="majorHAnsi"/>
          <w:b/>
          <w:sz w:val="26"/>
          <w:szCs w:val="26"/>
        </w:rPr>
        <w:t xml:space="preserve">2. </w:t>
      </w:r>
      <w:r w:rsidR="001E01CF" w:rsidRPr="001E01CF">
        <w:rPr>
          <w:rFonts w:asciiTheme="majorHAnsi" w:hAnsiTheme="majorHAnsi" w:cstheme="majorHAnsi"/>
          <w:b/>
          <w:sz w:val="26"/>
          <w:szCs w:val="26"/>
          <w:lang w:val="en-US"/>
        </w:rPr>
        <w:t>Scheduled Reviews and Meetings</w:t>
      </w:r>
    </w:p>
    <w:p w14:paraId="047BED3B" w14:textId="352A24EC" w:rsidR="008B0CEC" w:rsidRPr="008B0CEC" w:rsidRDefault="008B0CEC" w:rsidP="008B0CEC">
      <w:pPr>
        <w:spacing w:line="360" w:lineRule="auto"/>
        <w:rPr>
          <w:sz w:val="26"/>
          <w:szCs w:val="26"/>
        </w:rPr>
      </w:pPr>
      <w:r w:rsidRPr="008B0CEC">
        <w:rPr>
          <w:sz w:val="26"/>
          <w:szCs w:val="26"/>
        </w:rPr>
        <w:t>To ensure continuous monitoring and stakeholder alignment, the following review mechanisms are applied:</w:t>
      </w:r>
    </w:p>
    <w:p w14:paraId="21489321" w14:textId="77777777" w:rsidR="008B0CEC" w:rsidRPr="008B0CEC" w:rsidRDefault="008B0CEC" w:rsidP="008B0CEC">
      <w:pPr>
        <w:numPr>
          <w:ilvl w:val="0"/>
          <w:numId w:val="30"/>
        </w:numPr>
        <w:spacing w:line="360" w:lineRule="auto"/>
        <w:rPr>
          <w:sz w:val="26"/>
          <w:szCs w:val="26"/>
        </w:rPr>
      </w:pPr>
      <w:r w:rsidRPr="008B0CEC">
        <w:rPr>
          <w:b/>
          <w:bCs/>
          <w:sz w:val="26"/>
          <w:szCs w:val="26"/>
        </w:rPr>
        <w:lastRenderedPageBreak/>
        <w:t>Weekly Progress Meetings</w:t>
      </w:r>
      <w:r w:rsidRPr="008B0CEC">
        <w:rPr>
          <w:sz w:val="26"/>
          <w:szCs w:val="26"/>
        </w:rPr>
        <w:br/>
        <w:t>Conducted to review completed tasks, upcoming activities, technical issues, and risks, ensuring adherence to the project plan.</w:t>
      </w:r>
    </w:p>
    <w:p w14:paraId="78411048" w14:textId="77777777" w:rsidR="008B0CEC" w:rsidRPr="008B0CEC" w:rsidRDefault="008B0CEC" w:rsidP="008B0CEC">
      <w:pPr>
        <w:numPr>
          <w:ilvl w:val="0"/>
          <w:numId w:val="30"/>
        </w:numPr>
        <w:spacing w:line="360" w:lineRule="auto"/>
        <w:rPr>
          <w:sz w:val="26"/>
          <w:szCs w:val="26"/>
        </w:rPr>
      </w:pPr>
      <w:r w:rsidRPr="008B0CEC">
        <w:rPr>
          <w:b/>
          <w:bCs/>
          <w:sz w:val="26"/>
          <w:szCs w:val="26"/>
        </w:rPr>
        <w:t>Increment Review Meetings</w:t>
      </w:r>
      <w:r w:rsidRPr="008B0CEC">
        <w:rPr>
          <w:sz w:val="26"/>
          <w:szCs w:val="26"/>
        </w:rPr>
        <w:br/>
        <w:t>Held at the end of each increment to demonstrate implemented features, collect stakeholder feedback, and approve progression to the next increment.</w:t>
      </w:r>
    </w:p>
    <w:p w14:paraId="70A2744B" w14:textId="62C60151" w:rsidR="00400A6C" w:rsidRPr="008B0CEC" w:rsidRDefault="008B0CEC" w:rsidP="008B0CEC">
      <w:pPr>
        <w:numPr>
          <w:ilvl w:val="0"/>
          <w:numId w:val="30"/>
        </w:numPr>
        <w:spacing w:line="360" w:lineRule="auto"/>
        <w:rPr>
          <w:sz w:val="26"/>
          <w:szCs w:val="26"/>
        </w:rPr>
      </w:pPr>
      <w:r w:rsidRPr="008B0CEC">
        <w:rPr>
          <w:b/>
          <w:bCs/>
          <w:sz w:val="26"/>
          <w:szCs w:val="26"/>
        </w:rPr>
        <w:t>Final Review Meeting</w:t>
      </w:r>
      <w:r w:rsidRPr="008B0CEC">
        <w:rPr>
          <w:sz w:val="26"/>
          <w:szCs w:val="26"/>
        </w:rPr>
        <w:br/>
        <w:t>Conducted during the optimization phase to evaluate the MVP, review system performance, and confirm deployment readiness</w:t>
      </w:r>
      <w:r w:rsidR="00400A6C" w:rsidRPr="008B0CEC">
        <w:rPr>
          <w:sz w:val="26"/>
          <w:szCs w:val="26"/>
        </w:rPr>
        <w:t>.</w:t>
      </w:r>
    </w:p>
    <w:p w14:paraId="235466B2" w14:textId="77777777" w:rsidR="00400A6C" w:rsidRPr="00400A6C" w:rsidRDefault="00400A6C" w:rsidP="005D6372">
      <w:pPr>
        <w:pStyle w:val="break-words"/>
        <w:numPr>
          <w:ilvl w:val="0"/>
          <w:numId w:val="9"/>
        </w:numPr>
        <w:spacing w:line="360" w:lineRule="auto"/>
        <w:rPr>
          <w:sz w:val="26"/>
          <w:szCs w:val="26"/>
        </w:rPr>
      </w:pPr>
      <w:r w:rsidRPr="00400A6C">
        <w:rPr>
          <w:rStyle w:val="Strong"/>
          <w:sz w:val="26"/>
          <w:szCs w:val="26"/>
        </w:rPr>
        <w:t>Increment Review Meetings</w:t>
      </w:r>
      <w:r w:rsidRPr="00400A6C">
        <w:rPr>
          <w:sz w:val="26"/>
          <w:szCs w:val="26"/>
        </w:rPr>
        <w:t>: Conducted at the end of each increment (February 28, March 31, April 30) to demonstrate deliverables (e.g., working API Gateway, Data Service integration) to stakeholders, gather feedback, and approve the next phase.</w:t>
      </w:r>
    </w:p>
    <w:p w14:paraId="62A87A94" w14:textId="2C36A96F" w:rsidR="00962BCC" w:rsidRPr="00400A6C" w:rsidRDefault="00400A6C" w:rsidP="005D6372">
      <w:pPr>
        <w:pStyle w:val="break-words"/>
        <w:numPr>
          <w:ilvl w:val="0"/>
          <w:numId w:val="9"/>
        </w:numPr>
        <w:spacing w:line="360" w:lineRule="auto"/>
        <w:rPr>
          <w:sz w:val="26"/>
          <w:szCs w:val="26"/>
        </w:rPr>
      </w:pPr>
      <w:r w:rsidRPr="00400A6C">
        <w:rPr>
          <w:rStyle w:val="Strong"/>
          <w:sz w:val="26"/>
          <w:szCs w:val="26"/>
        </w:rPr>
        <w:t>Optimization Review Meeting</w:t>
      </w:r>
      <w:r w:rsidRPr="00400A6C">
        <w:rPr>
          <w:sz w:val="26"/>
          <w:szCs w:val="26"/>
        </w:rPr>
        <w:t>: Held on May 28 to present the MVP, review performance metrics, and finalize deployment approval.</w:t>
      </w:r>
    </w:p>
    <w:p w14:paraId="74737DB8" w14:textId="77777777" w:rsidR="00962BCC" w:rsidRPr="002D6AFD" w:rsidRDefault="00962BCC" w:rsidP="004672F1">
      <w:pPr>
        <w:spacing w:line="360" w:lineRule="auto"/>
        <w:jc w:val="both"/>
        <w:rPr>
          <w:rFonts w:asciiTheme="majorHAnsi" w:hAnsiTheme="majorHAnsi" w:cstheme="majorHAnsi"/>
          <w:b/>
          <w:sz w:val="26"/>
          <w:szCs w:val="26"/>
        </w:rPr>
      </w:pPr>
      <w:r w:rsidRPr="002D6AFD">
        <w:rPr>
          <w:rFonts w:asciiTheme="majorHAnsi" w:hAnsiTheme="majorHAnsi" w:cstheme="majorHAnsi"/>
          <w:b/>
          <w:sz w:val="26"/>
          <w:szCs w:val="26"/>
        </w:rPr>
        <w:t>3. Continuous Integration and Testing</w:t>
      </w:r>
    </w:p>
    <w:p w14:paraId="74FB5D28" w14:textId="4E26AADD" w:rsidR="008B0CEC" w:rsidRPr="008B0CEC" w:rsidRDefault="008B0CEC" w:rsidP="008B0CEC">
      <w:pPr>
        <w:spacing w:line="360" w:lineRule="auto"/>
        <w:rPr>
          <w:sz w:val="26"/>
          <w:szCs w:val="26"/>
        </w:rPr>
      </w:pPr>
      <w:r w:rsidRPr="008B0CEC">
        <w:rPr>
          <w:sz w:val="26"/>
          <w:szCs w:val="26"/>
        </w:rPr>
        <w:t>Quality assurance is integrated throughout the development lifecycle:</w:t>
      </w:r>
    </w:p>
    <w:p w14:paraId="6A31AE8E" w14:textId="77777777" w:rsidR="008B0CEC" w:rsidRPr="008B0CEC" w:rsidRDefault="008B0CEC" w:rsidP="008B0CEC">
      <w:pPr>
        <w:numPr>
          <w:ilvl w:val="0"/>
          <w:numId w:val="31"/>
        </w:numPr>
        <w:spacing w:line="360" w:lineRule="auto"/>
        <w:rPr>
          <w:sz w:val="26"/>
          <w:szCs w:val="26"/>
        </w:rPr>
      </w:pPr>
      <w:r w:rsidRPr="008B0CEC">
        <w:rPr>
          <w:sz w:val="26"/>
          <w:szCs w:val="26"/>
        </w:rPr>
        <w:t>Continuous Integration (CI) pipelines are used to merge and validate code changes regularly, reducing integration conflicts.</w:t>
      </w:r>
    </w:p>
    <w:p w14:paraId="0F027480" w14:textId="77777777" w:rsidR="008B0CEC" w:rsidRPr="008B0CEC" w:rsidRDefault="008B0CEC" w:rsidP="008B0CEC">
      <w:pPr>
        <w:numPr>
          <w:ilvl w:val="0"/>
          <w:numId w:val="31"/>
        </w:numPr>
        <w:spacing w:line="360" w:lineRule="auto"/>
        <w:rPr>
          <w:sz w:val="26"/>
          <w:szCs w:val="26"/>
        </w:rPr>
      </w:pPr>
      <w:r w:rsidRPr="008B0CEC">
        <w:rPr>
          <w:sz w:val="26"/>
          <w:szCs w:val="26"/>
        </w:rPr>
        <w:t>Automated and manual testing activities are performed at the end of each increment to verify functional correctness, realtime behavior, and audio/video stability</w:t>
      </w:r>
    </w:p>
    <w:p w14:paraId="0EDF155D" w14:textId="6C3C1017" w:rsidR="00962BCC" w:rsidRPr="00533A4A" w:rsidRDefault="00263F41" w:rsidP="008B0CEC">
      <w:pPr>
        <w:spacing w:line="360" w:lineRule="auto"/>
        <w:rPr>
          <w:sz w:val="26"/>
          <w:szCs w:val="26"/>
        </w:rPr>
      </w:pPr>
      <w:r>
        <w:rPr>
          <w:sz w:val="26"/>
          <w:szCs w:val="26"/>
          <w:lang w:val="en-US"/>
        </w:rPr>
        <w:t>.</w:t>
      </w:r>
    </w:p>
    <w:p w14:paraId="1F435340" w14:textId="77777777" w:rsidR="00962BCC" w:rsidRPr="002D6AFD" w:rsidRDefault="00962BCC" w:rsidP="004672F1">
      <w:pPr>
        <w:spacing w:line="360" w:lineRule="auto"/>
        <w:jc w:val="both"/>
        <w:rPr>
          <w:rFonts w:asciiTheme="majorHAnsi" w:hAnsiTheme="majorHAnsi" w:cstheme="majorHAnsi"/>
          <w:b/>
          <w:sz w:val="26"/>
          <w:szCs w:val="26"/>
        </w:rPr>
      </w:pPr>
      <w:r w:rsidRPr="002D6AFD">
        <w:rPr>
          <w:rFonts w:asciiTheme="majorHAnsi" w:hAnsiTheme="majorHAnsi" w:cstheme="majorHAnsi"/>
          <w:b/>
          <w:sz w:val="26"/>
          <w:szCs w:val="26"/>
        </w:rPr>
        <w:t>4. Stakeholder Collaboration and Feedback</w:t>
      </w:r>
    </w:p>
    <w:p w14:paraId="74DD7625" w14:textId="7A1E4A67" w:rsidR="00962BCC" w:rsidRPr="005376EA" w:rsidRDefault="008B0CEC" w:rsidP="004672F1">
      <w:pPr>
        <w:spacing w:line="360" w:lineRule="auto"/>
        <w:jc w:val="both"/>
        <w:rPr>
          <w:rFonts w:asciiTheme="majorHAnsi" w:hAnsiTheme="majorHAnsi" w:cstheme="majorHAnsi"/>
          <w:sz w:val="26"/>
          <w:szCs w:val="26"/>
          <w:lang w:val="en-US"/>
        </w:rPr>
      </w:pPr>
      <w:r w:rsidRPr="008B0CEC">
        <w:rPr>
          <w:rFonts w:asciiTheme="majorHAnsi" w:hAnsiTheme="majorHAnsi" w:cstheme="majorHAnsi"/>
          <w:sz w:val="26"/>
          <w:szCs w:val="26"/>
        </w:rPr>
        <w:t>Stakeholder engagement is structured and controlled. Feedback is collected during scheduled review sessions and incorporated through a formal change request process to maintain scope and schedule stability</w:t>
      </w:r>
      <w:r w:rsidR="005376EA" w:rsidRPr="005376EA">
        <w:rPr>
          <w:rFonts w:asciiTheme="majorHAnsi" w:hAnsiTheme="majorHAnsi" w:cstheme="majorHAnsi"/>
          <w:sz w:val="26"/>
          <w:szCs w:val="26"/>
          <w:lang w:val="en-US"/>
        </w:rPr>
        <w:t>.</w:t>
      </w:r>
    </w:p>
    <w:p w14:paraId="6F0A569C" w14:textId="28D2B384" w:rsidR="00962BCC" w:rsidRPr="002D6AFD" w:rsidRDefault="00962BCC" w:rsidP="004672F1">
      <w:pPr>
        <w:spacing w:line="360" w:lineRule="auto"/>
        <w:jc w:val="both"/>
        <w:rPr>
          <w:rFonts w:asciiTheme="majorHAnsi" w:hAnsiTheme="majorHAnsi" w:cstheme="majorHAnsi"/>
          <w:b/>
          <w:sz w:val="26"/>
          <w:szCs w:val="26"/>
        </w:rPr>
      </w:pPr>
      <w:r w:rsidRPr="002D6AFD">
        <w:rPr>
          <w:rFonts w:asciiTheme="majorHAnsi" w:hAnsiTheme="majorHAnsi" w:cstheme="majorHAnsi"/>
          <w:b/>
          <w:sz w:val="26"/>
          <w:szCs w:val="26"/>
        </w:rPr>
        <w:t xml:space="preserve">5. </w:t>
      </w:r>
      <w:r w:rsidR="00BC7795">
        <w:rPr>
          <w:rFonts w:asciiTheme="majorHAnsi" w:hAnsiTheme="majorHAnsi" w:cstheme="majorHAnsi"/>
          <w:b/>
          <w:sz w:val="26"/>
          <w:szCs w:val="26"/>
          <w:lang w:val="en-US"/>
        </w:rPr>
        <w:t>Plan-Driven</w:t>
      </w:r>
      <w:r w:rsidRPr="002D6AFD">
        <w:rPr>
          <w:rFonts w:asciiTheme="majorHAnsi" w:hAnsiTheme="majorHAnsi" w:cstheme="majorHAnsi"/>
          <w:b/>
          <w:sz w:val="26"/>
          <w:szCs w:val="26"/>
        </w:rPr>
        <w:t xml:space="preserve"> Tools and Technology</w:t>
      </w:r>
    </w:p>
    <w:p w14:paraId="26FBE2BD" w14:textId="608F9BDE" w:rsidR="008B0CEC" w:rsidRPr="008B0CEC" w:rsidRDefault="008B0CEC" w:rsidP="008B0CEC">
      <w:pPr>
        <w:spacing w:line="360" w:lineRule="auto"/>
        <w:jc w:val="both"/>
        <w:rPr>
          <w:rFonts w:asciiTheme="majorHAnsi" w:hAnsiTheme="majorHAnsi" w:cstheme="majorHAnsi"/>
          <w:sz w:val="26"/>
          <w:szCs w:val="26"/>
        </w:rPr>
      </w:pPr>
      <w:r w:rsidRPr="008B0CEC">
        <w:rPr>
          <w:rFonts w:asciiTheme="majorHAnsi" w:hAnsiTheme="majorHAnsi" w:cstheme="majorHAnsi"/>
          <w:sz w:val="26"/>
          <w:szCs w:val="26"/>
        </w:rPr>
        <w:t>The following tools support the Plan-Driven workflow:</w:t>
      </w:r>
    </w:p>
    <w:p w14:paraId="28363E69" w14:textId="77777777" w:rsidR="008B0CEC" w:rsidRPr="008B0CEC" w:rsidRDefault="008B0CEC" w:rsidP="008B0CEC">
      <w:pPr>
        <w:numPr>
          <w:ilvl w:val="0"/>
          <w:numId w:val="32"/>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lastRenderedPageBreak/>
        <w:t>Project Management Tools</w:t>
      </w:r>
      <w:r w:rsidRPr="008B0CEC">
        <w:rPr>
          <w:rFonts w:asciiTheme="majorHAnsi" w:hAnsiTheme="majorHAnsi" w:cstheme="majorHAnsi"/>
          <w:sz w:val="26"/>
          <w:szCs w:val="26"/>
        </w:rPr>
        <w:t>: Jira or equivalent tools for task tracking and progress monitoring.</w:t>
      </w:r>
    </w:p>
    <w:p w14:paraId="1B7AEA29" w14:textId="4207ABED" w:rsidR="00962BCC" w:rsidRPr="008B0CEC" w:rsidRDefault="008B0CEC" w:rsidP="008B0CEC">
      <w:pPr>
        <w:numPr>
          <w:ilvl w:val="0"/>
          <w:numId w:val="32"/>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Version Control Systems</w:t>
      </w:r>
      <w:r w:rsidRPr="008B0CEC">
        <w:rPr>
          <w:rFonts w:asciiTheme="majorHAnsi" w:hAnsiTheme="majorHAnsi" w:cstheme="majorHAnsi"/>
          <w:sz w:val="26"/>
          <w:szCs w:val="26"/>
        </w:rPr>
        <w:t>: GitHub and Git for collaborative development and configuration management</w:t>
      </w:r>
      <w:r w:rsidR="00962BCC" w:rsidRPr="008B0CEC">
        <w:rPr>
          <w:rFonts w:asciiTheme="majorHAnsi" w:hAnsiTheme="majorHAnsi" w:cstheme="majorHAnsi"/>
          <w:sz w:val="26"/>
          <w:szCs w:val="26"/>
        </w:rPr>
        <w:t>.</w:t>
      </w:r>
    </w:p>
    <w:p w14:paraId="633A1C7A" w14:textId="77777777" w:rsidR="008B0CEC" w:rsidRDefault="008B0CEC" w:rsidP="004672F1">
      <w:pPr>
        <w:spacing w:line="360" w:lineRule="auto"/>
        <w:jc w:val="both"/>
        <w:rPr>
          <w:rFonts w:asciiTheme="majorHAnsi" w:hAnsiTheme="majorHAnsi" w:cstheme="majorHAnsi"/>
          <w:b/>
          <w:sz w:val="26"/>
          <w:szCs w:val="26"/>
          <w:lang w:val="en-US"/>
        </w:rPr>
      </w:pPr>
      <w:r w:rsidRPr="008B0CEC">
        <w:rPr>
          <w:rFonts w:asciiTheme="majorHAnsi" w:hAnsiTheme="majorHAnsi" w:cstheme="majorHAnsi"/>
          <w:b/>
          <w:sz w:val="26"/>
          <w:szCs w:val="26"/>
        </w:rPr>
        <w:t>Benefits of the Plan-Driven Approach</w:t>
      </w:r>
    </w:p>
    <w:p w14:paraId="5B778456" w14:textId="77777777" w:rsidR="008B0CEC" w:rsidRPr="008B0CEC" w:rsidRDefault="008B0CEC" w:rsidP="008B0CEC">
      <w:pPr>
        <w:spacing w:line="360" w:lineRule="auto"/>
        <w:jc w:val="both"/>
        <w:rPr>
          <w:rFonts w:asciiTheme="majorHAnsi" w:hAnsiTheme="majorHAnsi" w:cstheme="majorHAnsi"/>
          <w:sz w:val="26"/>
          <w:szCs w:val="26"/>
        </w:rPr>
      </w:pPr>
      <w:r w:rsidRPr="008B0CEC">
        <w:rPr>
          <w:rFonts w:asciiTheme="majorHAnsi" w:hAnsiTheme="majorHAnsi" w:cstheme="majorHAnsi"/>
          <w:sz w:val="26"/>
          <w:szCs w:val="26"/>
        </w:rPr>
        <w:t>By applying the Plan-Driven methodology, the project expects to achieve:</w:t>
      </w:r>
    </w:p>
    <w:p w14:paraId="131CC397" w14:textId="77777777" w:rsidR="008B0CEC" w:rsidRPr="008B0CEC" w:rsidRDefault="008B0CEC" w:rsidP="008B0CEC">
      <w:pPr>
        <w:numPr>
          <w:ilvl w:val="0"/>
          <w:numId w:val="33"/>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Predictable Delivery</w:t>
      </w:r>
      <w:r w:rsidRPr="008B0CEC">
        <w:rPr>
          <w:rFonts w:asciiTheme="majorHAnsi" w:hAnsiTheme="majorHAnsi" w:cstheme="majorHAnsi"/>
          <w:sz w:val="26"/>
          <w:szCs w:val="26"/>
        </w:rPr>
        <w:t xml:space="preserve"> – A structured plan ensures timely delivery of the MVP within the defined schedule.</w:t>
      </w:r>
    </w:p>
    <w:p w14:paraId="5188445B" w14:textId="77777777" w:rsidR="008B0CEC" w:rsidRPr="008B0CEC" w:rsidRDefault="008B0CEC" w:rsidP="008B0CEC">
      <w:pPr>
        <w:numPr>
          <w:ilvl w:val="0"/>
          <w:numId w:val="33"/>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Improved Quality</w:t>
      </w:r>
      <w:r w:rsidRPr="008B0CEC">
        <w:rPr>
          <w:rFonts w:asciiTheme="majorHAnsi" w:hAnsiTheme="majorHAnsi" w:cstheme="majorHAnsi"/>
          <w:sz w:val="26"/>
          <w:szCs w:val="26"/>
        </w:rPr>
        <w:t xml:space="preserve"> – Systematic testing and documentation enhance system reliability and maintainability.</w:t>
      </w:r>
    </w:p>
    <w:p w14:paraId="73B3425A" w14:textId="77777777" w:rsidR="008B0CEC" w:rsidRPr="008B0CEC" w:rsidRDefault="008B0CEC" w:rsidP="008B0CEC">
      <w:pPr>
        <w:numPr>
          <w:ilvl w:val="0"/>
          <w:numId w:val="33"/>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Transparency</w:t>
      </w:r>
      <w:r w:rsidRPr="008B0CEC">
        <w:rPr>
          <w:rFonts w:asciiTheme="majorHAnsi" w:hAnsiTheme="majorHAnsi" w:cstheme="majorHAnsi"/>
          <w:sz w:val="26"/>
          <w:szCs w:val="26"/>
        </w:rPr>
        <w:t xml:space="preserve"> – Regular reviews provide clear visibility into project progress and resource usage.</w:t>
      </w:r>
    </w:p>
    <w:p w14:paraId="3F057B18" w14:textId="77777777" w:rsidR="008B0CEC" w:rsidRPr="008B0CEC" w:rsidRDefault="008B0CEC" w:rsidP="008B0CEC">
      <w:pPr>
        <w:numPr>
          <w:ilvl w:val="0"/>
          <w:numId w:val="33"/>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Efficient Resource Utilization</w:t>
      </w:r>
      <w:r w:rsidRPr="008B0CEC">
        <w:rPr>
          <w:rFonts w:asciiTheme="majorHAnsi" w:hAnsiTheme="majorHAnsi" w:cstheme="majorHAnsi"/>
          <w:sz w:val="26"/>
          <w:szCs w:val="26"/>
        </w:rPr>
        <w:t xml:space="preserve"> – Well-defined tasks and responsibilities improve team efficiency.</w:t>
      </w:r>
    </w:p>
    <w:p w14:paraId="1DA3FD01" w14:textId="77777777" w:rsidR="008B0CEC" w:rsidRPr="008B0CEC" w:rsidRDefault="008B0CEC" w:rsidP="008B0CEC">
      <w:pPr>
        <w:numPr>
          <w:ilvl w:val="0"/>
          <w:numId w:val="33"/>
        </w:numPr>
        <w:spacing w:line="360" w:lineRule="auto"/>
        <w:jc w:val="both"/>
        <w:rPr>
          <w:rFonts w:asciiTheme="majorHAnsi" w:hAnsiTheme="majorHAnsi" w:cstheme="majorHAnsi"/>
          <w:sz w:val="26"/>
          <w:szCs w:val="26"/>
        </w:rPr>
      </w:pPr>
      <w:r w:rsidRPr="008B0CEC">
        <w:rPr>
          <w:rFonts w:asciiTheme="majorHAnsi" w:hAnsiTheme="majorHAnsi" w:cstheme="majorHAnsi"/>
          <w:b/>
          <w:bCs/>
          <w:sz w:val="26"/>
          <w:szCs w:val="26"/>
        </w:rPr>
        <w:t>Stakeholder Confidence</w:t>
      </w:r>
      <w:r w:rsidRPr="008B0CEC">
        <w:rPr>
          <w:rFonts w:asciiTheme="majorHAnsi" w:hAnsiTheme="majorHAnsi" w:cstheme="majorHAnsi"/>
          <w:sz w:val="26"/>
          <w:szCs w:val="26"/>
        </w:rPr>
        <w:t xml:space="preserve"> – Controlled feedback and comprehensive documentation ensure alignment with stakeholder expectations</w:t>
      </w:r>
      <w:r w:rsidR="000F4B6F" w:rsidRPr="008B0CEC">
        <w:rPr>
          <w:rFonts w:asciiTheme="majorHAnsi" w:hAnsiTheme="majorHAnsi" w:cstheme="majorHAnsi"/>
          <w:sz w:val="26"/>
          <w:szCs w:val="26"/>
        </w:rPr>
        <w:t>.</w:t>
      </w:r>
    </w:p>
    <w:p w14:paraId="7680C39E" w14:textId="4A8CFBC8" w:rsidR="008B0CEC" w:rsidRPr="008B0CEC" w:rsidRDefault="008B0CEC" w:rsidP="008B0CEC">
      <w:pPr>
        <w:spacing w:line="360" w:lineRule="auto"/>
        <w:jc w:val="both"/>
        <w:rPr>
          <w:rFonts w:asciiTheme="majorHAnsi" w:hAnsiTheme="majorHAnsi" w:cstheme="majorHAnsi"/>
          <w:sz w:val="26"/>
          <w:szCs w:val="26"/>
        </w:rPr>
      </w:pPr>
      <w:r w:rsidRPr="008B0CEC">
        <w:rPr>
          <w:rFonts w:asciiTheme="majorHAnsi" w:hAnsiTheme="majorHAnsi" w:cstheme="majorHAnsi"/>
          <w:sz w:val="26"/>
          <w:szCs w:val="26"/>
        </w:rPr>
        <w:t>The virtual workspace project leverages the Plan-Driven methodology to manage the complexity of real-time and interactive system development. Through a phased, incremental, and well-documented approach, the project aims to deliver a high-quality MVP while maintaining control over scope, risks, and quality within the given constraints.</w:t>
      </w:r>
    </w:p>
    <w:p w14:paraId="37FF5E3A" w14:textId="070F6B25" w:rsidR="00EA5884" w:rsidRPr="00401397" w:rsidRDefault="00705DEA" w:rsidP="26587505">
      <w:pPr>
        <w:pStyle w:val="Heading2"/>
        <w:spacing w:line="360" w:lineRule="auto"/>
        <w:jc w:val="both"/>
        <w:rPr>
          <w:rFonts w:asciiTheme="majorHAnsi" w:hAnsiTheme="majorHAnsi" w:cstheme="majorBidi"/>
          <w:caps/>
          <w:smallCaps w:val="0"/>
          <w:sz w:val="26"/>
          <w:szCs w:val="26"/>
        </w:rPr>
      </w:pPr>
      <w:bookmarkStart w:id="45" w:name="_Toc192501085"/>
      <w:bookmarkStart w:id="46" w:name="_Toc880967566"/>
      <w:r w:rsidRPr="10A28C1F">
        <w:rPr>
          <w:rFonts w:asciiTheme="majorHAnsi" w:hAnsiTheme="majorHAnsi" w:cstheme="majorBidi"/>
          <w:smallCaps w:val="0"/>
          <w:noProof/>
          <w:sz w:val="26"/>
          <w:szCs w:val="26"/>
          <w:lang w:val="en-US"/>
        </w:rPr>
        <w:t>2</w:t>
      </w:r>
      <w:r w:rsidR="00370631" w:rsidRPr="10A28C1F">
        <w:rPr>
          <w:rFonts w:asciiTheme="majorHAnsi" w:hAnsiTheme="majorHAnsi" w:cstheme="majorBidi"/>
          <w:smallCaps w:val="0"/>
          <w:noProof/>
          <w:sz w:val="26"/>
          <w:szCs w:val="26"/>
        </w:rPr>
        <w:t>. PROJECT DEVELOPMENT PHASES/ITERATION</w:t>
      </w:r>
      <w:bookmarkEnd w:id="45"/>
      <w:bookmarkEnd w:id="46"/>
    </w:p>
    <w:p w14:paraId="1863741C" w14:textId="77777777" w:rsidR="0088389E" w:rsidRPr="002D6AFD" w:rsidRDefault="0088389E" w:rsidP="004672F1">
      <w:pPr>
        <w:spacing w:line="360" w:lineRule="auto"/>
        <w:rPr>
          <w:rFonts w:asciiTheme="majorHAnsi" w:hAnsiTheme="majorHAnsi" w:cstheme="majorHAnsi"/>
          <w:sz w:val="26"/>
          <w:szCs w:val="26"/>
        </w:rPr>
      </w:pPr>
    </w:p>
    <w:tbl>
      <w:tblPr>
        <w:tblStyle w:val="LightGrid-Accent1"/>
        <w:tblW w:w="9464" w:type="dxa"/>
        <w:jc w:val="center"/>
        <w:tblLayout w:type="fixed"/>
        <w:tblLook w:val="04A0" w:firstRow="1" w:lastRow="0" w:firstColumn="1" w:lastColumn="0" w:noHBand="0" w:noVBand="1"/>
      </w:tblPr>
      <w:tblGrid>
        <w:gridCol w:w="540"/>
        <w:gridCol w:w="2144"/>
        <w:gridCol w:w="1559"/>
        <w:gridCol w:w="1079"/>
        <w:gridCol w:w="4142"/>
      </w:tblGrid>
      <w:tr w:rsidR="00375A82" w:rsidRPr="00D52094" w14:paraId="162E12A5" w14:textId="77777777" w:rsidTr="00C867F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9F" w14:textId="071000C4" w:rsidR="00375A82" w:rsidRPr="002D6AFD" w:rsidRDefault="00375A82" w:rsidP="00116EBA">
            <w:pPr>
              <w:spacing w:after="200" w:line="360" w:lineRule="auto"/>
              <w:jc w:val="center"/>
              <w:rPr>
                <w:rFonts w:asciiTheme="majorHAnsi" w:hAnsiTheme="majorHAnsi" w:cstheme="majorHAnsi"/>
                <w:sz w:val="26"/>
                <w:szCs w:val="26"/>
                <w:lang w:val="en-US"/>
              </w:rPr>
            </w:pPr>
            <w:r w:rsidRPr="002D6AFD">
              <w:rPr>
                <w:rFonts w:asciiTheme="majorHAnsi" w:hAnsiTheme="majorHAnsi" w:cstheme="majorHAnsi"/>
                <w:sz w:val="26"/>
                <w:szCs w:val="26"/>
              </w:rPr>
              <w:t>No</w:t>
            </w:r>
          </w:p>
        </w:tc>
        <w:tc>
          <w:tcPr>
            <w:tcW w:w="2144" w:type="dxa"/>
            <w:vAlign w:val="center"/>
          </w:tcPr>
          <w:p w14:paraId="162E12A0" w14:textId="77777777" w:rsidR="00375A82" w:rsidRPr="002D6AFD" w:rsidRDefault="00375A82" w:rsidP="00116EBA">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Phase</w:t>
            </w:r>
          </w:p>
        </w:tc>
        <w:tc>
          <w:tcPr>
            <w:tcW w:w="1559" w:type="dxa"/>
            <w:vAlign w:val="center"/>
          </w:tcPr>
          <w:p w14:paraId="6B2DC6A6" w14:textId="271E5450" w:rsidR="00375A82" w:rsidRPr="00DA506C" w:rsidRDefault="00DA506C" w:rsidP="00116EBA">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Increment</w:t>
            </w:r>
          </w:p>
        </w:tc>
        <w:tc>
          <w:tcPr>
            <w:tcW w:w="1079" w:type="dxa"/>
            <w:vAlign w:val="center"/>
          </w:tcPr>
          <w:p w14:paraId="162E12A2" w14:textId="49841531" w:rsidR="00375A82" w:rsidRPr="002D6AFD" w:rsidRDefault="00375A82" w:rsidP="00116EBA">
            <w:pPr>
              <w:spacing w:after="200"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Duration</w:t>
            </w:r>
          </w:p>
        </w:tc>
        <w:tc>
          <w:tcPr>
            <w:tcW w:w="4142" w:type="dxa"/>
            <w:vAlign w:val="center"/>
          </w:tcPr>
          <w:p w14:paraId="162E12A3" w14:textId="71EBABFE" w:rsidR="00375A82" w:rsidRPr="002D6AFD" w:rsidRDefault="00375A82" w:rsidP="00116EBA">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Key Activities</w:t>
            </w:r>
          </w:p>
        </w:tc>
      </w:tr>
      <w:tr w:rsidR="00375A82" w:rsidRPr="00D52094" w14:paraId="162E12CA"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C4" w14:textId="424FA4AA"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1</w:t>
            </w:r>
          </w:p>
        </w:tc>
        <w:tc>
          <w:tcPr>
            <w:tcW w:w="2144" w:type="dxa"/>
            <w:vAlign w:val="center"/>
          </w:tcPr>
          <w:p w14:paraId="162E12C5" w14:textId="57389139" w:rsidR="00375A82" w:rsidRPr="002D6AFD" w:rsidRDefault="00375A8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rPr>
            </w:pPr>
            <w:r w:rsidRPr="002D6AFD">
              <w:rPr>
                <w:rFonts w:asciiTheme="majorHAnsi" w:hAnsiTheme="majorHAnsi" w:cstheme="majorHAnsi"/>
                <w:b/>
                <w:sz w:val="26"/>
                <w:szCs w:val="26"/>
              </w:rPr>
              <w:t>Project Planning &amp; Research</w:t>
            </w:r>
          </w:p>
        </w:tc>
        <w:tc>
          <w:tcPr>
            <w:tcW w:w="1559" w:type="dxa"/>
            <w:vAlign w:val="center"/>
          </w:tcPr>
          <w:p w14:paraId="4F037B54" w14:textId="40D2EB48" w:rsidR="00375A82" w:rsidRPr="002D6AFD" w:rsidRDefault="00DA506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375A82" w:rsidRPr="002D6AFD">
              <w:rPr>
                <w:rFonts w:asciiTheme="majorHAnsi" w:hAnsiTheme="majorHAnsi" w:cstheme="majorHAnsi"/>
                <w:sz w:val="26"/>
                <w:szCs w:val="26"/>
              </w:rPr>
              <w:t>1</w:t>
            </w:r>
          </w:p>
        </w:tc>
        <w:tc>
          <w:tcPr>
            <w:tcW w:w="1079" w:type="dxa"/>
            <w:vAlign w:val="center"/>
          </w:tcPr>
          <w:p w14:paraId="162E12C7" w14:textId="0D60EC3F" w:rsidR="00375A82" w:rsidRPr="002D6AFD" w:rsidRDefault="00224759"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2 weeks </w:t>
            </w:r>
          </w:p>
        </w:tc>
        <w:tc>
          <w:tcPr>
            <w:tcW w:w="4142" w:type="dxa"/>
            <w:vAlign w:val="center"/>
          </w:tcPr>
          <w:p w14:paraId="162E12C8" w14:textId="0F773740" w:rsidR="00375A82" w:rsidRPr="002D6AFD" w:rsidRDefault="00E439B9"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E439B9">
              <w:rPr>
                <w:rFonts w:asciiTheme="majorHAnsi" w:hAnsiTheme="majorHAnsi" w:cstheme="majorHAnsi"/>
                <w:sz w:val="26"/>
                <w:szCs w:val="26"/>
              </w:rPr>
              <w:t xml:space="preserve">- Define project scope, objectives, and success metrics </w:t>
            </w:r>
            <w:r w:rsidRPr="00E439B9">
              <w:rPr>
                <w:rFonts w:asciiTheme="majorHAnsi" w:hAnsiTheme="majorHAnsi" w:cstheme="majorHAnsi"/>
                <w:sz w:val="26"/>
                <w:szCs w:val="26"/>
              </w:rPr>
              <w:br/>
              <w:t xml:space="preserve">- Research virtual workspace platforms and realtime technologies </w:t>
            </w:r>
            <w:r w:rsidRPr="00E439B9">
              <w:rPr>
                <w:rFonts w:asciiTheme="majorHAnsi" w:hAnsiTheme="majorHAnsi" w:cstheme="majorHAnsi"/>
                <w:sz w:val="26"/>
                <w:szCs w:val="26"/>
              </w:rPr>
              <w:br/>
              <w:t xml:space="preserve">- Assign team roles and </w:t>
            </w:r>
            <w:r w:rsidRPr="00E439B9">
              <w:rPr>
                <w:rFonts w:asciiTheme="majorHAnsi" w:hAnsiTheme="majorHAnsi" w:cstheme="majorHAnsi"/>
                <w:sz w:val="26"/>
                <w:szCs w:val="26"/>
              </w:rPr>
              <w:lastRenderedPageBreak/>
              <w:t xml:space="preserve">responsibilities </w:t>
            </w:r>
            <w:r w:rsidRPr="00E439B9">
              <w:rPr>
                <w:rFonts w:asciiTheme="majorHAnsi" w:hAnsiTheme="majorHAnsi" w:cstheme="majorHAnsi"/>
                <w:sz w:val="26"/>
                <w:szCs w:val="26"/>
              </w:rPr>
              <w:br/>
              <w:t>- Set up repositories, CI/CD, and collaboration tools</w:t>
            </w:r>
          </w:p>
        </w:tc>
      </w:tr>
      <w:tr w:rsidR="00375A82" w:rsidRPr="00D52094" w14:paraId="162E12D1" w14:textId="77777777" w:rsidTr="00C867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CB" w14:textId="631E3177"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lastRenderedPageBreak/>
              <w:t>2</w:t>
            </w:r>
          </w:p>
        </w:tc>
        <w:tc>
          <w:tcPr>
            <w:tcW w:w="2144" w:type="dxa"/>
            <w:vAlign w:val="center"/>
          </w:tcPr>
          <w:p w14:paraId="162E12CC" w14:textId="5C1A2A69" w:rsidR="00375A82" w:rsidRPr="002D6AFD" w:rsidRDefault="00375A8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sz w:val="26"/>
                <w:szCs w:val="26"/>
              </w:rPr>
            </w:pPr>
            <w:r w:rsidRPr="002D6AFD">
              <w:rPr>
                <w:rFonts w:asciiTheme="majorHAnsi" w:hAnsiTheme="majorHAnsi" w:cstheme="majorHAnsi"/>
                <w:b/>
                <w:sz w:val="26"/>
                <w:szCs w:val="26"/>
              </w:rPr>
              <w:t>System Design &amp; Architecture</w:t>
            </w:r>
          </w:p>
        </w:tc>
        <w:tc>
          <w:tcPr>
            <w:tcW w:w="1559" w:type="dxa"/>
            <w:vAlign w:val="center"/>
          </w:tcPr>
          <w:p w14:paraId="5600CE6C" w14:textId="054C3BAD" w:rsidR="00375A82" w:rsidRPr="002D6AFD" w:rsidRDefault="00DA506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2</w:t>
            </w:r>
          </w:p>
        </w:tc>
        <w:tc>
          <w:tcPr>
            <w:tcW w:w="1079" w:type="dxa"/>
            <w:vAlign w:val="center"/>
          </w:tcPr>
          <w:p w14:paraId="162E12CE" w14:textId="2F4A46C6" w:rsidR="00375A82" w:rsidRPr="002D6AFD" w:rsidRDefault="00A82C29"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2 weeks </w:t>
            </w:r>
          </w:p>
        </w:tc>
        <w:tc>
          <w:tcPr>
            <w:tcW w:w="4142" w:type="dxa"/>
            <w:vAlign w:val="center"/>
          </w:tcPr>
          <w:p w14:paraId="162E12CF" w14:textId="642BCB47" w:rsidR="00375A82" w:rsidRPr="002D6AFD" w:rsidRDefault="00E439B9"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E439B9">
              <w:rPr>
                <w:rFonts w:asciiTheme="majorHAnsi" w:hAnsiTheme="majorHAnsi" w:cstheme="majorHAnsi"/>
                <w:sz w:val="26"/>
                <w:szCs w:val="26"/>
              </w:rPr>
              <w:t xml:space="preserve">- Define system architecture (Frontend, Backend, Realtime, Media) </w:t>
            </w:r>
            <w:r w:rsidRPr="00E439B9">
              <w:rPr>
                <w:rFonts w:asciiTheme="majorHAnsi" w:hAnsiTheme="majorHAnsi" w:cstheme="majorHAnsi"/>
                <w:sz w:val="26"/>
                <w:szCs w:val="26"/>
              </w:rPr>
              <w:br/>
              <w:t xml:space="preserve">- Design database schema and API contracts </w:t>
            </w:r>
            <w:r w:rsidRPr="00E439B9">
              <w:rPr>
                <w:rFonts w:asciiTheme="majorHAnsi" w:hAnsiTheme="majorHAnsi" w:cstheme="majorHAnsi"/>
                <w:sz w:val="26"/>
                <w:szCs w:val="26"/>
              </w:rPr>
              <w:br/>
              <w:t xml:space="preserve">- Create UI/UX wireframes and interaction flows </w:t>
            </w:r>
            <w:r w:rsidRPr="00E439B9">
              <w:rPr>
                <w:rFonts w:asciiTheme="majorHAnsi" w:hAnsiTheme="majorHAnsi" w:cstheme="majorHAnsi"/>
                <w:sz w:val="26"/>
                <w:szCs w:val="26"/>
              </w:rPr>
              <w:br/>
              <w:t>- Finalize incremental development plan</w:t>
            </w:r>
          </w:p>
        </w:tc>
      </w:tr>
      <w:tr w:rsidR="00375A82" w:rsidRPr="00D52094" w14:paraId="162E12DE"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D8" w14:textId="05E16495"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3</w:t>
            </w:r>
          </w:p>
        </w:tc>
        <w:tc>
          <w:tcPr>
            <w:tcW w:w="2144" w:type="dxa"/>
            <w:vAlign w:val="center"/>
          </w:tcPr>
          <w:p w14:paraId="162E12D9" w14:textId="6D769D76"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rPr>
            </w:pPr>
            <w:r w:rsidRPr="00C867F2">
              <w:rPr>
                <w:rFonts w:asciiTheme="majorHAnsi" w:hAnsiTheme="majorHAnsi" w:cstheme="majorHAnsi"/>
                <w:b/>
                <w:sz w:val="26"/>
                <w:szCs w:val="26"/>
              </w:rPr>
              <w:t>Core Backend &amp; Realtime Development</w:t>
            </w:r>
          </w:p>
        </w:tc>
        <w:tc>
          <w:tcPr>
            <w:tcW w:w="1559" w:type="dxa"/>
            <w:vAlign w:val="center"/>
          </w:tcPr>
          <w:p w14:paraId="5085E77D" w14:textId="04F31E67" w:rsidR="00375A82" w:rsidRPr="002D6AFD" w:rsidRDefault="00DA506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3</w:t>
            </w:r>
          </w:p>
        </w:tc>
        <w:tc>
          <w:tcPr>
            <w:tcW w:w="1079" w:type="dxa"/>
            <w:vAlign w:val="center"/>
          </w:tcPr>
          <w:p w14:paraId="162E12DB" w14:textId="61A08361" w:rsidR="00375A82" w:rsidRPr="002D6AFD" w:rsidRDefault="00A82C29"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3 weeks </w:t>
            </w:r>
          </w:p>
        </w:tc>
        <w:tc>
          <w:tcPr>
            <w:tcW w:w="4142" w:type="dxa"/>
            <w:vAlign w:val="center"/>
          </w:tcPr>
          <w:p w14:paraId="162E12DC" w14:textId="394E1510"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Implement backend services and authentication </w:t>
            </w:r>
            <w:r w:rsidRPr="00C867F2">
              <w:rPr>
                <w:rFonts w:asciiTheme="majorHAnsi" w:hAnsiTheme="majorHAnsi" w:cstheme="majorHAnsi"/>
                <w:sz w:val="26"/>
                <w:szCs w:val="26"/>
              </w:rPr>
              <w:br/>
              <w:t xml:space="preserve">- Develop realtime presence and session management </w:t>
            </w:r>
            <w:r w:rsidRPr="00C867F2">
              <w:rPr>
                <w:rFonts w:asciiTheme="majorHAnsi" w:hAnsiTheme="majorHAnsi" w:cstheme="majorHAnsi"/>
                <w:sz w:val="26"/>
                <w:szCs w:val="26"/>
              </w:rPr>
              <w:br/>
              <w:t xml:space="preserve">- Test APIs and realtime communication </w:t>
            </w:r>
            <w:r w:rsidRPr="00C867F2">
              <w:rPr>
                <w:rFonts w:asciiTheme="majorHAnsi" w:hAnsiTheme="majorHAnsi" w:cstheme="majorHAnsi"/>
                <w:sz w:val="26"/>
                <w:szCs w:val="26"/>
              </w:rPr>
              <w:br/>
              <w:t>- Deploy initial backend infrastructure</w:t>
            </w:r>
          </w:p>
        </w:tc>
      </w:tr>
      <w:tr w:rsidR="00375A82" w:rsidRPr="00D52094" w14:paraId="6E7DA227" w14:textId="77777777" w:rsidTr="00C867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4605BBC2" w14:textId="32DC62CD"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4</w:t>
            </w:r>
          </w:p>
        </w:tc>
        <w:tc>
          <w:tcPr>
            <w:tcW w:w="2144" w:type="dxa"/>
            <w:vAlign w:val="center"/>
          </w:tcPr>
          <w:p w14:paraId="6500E368" w14:textId="5972428B" w:rsidR="00375A82" w:rsidRPr="002D6AFD" w:rsidRDefault="00375A8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sz w:val="26"/>
                <w:szCs w:val="26"/>
              </w:rPr>
            </w:pPr>
            <w:r w:rsidRPr="002D6AFD">
              <w:rPr>
                <w:rFonts w:asciiTheme="majorHAnsi" w:hAnsiTheme="majorHAnsi" w:cstheme="majorHAnsi"/>
                <w:b/>
                <w:sz w:val="26"/>
                <w:szCs w:val="26"/>
              </w:rPr>
              <w:t>Council Report Submission</w:t>
            </w:r>
          </w:p>
        </w:tc>
        <w:tc>
          <w:tcPr>
            <w:tcW w:w="1559" w:type="dxa"/>
            <w:vAlign w:val="center"/>
          </w:tcPr>
          <w:p w14:paraId="29E1FF3F" w14:textId="1B23D5F9" w:rsidR="00375A82" w:rsidRPr="002D6AFD" w:rsidRDefault="00040A1D"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Report</w:t>
            </w:r>
          </w:p>
        </w:tc>
        <w:tc>
          <w:tcPr>
            <w:tcW w:w="1079" w:type="dxa"/>
            <w:vAlign w:val="center"/>
          </w:tcPr>
          <w:p w14:paraId="6E20F621" w14:textId="60642560" w:rsidR="00375A82" w:rsidRPr="00C867F2" w:rsidRDefault="00C867F2"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2 weeks</w:t>
            </w:r>
          </w:p>
        </w:tc>
        <w:tc>
          <w:tcPr>
            <w:tcW w:w="4142" w:type="dxa"/>
            <w:vAlign w:val="center"/>
          </w:tcPr>
          <w:p w14:paraId="018F38AB" w14:textId="754EE0C7" w:rsidR="00A82C29" w:rsidRPr="002D6AFD" w:rsidRDefault="00C867F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Prepare academic documentation </w:t>
            </w:r>
            <w:r w:rsidRPr="00C867F2">
              <w:rPr>
                <w:rFonts w:asciiTheme="majorHAnsi" w:hAnsiTheme="majorHAnsi" w:cstheme="majorHAnsi"/>
                <w:sz w:val="26"/>
                <w:szCs w:val="26"/>
              </w:rPr>
              <w:br/>
              <w:t>- Present system design and architecture to the council</w:t>
            </w:r>
          </w:p>
        </w:tc>
      </w:tr>
      <w:tr w:rsidR="00375A82" w:rsidRPr="00D52094" w14:paraId="162E12E5"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DF" w14:textId="7117D914"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5</w:t>
            </w:r>
          </w:p>
        </w:tc>
        <w:tc>
          <w:tcPr>
            <w:tcW w:w="2144" w:type="dxa"/>
            <w:vAlign w:val="center"/>
          </w:tcPr>
          <w:p w14:paraId="162E12E0" w14:textId="778F90D7"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rPr>
            </w:pPr>
            <w:r w:rsidRPr="00C867F2">
              <w:rPr>
                <w:rFonts w:asciiTheme="majorHAnsi" w:hAnsiTheme="majorHAnsi" w:cstheme="majorHAnsi"/>
                <w:b/>
                <w:sz w:val="26"/>
                <w:szCs w:val="26"/>
              </w:rPr>
              <w:t>Spatial Interaction &amp; Audio/Video Development</w:t>
            </w:r>
          </w:p>
        </w:tc>
        <w:tc>
          <w:tcPr>
            <w:tcW w:w="1559" w:type="dxa"/>
            <w:vAlign w:val="center"/>
          </w:tcPr>
          <w:p w14:paraId="51C3D3E2" w14:textId="0F839092" w:rsidR="00375A82" w:rsidRPr="002D6AFD" w:rsidRDefault="00DA506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4</w:t>
            </w:r>
          </w:p>
        </w:tc>
        <w:tc>
          <w:tcPr>
            <w:tcW w:w="1079" w:type="dxa"/>
            <w:vAlign w:val="center"/>
          </w:tcPr>
          <w:p w14:paraId="162E12E2" w14:textId="5C76A1B2" w:rsidR="00375A82" w:rsidRPr="00C867F2" w:rsidRDefault="00D569C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sidRPr="002D6AFD">
              <w:rPr>
                <w:rFonts w:asciiTheme="majorHAnsi" w:hAnsiTheme="majorHAnsi" w:cstheme="majorHAnsi"/>
                <w:sz w:val="26"/>
                <w:szCs w:val="26"/>
              </w:rPr>
              <w:t xml:space="preserve">3 weeks </w:t>
            </w:r>
          </w:p>
        </w:tc>
        <w:tc>
          <w:tcPr>
            <w:tcW w:w="4142" w:type="dxa"/>
            <w:vAlign w:val="center"/>
          </w:tcPr>
          <w:p w14:paraId="162E12E3" w14:textId="3335B44A"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Implement proximity-based interaction logic </w:t>
            </w:r>
            <w:r w:rsidRPr="00C867F2">
              <w:rPr>
                <w:rFonts w:asciiTheme="majorHAnsi" w:hAnsiTheme="majorHAnsi" w:cstheme="majorHAnsi"/>
                <w:sz w:val="26"/>
                <w:szCs w:val="26"/>
              </w:rPr>
              <w:br/>
              <w:t xml:space="preserve">- Integrate spatial audio/video communication (WebRTC) </w:t>
            </w:r>
            <w:r w:rsidRPr="00C867F2">
              <w:rPr>
                <w:rFonts w:asciiTheme="majorHAnsi" w:hAnsiTheme="majorHAnsi" w:cstheme="majorHAnsi"/>
                <w:sz w:val="26"/>
                <w:szCs w:val="26"/>
              </w:rPr>
              <w:br/>
            </w:r>
            <w:r w:rsidRPr="00C867F2">
              <w:rPr>
                <w:rFonts w:asciiTheme="majorHAnsi" w:hAnsiTheme="majorHAnsi" w:cstheme="majorHAnsi"/>
                <w:sz w:val="26"/>
                <w:szCs w:val="26"/>
              </w:rPr>
              <w:lastRenderedPageBreak/>
              <w:t>- Test media connection stability and latency</w:t>
            </w:r>
          </w:p>
        </w:tc>
      </w:tr>
      <w:tr w:rsidR="00375A82" w:rsidRPr="00D52094" w14:paraId="162E12F2" w14:textId="77777777" w:rsidTr="00C867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EC" w14:textId="46823432"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lastRenderedPageBreak/>
              <w:t>6</w:t>
            </w:r>
          </w:p>
        </w:tc>
        <w:tc>
          <w:tcPr>
            <w:tcW w:w="2144" w:type="dxa"/>
            <w:vAlign w:val="center"/>
          </w:tcPr>
          <w:p w14:paraId="162E12ED" w14:textId="46E6444A" w:rsidR="00375A82" w:rsidRPr="002D6AFD" w:rsidRDefault="00C867F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sz w:val="26"/>
                <w:szCs w:val="26"/>
              </w:rPr>
            </w:pPr>
            <w:r w:rsidRPr="00C867F2">
              <w:rPr>
                <w:rFonts w:asciiTheme="majorHAnsi" w:hAnsiTheme="majorHAnsi" w:cstheme="majorHAnsi"/>
                <w:b/>
                <w:sz w:val="26"/>
                <w:szCs w:val="26"/>
              </w:rPr>
              <w:t>Virtual Workspace UI Development</w:t>
            </w:r>
          </w:p>
        </w:tc>
        <w:tc>
          <w:tcPr>
            <w:tcW w:w="1559" w:type="dxa"/>
            <w:vAlign w:val="center"/>
          </w:tcPr>
          <w:p w14:paraId="0F373C48" w14:textId="4A4EA0E0" w:rsidR="00375A82" w:rsidRPr="002D6AFD" w:rsidRDefault="00DA506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5</w:t>
            </w:r>
          </w:p>
        </w:tc>
        <w:tc>
          <w:tcPr>
            <w:tcW w:w="1079" w:type="dxa"/>
            <w:vAlign w:val="center"/>
          </w:tcPr>
          <w:p w14:paraId="162E12EF" w14:textId="28049173" w:rsidR="00375A82" w:rsidRPr="002D6AFD" w:rsidRDefault="00D569C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4 weeks </w:t>
            </w:r>
          </w:p>
        </w:tc>
        <w:tc>
          <w:tcPr>
            <w:tcW w:w="4142" w:type="dxa"/>
            <w:vAlign w:val="center"/>
          </w:tcPr>
          <w:p w14:paraId="162E12F0" w14:textId="7097996A" w:rsidR="00375A82" w:rsidRPr="002D6AFD" w:rsidRDefault="00C867F2" w:rsidP="004672F1">
            <w:pPr>
              <w:tabs>
                <w:tab w:val="left" w:pos="614"/>
              </w:tabs>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Develop 2D virtual space and avatar movement </w:t>
            </w:r>
            <w:r w:rsidRPr="00C867F2">
              <w:rPr>
                <w:rFonts w:asciiTheme="majorHAnsi" w:hAnsiTheme="majorHAnsi" w:cstheme="majorHAnsi"/>
                <w:sz w:val="26"/>
                <w:szCs w:val="26"/>
              </w:rPr>
              <w:br/>
              <w:t xml:space="preserve">- Implement workspace navigation and interaction UI </w:t>
            </w:r>
            <w:r w:rsidRPr="00C867F2">
              <w:rPr>
                <w:rFonts w:asciiTheme="majorHAnsi" w:hAnsiTheme="majorHAnsi" w:cstheme="majorHAnsi"/>
                <w:sz w:val="26"/>
                <w:szCs w:val="26"/>
              </w:rPr>
              <w:br/>
              <w:t>- Integrate frontend with backend and realtime services</w:t>
            </w:r>
          </w:p>
        </w:tc>
      </w:tr>
      <w:tr w:rsidR="00375A82" w:rsidRPr="00D52094" w14:paraId="162E12F9"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F3" w14:textId="5444203A"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7</w:t>
            </w:r>
          </w:p>
        </w:tc>
        <w:tc>
          <w:tcPr>
            <w:tcW w:w="2144" w:type="dxa"/>
            <w:vAlign w:val="center"/>
          </w:tcPr>
          <w:p w14:paraId="162E12F4" w14:textId="05F12092"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rPr>
            </w:pPr>
            <w:r w:rsidRPr="00C867F2">
              <w:rPr>
                <w:rFonts w:asciiTheme="majorHAnsi" w:hAnsiTheme="majorHAnsi" w:cstheme="majorHAnsi"/>
                <w:b/>
                <w:sz w:val="26"/>
                <w:szCs w:val="26"/>
              </w:rPr>
              <w:t>Feature Completion</w:t>
            </w:r>
          </w:p>
        </w:tc>
        <w:tc>
          <w:tcPr>
            <w:tcW w:w="1559" w:type="dxa"/>
            <w:vAlign w:val="center"/>
          </w:tcPr>
          <w:p w14:paraId="239B9505" w14:textId="4DFF5ECE" w:rsidR="00375A82" w:rsidRPr="002D6AFD" w:rsidRDefault="00DA506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6</w:t>
            </w:r>
          </w:p>
        </w:tc>
        <w:tc>
          <w:tcPr>
            <w:tcW w:w="1079" w:type="dxa"/>
            <w:vAlign w:val="center"/>
          </w:tcPr>
          <w:p w14:paraId="162E12F6" w14:textId="2E51FA03" w:rsidR="00375A82" w:rsidRPr="002D6AFD" w:rsidRDefault="00D569C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4 weeks </w:t>
            </w:r>
          </w:p>
        </w:tc>
        <w:tc>
          <w:tcPr>
            <w:tcW w:w="4142" w:type="dxa"/>
            <w:vAlign w:val="center"/>
          </w:tcPr>
          <w:p w14:paraId="162E12F7" w14:textId="79B89C36"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Implement chat and meeting modes </w:t>
            </w:r>
            <w:r w:rsidRPr="00C867F2">
              <w:rPr>
                <w:rFonts w:asciiTheme="majorHAnsi" w:hAnsiTheme="majorHAnsi" w:cstheme="majorHAnsi"/>
                <w:sz w:val="26"/>
                <w:szCs w:val="26"/>
              </w:rPr>
              <w:br/>
              <w:t xml:space="preserve">- Implement workspace management features </w:t>
            </w:r>
            <w:r w:rsidRPr="00C867F2">
              <w:rPr>
                <w:rFonts w:asciiTheme="majorHAnsi" w:hAnsiTheme="majorHAnsi" w:cstheme="majorHAnsi"/>
                <w:sz w:val="26"/>
                <w:szCs w:val="26"/>
              </w:rPr>
              <w:br/>
              <w:t>- Integrate access control and user roles</w:t>
            </w:r>
          </w:p>
        </w:tc>
      </w:tr>
      <w:tr w:rsidR="00375A82" w:rsidRPr="00D52094" w14:paraId="162E1300" w14:textId="77777777" w:rsidTr="00C867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2FA" w14:textId="2C356F42"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8</w:t>
            </w:r>
          </w:p>
        </w:tc>
        <w:tc>
          <w:tcPr>
            <w:tcW w:w="2144" w:type="dxa"/>
            <w:vAlign w:val="center"/>
          </w:tcPr>
          <w:p w14:paraId="162E12FB" w14:textId="4EC19B63" w:rsidR="00375A82" w:rsidRPr="002D6AFD" w:rsidRDefault="00C867F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sz w:val="26"/>
                <w:szCs w:val="26"/>
              </w:rPr>
            </w:pPr>
            <w:r w:rsidRPr="00C867F2">
              <w:rPr>
                <w:rFonts w:asciiTheme="majorHAnsi" w:hAnsiTheme="majorHAnsi" w:cstheme="majorHAnsi"/>
                <w:b/>
                <w:sz w:val="26"/>
                <w:szCs w:val="26"/>
              </w:rPr>
              <w:t>System Testing &amp; Stabilization</w:t>
            </w:r>
          </w:p>
        </w:tc>
        <w:tc>
          <w:tcPr>
            <w:tcW w:w="1559" w:type="dxa"/>
            <w:vAlign w:val="center"/>
          </w:tcPr>
          <w:p w14:paraId="53E48961" w14:textId="182C5269" w:rsidR="00375A82" w:rsidRPr="002D6AFD" w:rsidRDefault="00DA506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88389E" w:rsidRPr="002D6AFD">
              <w:rPr>
                <w:rFonts w:asciiTheme="majorHAnsi" w:hAnsiTheme="majorHAnsi" w:cstheme="majorHAnsi"/>
                <w:sz w:val="26"/>
                <w:szCs w:val="26"/>
              </w:rPr>
              <w:t>7</w:t>
            </w:r>
          </w:p>
        </w:tc>
        <w:tc>
          <w:tcPr>
            <w:tcW w:w="1079" w:type="dxa"/>
            <w:vAlign w:val="center"/>
          </w:tcPr>
          <w:p w14:paraId="162E12FD" w14:textId="7E90A500" w:rsidR="00375A82" w:rsidRPr="002D6AFD" w:rsidRDefault="00D569C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 xml:space="preserve">3 weeks </w:t>
            </w:r>
          </w:p>
        </w:tc>
        <w:tc>
          <w:tcPr>
            <w:tcW w:w="4142" w:type="dxa"/>
            <w:vAlign w:val="center"/>
          </w:tcPr>
          <w:p w14:paraId="162E12FE" w14:textId="0B373FE6" w:rsidR="00375A82" w:rsidRPr="002D6AFD" w:rsidRDefault="00C867F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End-to-end system testing </w:t>
            </w:r>
            <w:r w:rsidRPr="00C867F2">
              <w:rPr>
                <w:rFonts w:asciiTheme="majorHAnsi" w:hAnsiTheme="majorHAnsi" w:cstheme="majorHAnsi"/>
                <w:sz w:val="26"/>
                <w:szCs w:val="26"/>
              </w:rPr>
              <w:br/>
              <w:t xml:space="preserve">- Realtime and audio/video performance testing </w:t>
            </w:r>
            <w:r w:rsidRPr="00C867F2">
              <w:rPr>
                <w:rFonts w:asciiTheme="majorHAnsi" w:hAnsiTheme="majorHAnsi" w:cstheme="majorHAnsi"/>
                <w:sz w:val="26"/>
                <w:szCs w:val="26"/>
              </w:rPr>
              <w:br/>
              <w:t>- Bug fixing and usability improvements</w:t>
            </w:r>
          </w:p>
        </w:tc>
      </w:tr>
      <w:tr w:rsidR="00375A82" w:rsidRPr="00D52094" w14:paraId="162E1307"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162E1301" w14:textId="401F3673" w:rsidR="00375A82"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9</w:t>
            </w:r>
          </w:p>
        </w:tc>
        <w:tc>
          <w:tcPr>
            <w:tcW w:w="21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67F2" w:rsidRPr="00C867F2" w14:paraId="06893383" w14:textId="77777777">
              <w:trPr>
                <w:tblCellSpacing w:w="15" w:type="dxa"/>
              </w:trPr>
              <w:tc>
                <w:tcPr>
                  <w:tcW w:w="36" w:type="dxa"/>
                  <w:vAlign w:val="center"/>
                  <w:hideMark/>
                </w:tcPr>
                <w:p w14:paraId="699B5142" w14:textId="77777777" w:rsidR="00C867F2" w:rsidRPr="00C867F2" w:rsidRDefault="00C867F2" w:rsidP="00C867F2">
                  <w:pPr>
                    <w:spacing w:line="360" w:lineRule="auto"/>
                    <w:rPr>
                      <w:rFonts w:asciiTheme="majorHAnsi" w:hAnsiTheme="majorHAnsi" w:cstheme="majorHAnsi"/>
                      <w:b/>
                      <w:sz w:val="26"/>
                      <w:szCs w:val="26"/>
                    </w:rPr>
                  </w:pPr>
                </w:p>
              </w:tc>
            </w:tr>
          </w:tbl>
          <w:p w14:paraId="5889D698" w14:textId="77777777" w:rsidR="00C867F2" w:rsidRPr="00C867F2" w:rsidRDefault="00C867F2" w:rsidP="00C867F2">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tblGrid>
            <w:tr w:rsidR="00C867F2" w:rsidRPr="00C867F2" w14:paraId="3525B134" w14:textId="77777777">
              <w:trPr>
                <w:tblCellSpacing w:w="15" w:type="dxa"/>
              </w:trPr>
              <w:tc>
                <w:tcPr>
                  <w:tcW w:w="2677" w:type="dxa"/>
                  <w:vAlign w:val="center"/>
                  <w:hideMark/>
                </w:tcPr>
                <w:p w14:paraId="3AFA734A" w14:textId="4B9E35D8" w:rsidR="00C867F2" w:rsidRPr="00C867F2" w:rsidRDefault="00C867F2" w:rsidP="00C867F2">
                  <w:pPr>
                    <w:spacing w:line="360" w:lineRule="auto"/>
                    <w:rPr>
                      <w:rFonts w:asciiTheme="majorHAnsi" w:hAnsiTheme="majorHAnsi" w:cstheme="majorHAnsi"/>
                      <w:b/>
                      <w:sz w:val="26"/>
                      <w:szCs w:val="26"/>
                      <w:lang w:val="en-US"/>
                    </w:rPr>
                  </w:pPr>
                  <w:r w:rsidRPr="00C867F2">
                    <w:rPr>
                      <w:rFonts w:asciiTheme="majorHAnsi" w:hAnsiTheme="majorHAnsi" w:cstheme="majorHAnsi"/>
                      <w:b/>
                      <w:sz w:val="26"/>
                      <w:szCs w:val="26"/>
                    </w:rPr>
                    <w:t>Council Counter-Argument</w:t>
                  </w:r>
                </w:p>
              </w:tc>
            </w:tr>
          </w:tbl>
          <w:p w14:paraId="162E1302" w14:textId="73038892" w:rsidR="00375A82" w:rsidRPr="00C867F2" w:rsidRDefault="00375A8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lang w:val="en-US"/>
              </w:rPr>
            </w:pPr>
          </w:p>
        </w:tc>
        <w:tc>
          <w:tcPr>
            <w:tcW w:w="1559" w:type="dxa"/>
            <w:vAlign w:val="center"/>
          </w:tcPr>
          <w:p w14:paraId="1EC56280" w14:textId="7CAA0B10" w:rsidR="00375A82" w:rsidRPr="002D6AFD" w:rsidRDefault="00CA4EB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2D6AFD">
              <w:rPr>
                <w:rFonts w:asciiTheme="majorHAnsi" w:hAnsiTheme="majorHAnsi" w:cstheme="majorHAnsi"/>
                <w:sz w:val="26"/>
                <w:szCs w:val="26"/>
              </w:rPr>
              <w:t>Counter-Argument</w:t>
            </w:r>
          </w:p>
        </w:tc>
        <w:tc>
          <w:tcPr>
            <w:tcW w:w="1079" w:type="dxa"/>
            <w:vAlign w:val="center"/>
          </w:tcPr>
          <w:p w14:paraId="162E1304" w14:textId="6F2BCE27" w:rsidR="00375A82" w:rsidRPr="00C867F2" w:rsidRDefault="00C867F2"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 week</w:t>
            </w:r>
          </w:p>
        </w:tc>
        <w:tc>
          <w:tcPr>
            <w:tcW w:w="4142" w:type="dxa"/>
            <w:vAlign w:val="center"/>
          </w:tcPr>
          <w:p w14:paraId="162E1305" w14:textId="675905CC" w:rsidR="00375A82"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Address council feedback </w:t>
            </w:r>
            <w:r w:rsidRPr="00C867F2">
              <w:rPr>
                <w:rFonts w:asciiTheme="majorHAnsi" w:hAnsiTheme="majorHAnsi" w:cstheme="majorHAnsi"/>
                <w:sz w:val="26"/>
                <w:szCs w:val="26"/>
              </w:rPr>
              <w:br/>
              <w:t>- Justify design and architectural decisions</w:t>
            </w:r>
          </w:p>
        </w:tc>
      </w:tr>
      <w:tr w:rsidR="00CA4EB4" w:rsidRPr="00D52094" w14:paraId="2AF7241C" w14:textId="77777777" w:rsidTr="00C867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3A27CD35" w14:textId="1650CB73" w:rsidR="00CA4EB4" w:rsidRPr="002D6AFD" w:rsidRDefault="0088389E" w:rsidP="004672F1">
            <w:pPr>
              <w:spacing w:line="360" w:lineRule="auto"/>
              <w:jc w:val="center"/>
              <w:rPr>
                <w:rFonts w:asciiTheme="majorHAnsi" w:hAnsiTheme="majorHAnsi" w:cstheme="majorHAnsi"/>
                <w:sz w:val="26"/>
                <w:szCs w:val="26"/>
              </w:rPr>
            </w:pPr>
            <w:r w:rsidRPr="002D6AFD">
              <w:rPr>
                <w:rFonts w:asciiTheme="majorHAnsi" w:hAnsiTheme="majorHAnsi" w:cstheme="majorHAnsi"/>
                <w:sz w:val="26"/>
                <w:szCs w:val="26"/>
              </w:rPr>
              <w:t>10</w:t>
            </w:r>
          </w:p>
        </w:tc>
        <w:tc>
          <w:tcPr>
            <w:tcW w:w="2144" w:type="dxa"/>
            <w:vAlign w:val="center"/>
          </w:tcPr>
          <w:p w14:paraId="23F839E8" w14:textId="470CD1DD" w:rsidR="00CA4EB4" w:rsidRPr="002D6AFD" w:rsidRDefault="00CA4EB4" w:rsidP="004672F1">
            <w:pPr>
              <w:tabs>
                <w:tab w:val="left" w:pos="376"/>
              </w:tabs>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sz w:val="26"/>
                <w:szCs w:val="26"/>
              </w:rPr>
            </w:pPr>
            <w:r w:rsidRPr="002D6AFD">
              <w:rPr>
                <w:rFonts w:asciiTheme="majorHAnsi" w:hAnsiTheme="majorHAnsi" w:cstheme="majorHAnsi"/>
                <w:b/>
                <w:sz w:val="26"/>
                <w:szCs w:val="26"/>
              </w:rPr>
              <w:tab/>
              <w:t>Deployment &amp; Final Review</w:t>
            </w:r>
          </w:p>
        </w:tc>
        <w:tc>
          <w:tcPr>
            <w:tcW w:w="1559" w:type="dxa"/>
            <w:vAlign w:val="center"/>
          </w:tcPr>
          <w:p w14:paraId="04D22FFC" w14:textId="5A2DEA30" w:rsidR="00CA4EB4" w:rsidRPr="002D6AFD" w:rsidRDefault="00DA506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Pr>
                <w:rFonts w:asciiTheme="majorHAnsi" w:hAnsiTheme="majorHAnsi" w:cstheme="majorHAnsi"/>
                <w:sz w:val="26"/>
                <w:szCs w:val="26"/>
                <w:lang w:val="en-US"/>
              </w:rPr>
              <w:t>Increment</w:t>
            </w:r>
            <w:r w:rsidRPr="002D6AFD">
              <w:rPr>
                <w:rFonts w:asciiTheme="majorHAnsi" w:hAnsiTheme="majorHAnsi" w:cstheme="majorHAnsi"/>
                <w:sz w:val="26"/>
                <w:szCs w:val="26"/>
              </w:rPr>
              <w:t xml:space="preserve"> </w:t>
            </w:r>
            <w:r w:rsidR="00CA4EB4" w:rsidRPr="002D6AFD">
              <w:rPr>
                <w:rFonts w:asciiTheme="majorHAnsi" w:hAnsiTheme="majorHAnsi" w:cstheme="majorHAnsi"/>
                <w:sz w:val="26"/>
                <w:szCs w:val="26"/>
              </w:rPr>
              <w:t>8</w:t>
            </w:r>
          </w:p>
        </w:tc>
        <w:tc>
          <w:tcPr>
            <w:tcW w:w="107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389E" w:rsidRPr="00D52094" w14:paraId="3C267CEB" w14:textId="77777777" w:rsidTr="0088389E">
              <w:trPr>
                <w:tblCellSpacing w:w="15" w:type="dxa"/>
              </w:trPr>
              <w:tc>
                <w:tcPr>
                  <w:tcW w:w="36" w:type="dxa"/>
                  <w:vAlign w:val="center"/>
                  <w:hideMark/>
                </w:tcPr>
                <w:p w14:paraId="3D74928A" w14:textId="77777777" w:rsidR="0088389E" w:rsidRPr="002D6AFD" w:rsidRDefault="0088389E" w:rsidP="004672F1">
                  <w:pPr>
                    <w:spacing w:line="360" w:lineRule="auto"/>
                    <w:jc w:val="center"/>
                    <w:rPr>
                      <w:rFonts w:asciiTheme="majorHAnsi" w:hAnsiTheme="majorHAnsi" w:cstheme="majorHAnsi"/>
                      <w:sz w:val="26"/>
                      <w:szCs w:val="26"/>
                    </w:rPr>
                  </w:pPr>
                </w:p>
              </w:tc>
            </w:tr>
          </w:tbl>
          <w:p w14:paraId="2B931379" w14:textId="77777777" w:rsidR="0088389E" w:rsidRPr="002D6AFD" w:rsidRDefault="0088389E"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8389E" w:rsidRPr="00D52094" w14:paraId="026F947D" w14:textId="77777777" w:rsidTr="0088389E">
              <w:trPr>
                <w:tblCellSpacing w:w="15" w:type="dxa"/>
              </w:trPr>
              <w:tc>
                <w:tcPr>
                  <w:tcW w:w="3417" w:type="dxa"/>
                  <w:vAlign w:val="center"/>
                  <w:hideMark/>
                </w:tcPr>
                <w:p w14:paraId="445EC31A" w14:textId="39F467D5" w:rsidR="0088389E" w:rsidRPr="00C867F2" w:rsidRDefault="0088389E" w:rsidP="00C867F2">
                  <w:pPr>
                    <w:spacing w:line="360" w:lineRule="auto"/>
                    <w:rPr>
                      <w:rFonts w:asciiTheme="majorHAnsi" w:hAnsiTheme="majorHAnsi" w:cstheme="majorHAnsi"/>
                      <w:sz w:val="26"/>
                      <w:szCs w:val="26"/>
                      <w:lang w:val="en-US"/>
                    </w:rPr>
                  </w:pPr>
                  <w:r w:rsidRPr="002D6AFD">
                    <w:rPr>
                      <w:rFonts w:asciiTheme="majorHAnsi" w:hAnsiTheme="majorHAnsi" w:cstheme="majorHAnsi"/>
                      <w:sz w:val="26"/>
                      <w:szCs w:val="26"/>
                    </w:rPr>
                    <w:t>2 weeks</w:t>
                  </w:r>
                </w:p>
              </w:tc>
            </w:tr>
          </w:tbl>
          <w:p w14:paraId="0E877A97" w14:textId="77777777" w:rsidR="00CA4EB4" w:rsidRPr="00C867F2" w:rsidRDefault="00CA4EB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p>
        </w:tc>
        <w:tc>
          <w:tcPr>
            <w:tcW w:w="4142" w:type="dxa"/>
            <w:vAlign w:val="center"/>
          </w:tcPr>
          <w:p w14:paraId="7E76B47D" w14:textId="5E2F61F1" w:rsidR="00CA4EB4" w:rsidRPr="002D6AFD" w:rsidRDefault="00C867F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xml:space="preserve">- Deploy system to cloud environment </w:t>
            </w:r>
            <w:r w:rsidRPr="00C867F2">
              <w:rPr>
                <w:rFonts w:asciiTheme="majorHAnsi" w:hAnsiTheme="majorHAnsi" w:cstheme="majorHAnsi"/>
                <w:sz w:val="26"/>
                <w:szCs w:val="26"/>
              </w:rPr>
              <w:br/>
              <w:t xml:space="preserve">- Finalize documentation and reports </w:t>
            </w:r>
            <w:r w:rsidRPr="00C867F2">
              <w:rPr>
                <w:rFonts w:asciiTheme="majorHAnsi" w:hAnsiTheme="majorHAnsi" w:cstheme="majorHAnsi"/>
                <w:sz w:val="26"/>
                <w:szCs w:val="26"/>
              </w:rPr>
              <w:br/>
              <w:t>- Prepare release candidate</w:t>
            </w:r>
          </w:p>
        </w:tc>
      </w:tr>
      <w:tr w:rsidR="00CA4EB4" w:rsidRPr="00D52094" w14:paraId="1C2132B2" w14:textId="77777777" w:rsidTr="00C867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14:paraId="5178FAC0" w14:textId="06EFA317" w:rsidR="00CA4EB4" w:rsidRPr="002D6AFD" w:rsidRDefault="0088389E" w:rsidP="004672F1">
            <w:pPr>
              <w:spacing w:line="360" w:lineRule="auto"/>
              <w:jc w:val="both"/>
              <w:rPr>
                <w:rFonts w:asciiTheme="majorHAnsi" w:hAnsiTheme="majorHAnsi" w:cstheme="majorHAnsi"/>
                <w:sz w:val="26"/>
                <w:szCs w:val="26"/>
              </w:rPr>
            </w:pPr>
            <w:r w:rsidRPr="002D6AFD">
              <w:rPr>
                <w:rFonts w:asciiTheme="majorHAnsi" w:hAnsiTheme="majorHAnsi" w:cstheme="majorHAnsi"/>
                <w:sz w:val="26"/>
                <w:szCs w:val="26"/>
              </w:rPr>
              <w:t>11</w:t>
            </w:r>
          </w:p>
        </w:tc>
        <w:tc>
          <w:tcPr>
            <w:tcW w:w="2144" w:type="dxa"/>
            <w:vAlign w:val="center"/>
          </w:tcPr>
          <w:p w14:paraId="29387FFA" w14:textId="0F53B55D" w:rsidR="00CA4EB4" w:rsidRPr="002D6AFD" w:rsidRDefault="0088389E"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sz w:val="26"/>
                <w:szCs w:val="26"/>
              </w:rPr>
            </w:pPr>
            <w:r w:rsidRPr="002D6AFD">
              <w:rPr>
                <w:rFonts w:asciiTheme="majorHAnsi" w:hAnsiTheme="majorHAnsi" w:cstheme="majorHAnsi"/>
                <w:b/>
                <w:sz w:val="26"/>
                <w:szCs w:val="26"/>
              </w:rPr>
              <w:t>Council Final Defense</w:t>
            </w:r>
          </w:p>
        </w:tc>
        <w:tc>
          <w:tcPr>
            <w:tcW w:w="1559" w:type="dxa"/>
            <w:vAlign w:val="center"/>
          </w:tcPr>
          <w:p w14:paraId="779266B2" w14:textId="4C4EE789" w:rsidR="00CA4EB4" w:rsidRPr="00C867F2" w:rsidRDefault="00C867F2"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Defense</w:t>
            </w:r>
          </w:p>
        </w:tc>
        <w:tc>
          <w:tcPr>
            <w:tcW w:w="1079" w:type="dxa"/>
            <w:vAlign w:val="center"/>
          </w:tcPr>
          <w:p w14:paraId="467AA271" w14:textId="50F76ACB" w:rsidR="00CA4EB4" w:rsidRPr="00C867F2" w:rsidRDefault="00C867F2"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1 week</w:t>
            </w:r>
          </w:p>
        </w:tc>
        <w:tc>
          <w:tcPr>
            <w:tcW w:w="4142" w:type="dxa"/>
            <w:vAlign w:val="center"/>
          </w:tcPr>
          <w:p w14:paraId="69B6928E" w14:textId="272EB3C8" w:rsidR="00CA4EB4" w:rsidRPr="002D6AFD" w:rsidRDefault="00C867F2"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867F2">
              <w:rPr>
                <w:rFonts w:asciiTheme="majorHAnsi" w:hAnsiTheme="majorHAnsi" w:cstheme="majorHAnsi"/>
                <w:sz w:val="26"/>
                <w:szCs w:val="26"/>
              </w:rPr>
              <w:t>- Present final system and project outcomes</w:t>
            </w:r>
          </w:p>
        </w:tc>
      </w:tr>
    </w:tbl>
    <w:p w14:paraId="162E131A" w14:textId="7F844F7C" w:rsidR="00FC4A27" w:rsidRPr="00AA4C8A" w:rsidRDefault="007A27E6" w:rsidP="004672F1">
      <w:pPr>
        <w:pStyle w:val="Caption"/>
        <w:spacing w:line="360" w:lineRule="auto"/>
        <w:jc w:val="center"/>
        <w:rPr>
          <w:rFonts w:asciiTheme="majorHAnsi" w:hAnsiTheme="majorHAnsi" w:cstheme="majorHAnsi"/>
          <w:b w:val="0"/>
          <w:i/>
          <w:color w:val="000000" w:themeColor="text1"/>
          <w:sz w:val="26"/>
          <w:szCs w:val="26"/>
        </w:rPr>
      </w:pPr>
      <w:bookmarkStart w:id="47" w:name="_Toc192504661"/>
      <w:r w:rsidRPr="00AA4C8A">
        <w:rPr>
          <w:rFonts w:asciiTheme="majorHAnsi" w:hAnsiTheme="majorHAnsi" w:cstheme="majorHAnsi"/>
          <w:b w:val="0"/>
          <w:i/>
          <w:color w:val="000000" w:themeColor="text1"/>
          <w:sz w:val="26"/>
          <w:szCs w:val="26"/>
        </w:rPr>
        <w:t xml:space="preserve">TABLE </w:t>
      </w:r>
      <w:r w:rsidR="00C06659">
        <w:rPr>
          <w:rFonts w:asciiTheme="majorHAnsi" w:hAnsiTheme="majorHAnsi" w:cstheme="majorHAnsi"/>
          <w:b w:val="0"/>
          <w:i/>
          <w:color w:val="000000" w:themeColor="text1"/>
          <w:sz w:val="26"/>
          <w:szCs w:val="26"/>
        </w:rPr>
        <w:fldChar w:fldCharType="begin"/>
      </w:r>
      <w:r w:rsidR="00C06659" w:rsidRPr="007A27E6">
        <w:rPr>
          <w:noProof/>
          <w:color w:val="000000" w:themeColor="text1"/>
          <w:sz w:val="22"/>
          <w:szCs w:val="22"/>
        </w:rPr>
        <w:instrText xml:space="preserve"> SEQ Table \* ARABIC </w:instrText>
      </w:r>
      <w:r w:rsidR="00C06659">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7</w:t>
      </w:r>
      <w:r w:rsidR="00C06659">
        <w:rPr>
          <w:rFonts w:asciiTheme="majorHAnsi" w:hAnsiTheme="majorHAnsi" w:cstheme="majorHAnsi"/>
          <w:b w:val="0"/>
          <w:i/>
          <w:color w:val="000000" w:themeColor="text1"/>
          <w:sz w:val="26"/>
          <w:szCs w:val="26"/>
        </w:rPr>
        <w:fldChar w:fldCharType="end"/>
      </w:r>
      <w:r w:rsidR="005049A2" w:rsidRPr="00AA4C8A">
        <w:rPr>
          <w:rFonts w:asciiTheme="majorHAnsi" w:hAnsiTheme="majorHAnsi" w:cstheme="majorHAnsi"/>
          <w:b w:val="0"/>
          <w:bCs w:val="0"/>
          <w:i/>
          <w:iCs/>
          <w:noProof/>
          <w:color w:val="000000" w:themeColor="text1"/>
          <w:sz w:val="26"/>
          <w:szCs w:val="26"/>
          <w:lang w:val="en-US"/>
        </w:rPr>
        <w:t>:</w:t>
      </w:r>
      <w:r w:rsidRPr="00AA4C8A">
        <w:rPr>
          <w:rFonts w:asciiTheme="majorHAnsi" w:hAnsiTheme="majorHAnsi" w:cstheme="majorHAnsi"/>
          <w:b w:val="0"/>
          <w:i/>
          <w:color w:val="000000" w:themeColor="text1"/>
          <w:sz w:val="26"/>
          <w:szCs w:val="26"/>
        </w:rPr>
        <w:t xml:space="preserve"> PROJECT DEVELOPMENT PHASES\ITERATION</w:t>
      </w:r>
      <w:bookmarkEnd w:id="47"/>
    </w:p>
    <w:p w14:paraId="162E13AC" w14:textId="50497533" w:rsidR="00F53B8E" w:rsidRPr="00FB0715" w:rsidRDefault="00FB0715" w:rsidP="00FB0715">
      <w:bookmarkStart w:id="48" w:name="_Toc192501086"/>
      <w:r w:rsidRPr="00FB0715">
        <w:lastRenderedPageBreak/>
        <w:t>3.3 DETAILED SCHEDULE</w:t>
      </w:r>
      <w:bookmarkEnd w:id="48"/>
    </w:p>
    <w:tbl>
      <w:tblPr>
        <w:tblStyle w:val="LightGrid-Accent1"/>
        <w:tblW w:w="5102" w:type="pct"/>
        <w:jc w:val="center"/>
        <w:tblLook w:val="04A0" w:firstRow="1" w:lastRow="0" w:firstColumn="1" w:lastColumn="0" w:noHBand="0" w:noVBand="1"/>
      </w:tblPr>
      <w:tblGrid>
        <w:gridCol w:w="1994"/>
        <w:gridCol w:w="1834"/>
        <w:gridCol w:w="1228"/>
        <w:gridCol w:w="1491"/>
        <w:gridCol w:w="1401"/>
        <w:gridCol w:w="1242"/>
      </w:tblGrid>
      <w:tr w:rsidR="007B4DFA" w:rsidRPr="00D52094" w14:paraId="162E13B2" w14:textId="77777777" w:rsidTr="00E64F8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1E6DC358" w14:textId="6BC826F0" w:rsidR="00950AA9" w:rsidRPr="007A27E6" w:rsidRDefault="00950AA9" w:rsidP="004672F1">
            <w:pPr>
              <w:spacing w:line="360" w:lineRule="auto"/>
              <w:jc w:val="center"/>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Phase</w:t>
            </w:r>
          </w:p>
        </w:tc>
        <w:tc>
          <w:tcPr>
            <w:tcW w:w="998" w:type="pct"/>
            <w:vAlign w:val="center"/>
          </w:tcPr>
          <w:p w14:paraId="162E13AD" w14:textId="1328C72D" w:rsidR="00950AA9" w:rsidRPr="007A27E6" w:rsidRDefault="00950AA9"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Task name</w:t>
            </w:r>
          </w:p>
        </w:tc>
        <w:tc>
          <w:tcPr>
            <w:tcW w:w="668" w:type="pct"/>
            <w:vAlign w:val="center"/>
          </w:tcPr>
          <w:p w14:paraId="162E13AE" w14:textId="77777777" w:rsidR="00950AA9" w:rsidRPr="007A27E6" w:rsidRDefault="00950AA9"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Duration</w:t>
            </w:r>
          </w:p>
        </w:tc>
        <w:tc>
          <w:tcPr>
            <w:tcW w:w="811" w:type="pct"/>
            <w:vAlign w:val="center"/>
          </w:tcPr>
          <w:p w14:paraId="162E13AF" w14:textId="3EF2EAD7" w:rsidR="00950AA9" w:rsidRPr="007A27E6" w:rsidRDefault="00950AA9"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Start</w:t>
            </w:r>
          </w:p>
        </w:tc>
        <w:tc>
          <w:tcPr>
            <w:tcW w:w="762" w:type="pct"/>
            <w:vAlign w:val="center"/>
          </w:tcPr>
          <w:p w14:paraId="162E13B0" w14:textId="77777777" w:rsidR="00950AA9" w:rsidRPr="007A27E6" w:rsidRDefault="00950AA9"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End</w:t>
            </w:r>
          </w:p>
        </w:tc>
        <w:tc>
          <w:tcPr>
            <w:tcW w:w="676" w:type="pct"/>
            <w:vAlign w:val="center"/>
          </w:tcPr>
          <w:p w14:paraId="162E13B1" w14:textId="77777777" w:rsidR="00950AA9" w:rsidRPr="007A27E6" w:rsidRDefault="00950AA9"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Resource Name</w:t>
            </w:r>
          </w:p>
        </w:tc>
      </w:tr>
      <w:tr w:rsidR="009D6865" w:rsidRPr="00D52094" w14:paraId="162E13B8"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3" w:type="pct"/>
            <w:gridSpan w:val="2"/>
            <w:vAlign w:val="center"/>
          </w:tcPr>
          <w:p w14:paraId="162E13B3" w14:textId="045F3ECE" w:rsidR="009D6865" w:rsidRPr="007A27E6" w:rsidRDefault="00BE6F50" w:rsidP="004672F1">
            <w:pPr>
              <w:spacing w:line="360" w:lineRule="auto"/>
              <w:jc w:val="center"/>
              <w:rPr>
                <w:rFonts w:asciiTheme="majorHAnsi" w:hAnsiTheme="majorHAnsi" w:cstheme="majorHAnsi"/>
                <w:noProof/>
                <w:sz w:val="26"/>
                <w:szCs w:val="26"/>
                <w:lang w:eastAsia="vi-VN"/>
              </w:rPr>
            </w:pPr>
            <w:r w:rsidRPr="00BE6F50">
              <w:rPr>
                <w:rFonts w:asciiTheme="majorHAnsi" w:hAnsiTheme="majorHAnsi" w:cstheme="majorHAnsi"/>
                <w:noProof/>
                <w:color w:val="000000"/>
                <w:sz w:val="26"/>
                <w:szCs w:val="26"/>
                <w:lang w:eastAsia="vi-VN"/>
              </w:rPr>
              <w:t>Virtual Workspace Project</w:t>
            </w:r>
          </w:p>
        </w:tc>
        <w:tc>
          <w:tcPr>
            <w:tcW w:w="668" w:type="pct"/>
            <w:vAlign w:val="center"/>
            <w:hideMark/>
          </w:tcPr>
          <w:p w14:paraId="162E13B4" w14:textId="220652DB" w:rsidR="009D6865" w:rsidRPr="007A27E6" w:rsidRDefault="009D686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b/>
                <w:noProof/>
                <w:sz w:val="26"/>
                <w:szCs w:val="26"/>
                <w:lang w:eastAsia="vi-VN"/>
              </w:rPr>
              <w:t>136 days</w:t>
            </w:r>
          </w:p>
        </w:tc>
        <w:tc>
          <w:tcPr>
            <w:tcW w:w="811" w:type="pct"/>
            <w:vAlign w:val="center"/>
            <w:hideMark/>
          </w:tcPr>
          <w:p w14:paraId="162E13B5" w14:textId="6488E2F5" w:rsidR="009D6865" w:rsidRPr="00BE6F50" w:rsidRDefault="00BE6F5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b/>
                <w:noProof/>
                <w:color w:val="000000"/>
                <w:sz w:val="26"/>
                <w:szCs w:val="26"/>
                <w:lang w:eastAsia="vi-VN"/>
              </w:rPr>
              <w:t>01</w:t>
            </w:r>
            <w:r w:rsidR="009D6865" w:rsidRPr="007A27E6">
              <w:rPr>
                <w:rFonts w:asciiTheme="majorHAnsi" w:hAnsiTheme="majorHAnsi" w:cstheme="majorHAnsi"/>
                <w:b/>
                <w:noProof/>
                <w:color w:val="000000"/>
                <w:sz w:val="26"/>
                <w:szCs w:val="26"/>
                <w:lang w:eastAsia="vi-VN"/>
              </w:rPr>
              <w:t>/12/202</w:t>
            </w:r>
            <w:r>
              <w:rPr>
                <w:rFonts w:asciiTheme="majorHAnsi" w:hAnsiTheme="majorHAnsi" w:cstheme="majorHAnsi"/>
                <w:b/>
                <w:noProof/>
                <w:color w:val="000000"/>
                <w:sz w:val="26"/>
                <w:szCs w:val="26"/>
                <w:lang w:val="en-US" w:eastAsia="vi-VN"/>
              </w:rPr>
              <w:t>5</w:t>
            </w:r>
          </w:p>
        </w:tc>
        <w:tc>
          <w:tcPr>
            <w:tcW w:w="762" w:type="pct"/>
            <w:vAlign w:val="center"/>
            <w:hideMark/>
          </w:tcPr>
          <w:p w14:paraId="162E13B6" w14:textId="785FBE68" w:rsidR="009D6865" w:rsidRPr="00BE6F50" w:rsidRDefault="009D686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b/>
                <w:noProof/>
                <w:color w:val="000000"/>
                <w:sz w:val="26"/>
                <w:szCs w:val="26"/>
                <w:lang w:eastAsia="vi-VN"/>
              </w:rPr>
              <w:t>4/5/202</w:t>
            </w:r>
            <w:r w:rsidR="00BE6F50">
              <w:rPr>
                <w:rFonts w:asciiTheme="majorHAnsi" w:hAnsiTheme="majorHAnsi" w:cstheme="majorHAnsi"/>
                <w:b/>
                <w:noProof/>
                <w:color w:val="000000"/>
                <w:sz w:val="26"/>
                <w:szCs w:val="26"/>
                <w:lang w:val="en-US" w:eastAsia="vi-VN"/>
              </w:rPr>
              <w:t>6</w:t>
            </w:r>
          </w:p>
        </w:tc>
        <w:tc>
          <w:tcPr>
            <w:tcW w:w="676" w:type="pct"/>
            <w:vAlign w:val="center"/>
            <w:hideMark/>
          </w:tcPr>
          <w:p w14:paraId="162E13B7" w14:textId="77777777" w:rsidR="009D6865" w:rsidRPr="007A27E6" w:rsidRDefault="009D686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p>
        </w:tc>
      </w:tr>
      <w:tr w:rsidR="007B4DFA" w:rsidRPr="00D52094" w14:paraId="162E13C4"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26FA2A0D" w14:textId="2583923C" w:rsidR="008404D5" w:rsidRPr="007A27E6" w:rsidRDefault="008404D5" w:rsidP="004672F1">
            <w:pPr>
              <w:spacing w:line="360" w:lineRule="auto"/>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Project Planning &amp; Research</w:t>
            </w:r>
          </w:p>
        </w:tc>
        <w:tc>
          <w:tcPr>
            <w:tcW w:w="998" w:type="pct"/>
            <w:vAlign w:val="center"/>
          </w:tcPr>
          <w:p w14:paraId="162E13BF" w14:textId="13F4B829" w:rsidR="008404D5" w:rsidRPr="007A27E6" w:rsidRDefault="00BE6F5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BE6F50">
              <w:rPr>
                <w:rFonts w:asciiTheme="majorHAnsi" w:hAnsiTheme="majorHAnsi" w:cstheme="majorHAnsi"/>
                <w:noProof/>
                <w:color w:val="000000"/>
                <w:sz w:val="26"/>
                <w:szCs w:val="26"/>
                <w:lang w:eastAsia="vi-VN"/>
              </w:rPr>
              <w:t>Define scope, objectives, success metrics</w:t>
            </w:r>
          </w:p>
        </w:tc>
        <w:tc>
          <w:tcPr>
            <w:tcW w:w="668" w:type="pct"/>
            <w:vAlign w:val="center"/>
          </w:tcPr>
          <w:p w14:paraId="162E13C0" w14:textId="4B86ABB6" w:rsidR="008404D5" w:rsidRPr="007A27E6" w:rsidRDefault="008404D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3 days</w:t>
            </w:r>
          </w:p>
        </w:tc>
        <w:tc>
          <w:tcPr>
            <w:tcW w:w="811" w:type="pct"/>
            <w:vAlign w:val="center"/>
          </w:tcPr>
          <w:p w14:paraId="162E13C1" w14:textId="77D9BF7C" w:rsidR="008404D5" w:rsidRPr="00B352AA" w:rsidRDefault="00292031"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762" w:type="pct"/>
            <w:vAlign w:val="center"/>
          </w:tcPr>
          <w:p w14:paraId="162E13C2" w14:textId="03203B92" w:rsidR="008404D5" w:rsidRPr="00B352AA" w:rsidRDefault="00292031"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eastAsia="vi-VN"/>
              </w:rPr>
              <w:t>4</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676" w:type="pct"/>
            <w:vAlign w:val="center"/>
          </w:tcPr>
          <w:p w14:paraId="162E13C3" w14:textId="134CAFD4" w:rsidR="008404D5" w:rsidRPr="007A27E6" w:rsidRDefault="008404D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Entire Team</w:t>
            </w:r>
          </w:p>
        </w:tc>
      </w:tr>
      <w:tr w:rsidR="007B4DFA" w:rsidRPr="00D52094" w14:paraId="162E13CA"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017075BE" w14:textId="77777777" w:rsidR="008404D5" w:rsidRPr="007A27E6" w:rsidRDefault="008404D5"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3C5" w14:textId="33C21CD7" w:rsidR="008404D5" w:rsidRPr="007A27E6" w:rsidRDefault="00B42B15"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B42B15">
              <w:rPr>
                <w:rFonts w:asciiTheme="majorHAnsi" w:hAnsiTheme="majorHAnsi" w:cstheme="majorHAnsi"/>
                <w:noProof/>
                <w:color w:val="000000"/>
                <w:sz w:val="26"/>
                <w:szCs w:val="26"/>
                <w:lang w:eastAsia="vi-VN"/>
              </w:rPr>
              <w:t>Research virtual workspace &amp; realtime tech</w:t>
            </w:r>
          </w:p>
        </w:tc>
        <w:tc>
          <w:tcPr>
            <w:tcW w:w="668" w:type="pct"/>
            <w:vAlign w:val="center"/>
          </w:tcPr>
          <w:p w14:paraId="162E13C6" w14:textId="3C7D0E95" w:rsidR="008404D5" w:rsidRPr="007A27E6" w:rsidRDefault="008404D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5 days</w:t>
            </w:r>
          </w:p>
        </w:tc>
        <w:tc>
          <w:tcPr>
            <w:tcW w:w="811" w:type="pct"/>
            <w:vAlign w:val="center"/>
          </w:tcPr>
          <w:p w14:paraId="162E13C7" w14:textId="5B918721" w:rsidR="008404D5" w:rsidRPr="00B352AA" w:rsidRDefault="00B42B1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4</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762" w:type="pct"/>
            <w:vAlign w:val="center"/>
          </w:tcPr>
          <w:p w14:paraId="162E13C8" w14:textId="254E062F" w:rsidR="008404D5" w:rsidRPr="00B352AA" w:rsidRDefault="00B42B1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9</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676" w:type="pct"/>
            <w:vAlign w:val="center"/>
          </w:tcPr>
          <w:p w14:paraId="162E13C9" w14:textId="2FAB3B62" w:rsidR="008404D5" w:rsidRPr="007A27E6" w:rsidRDefault="008404D5"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Entire Team</w:t>
            </w:r>
          </w:p>
        </w:tc>
      </w:tr>
      <w:tr w:rsidR="007B4DFA" w:rsidRPr="00D52094" w14:paraId="162E13D0"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6A018544" w14:textId="77777777" w:rsidR="008404D5" w:rsidRPr="007A27E6" w:rsidRDefault="008404D5"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3CB" w14:textId="375243D8" w:rsidR="008404D5" w:rsidRPr="007A27E6" w:rsidRDefault="008404D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color w:val="000000"/>
                <w:sz w:val="26"/>
                <w:szCs w:val="26"/>
                <w:lang w:eastAsia="vi-VN"/>
              </w:rPr>
              <w:t>Assign roles and responsibilities</w:t>
            </w:r>
          </w:p>
        </w:tc>
        <w:tc>
          <w:tcPr>
            <w:tcW w:w="668" w:type="pct"/>
            <w:vAlign w:val="center"/>
          </w:tcPr>
          <w:p w14:paraId="162E13CC" w14:textId="5E0C88D2" w:rsidR="008404D5" w:rsidRPr="007A27E6" w:rsidRDefault="008404D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2 days</w:t>
            </w:r>
          </w:p>
        </w:tc>
        <w:tc>
          <w:tcPr>
            <w:tcW w:w="811" w:type="pct"/>
            <w:vAlign w:val="center"/>
          </w:tcPr>
          <w:p w14:paraId="162E13CD" w14:textId="417FC8DF" w:rsidR="008404D5" w:rsidRPr="00B352AA" w:rsidRDefault="00B42B1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10</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762" w:type="pct"/>
            <w:vAlign w:val="center"/>
          </w:tcPr>
          <w:p w14:paraId="162E13CE" w14:textId="57661DF7" w:rsidR="008404D5" w:rsidRPr="00B352AA" w:rsidRDefault="00B42B1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12</w:t>
            </w:r>
            <w:r w:rsidR="008404D5" w:rsidRPr="007A27E6">
              <w:rPr>
                <w:rFonts w:asciiTheme="majorHAnsi" w:hAnsiTheme="majorHAnsi" w:cstheme="majorHAnsi"/>
                <w:noProof/>
                <w:sz w:val="26"/>
                <w:szCs w:val="26"/>
                <w:lang w:eastAsia="vi-VN"/>
              </w:rPr>
              <w:t>/12/202</w:t>
            </w:r>
            <w:r w:rsidR="00B352AA">
              <w:rPr>
                <w:rFonts w:asciiTheme="majorHAnsi" w:hAnsiTheme="majorHAnsi" w:cstheme="majorHAnsi"/>
                <w:noProof/>
                <w:sz w:val="26"/>
                <w:szCs w:val="26"/>
                <w:lang w:val="en-US" w:eastAsia="vi-VN"/>
              </w:rPr>
              <w:t>5</w:t>
            </w:r>
          </w:p>
        </w:tc>
        <w:tc>
          <w:tcPr>
            <w:tcW w:w="676" w:type="pct"/>
            <w:vAlign w:val="center"/>
          </w:tcPr>
          <w:p w14:paraId="162E13CF" w14:textId="39D4614B" w:rsidR="008404D5" w:rsidRPr="007A27E6" w:rsidRDefault="008404D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PM (</w:t>
            </w:r>
            <w:r w:rsidR="00B352AA">
              <w:rPr>
                <w:rFonts w:asciiTheme="majorHAnsi" w:hAnsiTheme="majorHAnsi" w:cstheme="majorHAnsi"/>
                <w:noProof/>
                <w:sz w:val="26"/>
                <w:szCs w:val="26"/>
                <w:lang w:val="en-US" w:eastAsia="vi-VN"/>
              </w:rPr>
              <w:t>Loc</w:t>
            </w:r>
            <w:r w:rsidRPr="007A27E6">
              <w:rPr>
                <w:rFonts w:asciiTheme="majorHAnsi" w:hAnsiTheme="majorHAnsi" w:cstheme="majorHAnsi"/>
                <w:noProof/>
                <w:sz w:val="26"/>
                <w:szCs w:val="26"/>
                <w:lang w:eastAsia="vi-VN"/>
              </w:rPr>
              <w:t>)</w:t>
            </w:r>
          </w:p>
        </w:tc>
      </w:tr>
      <w:tr w:rsidR="007B4DFA" w:rsidRPr="00D52094" w14:paraId="162E13D6"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4D725BE6" w14:textId="77777777" w:rsidR="008404D5" w:rsidRPr="007A27E6" w:rsidRDefault="008404D5"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3D1" w14:textId="5C07F36A" w:rsidR="008404D5" w:rsidRPr="007A27E6" w:rsidRDefault="00B352AA"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B352AA">
              <w:rPr>
                <w:rFonts w:asciiTheme="majorHAnsi" w:hAnsiTheme="majorHAnsi" w:cstheme="majorHAnsi"/>
                <w:noProof/>
                <w:color w:val="000000"/>
                <w:sz w:val="26"/>
                <w:szCs w:val="26"/>
                <w:lang w:eastAsia="vi-VN"/>
              </w:rPr>
              <w:t>Set up repositories, CI/CD, collaboration tools</w:t>
            </w:r>
          </w:p>
        </w:tc>
        <w:tc>
          <w:tcPr>
            <w:tcW w:w="668" w:type="pct"/>
            <w:vAlign w:val="center"/>
          </w:tcPr>
          <w:p w14:paraId="162E13D2" w14:textId="39F79692" w:rsidR="008404D5" w:rsidRPr="007A27E6" w:rsidRDefault="008404D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4 days</w:t>
            </w:r>
          </w:p>
        </w:tc>
        <w:tc>
          <w:tcPr>
            <w:tcW w:w="811" w:type="pct"/>
            <w:vAlign w:val="center"/>
          </w:tcPr>
          <w:p w14:paraId="162E13D3" w14:textId="05601C06" w:rsidR="008404D5" w:rsidRPr="006C54F5" w:rsidRDefault="00B352AA"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13</w:t>
            </w:r>
            <w:r w:rsidR="008404D5" w:rsidRPr="007A27E6">
              <w:rPr>
                <w:rFonts w:asciiTheme="majorHAnsi" w:hAnsiTheme="majorHAnsi" w:cstheme="majorHAnsi"/>
                <w:noProof/>
                <w:sz w:val="26"/>
                <w:szCs w:val="26"/>
                <w:lang w:eastAsia="vi-VN"/>
              </w:rPr>
              <w:t>/12/202</w:t>
            </w:r>
            <w:r w:rsidR="006C54F5">
              <w:rPr>
                <w:rFonts w:asciiTheme="majorHAnsi" w:hAnsiTheme="majorHAnsi" w:cstheme="majorHAnsi"/>
                <w:noProof/>
                <w:sz w:val="26"/>
                <w:szCs w:val="26"/>
                <w:lang w:val="en-US" w:eastAsia="vi-VN"/>
              </w:rPr>
              <w:t>5</w:t>
            </w:r>
          </w:p>
        </w:tc>
        <w:tc>
          <w:tcPr>
            <w:tcW w:w="762" w:type="pct"/>
            <w:vAlign w:val="center"/>
          </w:tcPr>
          <w:p w14:paraId="162E13D4" w14:textId="2D5BB3E3" w:rsidR="008404D5" w:rsidRPr="007A27E6" w:rsidRDefault="00B352AA"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17</w:t>
            </w:r>
            <w:r w:rsidR="008404D5" w:rsidRPr="007A27E6">
              <w:rPr>
                <w:rFonts w:asciiTheme="majorHAnsi" w:hAnsiTheme="majorHAnsi" w:cstheme="majorHAnsi"/>
                <w:noProof/>
                <w:sz w:val="26"/>
                <w:szCs w:val="26"/>
                <w:lang w:eastAsia="vi-VN"/>
              </w:rPr>
              <w:t>/</w:t>
            </w:r>
            <w:r w:rsidR="006C54F5">
              <w:rPr>
                <w:rFonts w:asciiTheme="majorHAnsi" w:hAnsiTheme="majorHAnsi" w:cstheme="majorHAnsi"/>
                <w:noProof/>
                <w:sz w:val="26"/>
                <w:szCs w:val="26"/>
                <w:lang w:val="en-US" w:eastAsia="vi-VN"/>
              </w:rPr>
              <w:t>12</w:t>
            </w:r>
            <w:r w:rsidR="008404D5" w:rsidRPr="007A27E6">
              <w:rPr>
                <w:rFonts w:asciiTheme="majorHAnsi" w:hAnsiTheme="majorHAnsi" w:cstheme="majorHAnsi"/>
                <w:noProof/>
                <w:sz w:val="26"/>
                <w:szCs w:val="26"/>
                <w:lang w:eastAsia="vi-VN"/>
              </w:rPr>
              <w:t>/2025</w:t>
            </w:r>
          </w:p>
        </w:tc>
        <w:tc>
          <w:tcPr>
            <w:tcW w:w="676" w:type="pct"/>
            <w:vAlign w:val="center"/>
          </w:tcPr>
          <w:p w14:paraId="162E13D5" w14:textId="4F8E11CA" w:rsidR="008404D5" w:rsidRPr="007A27E6" w:rsidRDefault="008404D5"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Entire Team</w:t>
            </w:r>
          </w:p>
        </w:tc>
      </w:tr>
      <w:tr w:rsidR="007B4DFA" w:rsidRPr="00D52094" w14:paraId="6E537669"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6BEB4490" w14:textId="77777777" w:rsidR="008404D5" w:rsidRPr="007A27E6" w:rsidRDefault="008404D5"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3BB238A1" w14:textId="1B00B710" w:rsidR="008404D5" w:rsidRPr="007A27E6" w:rsidRDefault="008404D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color w:val="000000"/>
                <w:sz w:val="26"/>
                <w:szCs w:val="26"/>
                <w:lang w:eastAsia="vi-VN"/>
              </w:rPr>
            </w:pPr>
            <w:r w:rsidRPr="007A27E6">
              <w:rPr>
                <w:rFonts w:asciiTheme="majorHAnsi" w:hAnsiTheme="majorHAnsi" w:cstheme="majorHAnsi"/>
                <w:noProof/>
                <w:color w:val="000000"/>
                <w:sz w:val="26"/>
                <w:szCs w:val="26"/>
                <w:lang w:eastAsia="vi-VN"/>
              </w:rPr>
              <w:t>Finalize project plan &amp; timeline</w:t>
            </w:r>
          </w:p>
        </w:tc>
        <w:tc>
          <w:tcPr>
            <w:tcW w:w="668" w:type="pct"/>
            <w:vAlign w:val="center"/>
          </w:tcPr>
          <w:p w14:paraId="3F335D1E" w14:textId="6F62A166" w:rsidR="008404D5" w:rsidRPr="007A27E6" w:rsidRDefault="008404D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3 days</w:t>
            </w:r>
          </w:p>
        </w:tc>
        <w:tc>
          <w:tcPr>
            <w:tcW w:w="811" w:type="pct"/>
            <w:vAlign w:val="center"/>
          </w:tcPr>
          <w:p w14:paraId="30881F91" w14:textId="73C2BCBE" w:rsidR="008404D5" w:rsidRPr="007A27E6" w:rsidRDefault="006C54F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18</w:t>
            </w:r>
            <w:r w:rsidR="008404D5" w:rsidRPr="007A27E6">
              <w:rPr>
                <w:rFonts w:asciiTheme="majorHAnsi" w:hAnsiTheme="majorHAnsi" w:cstheme="majorHAnsi"/>
                <w:noProof/>
                <w:sz w:val="26"/>
                <w:szCs w:val="26"/>
                <w:lang w:eastAsia="vi-VN"/>
              </w:rPr>
              <w:t>/</w:t>
            </w:r>
            <w:r>
              <w:rPr>
                <w:rFonts w:asciiTheme="majorHAnsi" w:hAnsiTheme="majorHAnsi" w:cstheme="majorHAnsi"/>
                <w:noProof/>
                <w:sz w:val="26"/>
                <w:szCs w:val="26"/>
                <w:lang w:val="en-US" w:eastAsia="vi-VN"/>
              </w:rPr>
              <w:t>12</w:t>
            </w:r>
            <w:r w:rsidR="008404D5" w:rsidRPr="007A27E6">
              <w:rPr>
                <w:rFonts w:asciiTheme="majorHAnsi" w:hAnsiTheme="majorHAnsi" w:cstheme="majorHAnsi"/>
                <w:noProof/>
                <w:sz w:val="26"/>
                <w:szCs w:val="26"/>
                <w:lang w:eastAsia="vi-VN"/>
              </w:rPr>
              <w:t>/2025</w:t>
            </w:r>
          </w:p>
        </w:tc>
        <w:tc>
          <w:tcPr>
            <w:tcW w:w="762" w:type="pct"/>
            <w:vAlign w:val="center"/>
          </w:tcPr>
          <w:p w14:paraId="712FC514" w14:textId="7A1C384F" w:rsidR="008404D5" w:rsidRPr="007A27E6" w:rsidRDefault="006C54F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21</w:t>
            </w:r>
            <w:r w:rsidR="008404D5" w:rsidRPr="007A27E6">
              <w:rPr>
                <w:rFonts w:asciiTheme="majorHAnsi" w:hAnsiTheme="majorHAnsi" w:cstheme="majorHAnsi"/>
                <w:noProof/>
                <w:sz w:val="26"/>
                <w:szCs w:val="26"/>
                <w:lang w:eastAsia="vi-VN"/>
              </w:rPr>
              <w:t>/</w:t>
            </w:r>
            <w:r>
              <w:rPr>
                <w:rFonts w:asciiTheme="majorHAnsi" w:hAnsiTheme="majorHAnsi" w:cstheme="majorHAnsi"/>
                <w:noProof/>
                <w:sz w:val="26"/>
                <w:szCs w:val="26"/>
                <w:lang w:val="en-US" w:eastAsia="vi-VN"/>
              </w:rPr>
              <w:t>12</w:t>
            </w:r>
            <w:r w:rsidR="008404D5" w:rsidRPr="007A27E6">
              <w:rPr>
                <w:rFonts w:asciiTheme="majorHAnsi" w:hAnsiTheme="majorHAnsi" w:cstheme="majorHAnsi"/>
                <w:noProof/>
                <w:sz w:val="26"/>
                <w:szCs w:val="26"/>
                <w:lang w:eastAsia="vi-VN"/>
              </w:rPr>
              <w:t>/2025</w:t>
            </w:r>
          </w:p>
        </w:tc>
        <w:tc>
          <w:tcPr>
            <w:tcW w:w="676" w:type="pct"/>
            <w:vAlign w:val="center"/>
          </w:tcPr>
          <w:p w14:paraId="50A89470" w14:textId="1EFBA992" w:rsidR="008404D5" w:rsidRPr="006C54F5" w:rsidRDefault="008404D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PM</w:t>
            </w:r>
            <w:r w:rsidR="006C54F5">
              <w:rPr>
                <w:rFonts w:asciiTheme="majorHAnsi" w:hAnsiTheme="majorHAnsi" w:cstheme="majorHAnsi"/>
                <w:noProof/>
                <w:sz w:val="26"/>
                <w:szCs w:val="26"/>
                <w:lang w:eastAsia="vi-VN"/>
              </w:rPr>
              <w:t>, SA</w:t>
            </w:r>
          </w:p>
        </w:tc>
      </w:tr>
      <w:tr w:rsidR="009D6865" w:rsidRPr="00D52094" w14:paraId="162E13DC"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1A08F2F1" w14:textId="502BA02C" w:rsidR="00543EEE" w:rsidRPr="007A27E6" w:rsidRDefault="00543EEE" w:rsidP="004672F1">
            <w:pPr>
              <w:spacing w:line="360" w:lineRule="auto"/>
              <w:rPr>
                <w:rFonts w:asciiTheme="majorHAnsi" w:hAnsiTheme="majorHAnsi" w:cstheme="majorHAnsi"/>
                <w:noProof/>
                <w:color w:val="000000"/>
                <w:sz w:val="26"/>
                <w:szCs w:val="26"/>
                <w:lang w:eastAsia="vi-VN"/>
              </w:rPr>
            </w:pPr>
            <w:r w:rsidRPr="007A27E6">
              <w:rPr>
                <w:rFonts w:asciiTheme="majorHAnsi" w:hAnsiTheme="majorHAnsi" w:cstheme="majorHAnsi"/>
                <w:noProof/>
                <w:color w:val="000000"/>
                <w:sz w:val="26"/>
                <w:szCs w:val="26"/>
                <w:lang w:eastAsia="vi-VN"/>
              </w:rPr>
              <w:t>System Design &amp; Architecture</w:t>
            </w:r>
          </w:p>
        </w:tc>
        <w:tc>
          <w:tcPr>
            <w:tcW w:w="998" w:type="pct"/>
            <w:vAlign w:val="center"/>
            <w:hideMark/>
          </w:tcPr>
          <w:p w14:paraId="162E13D7" w14:textId="5BBF6284" w:rsidR="00543EEE" w:rsidRPr="007A27E6" w:rsidRDefault="006C54F5"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6C54F5">
              <w:rPr>
                <w:rFonts w:asciiTheme="majorHAnsi" w:hAnsiTheme="majorHAnsi" w:cstheme="majorHAnsi"/>
                <w:noProof/>
                <w:color w:val="000000"/>
                <w:sz w:val="26"/>
                <w:szCs w:val="26"/>
                <w:lang w:eastAsia="vi-VN"/>
              </w:rPr>
              <w:t>Define overall system architecture</w:t>
            </w:r>
          </w:p>
        </w:tc>
        <w:tc>
          <w:tcPr>
            <w:tcW w:w="668" w:type="pct"/>
            <w:vAlign w:val="center"/>
          </w:tcPr>
          <w:p w14:paraId="162E13D8" w14:textId="771BF1D3" w:rsidR="00543EEE" w:rsidRPr="007A27E6" w:rsidRDefault="00543EEE"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5 days</w:t>
            </w:r>
          </w:p>
        </w:tc>
        <w:tc>
          <w:tcPr>
            <w:tcW w:w="811" w:type="pct"/>
            <w:vAlign w:val="center"/>
          </w:tcPr>
          <w:p w14:paraId="162E13D9" w14:textId="38F07514" w:rsidR="00543EEE" w:rsidRPr="007A27E6" w:rsidRDefault="006C54F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22</w:t>
            </w:r>
            <w:r w:rsidR="00543EEE" w:rsidRPr="007A27E6">
              <w:rPr>
                <w:rFonts w:asciiTheme="majorHAnsi" w:hAnsiTheme="majorHAnsi" w:cstheme="majorHAnsi"/>
                <w:noProof/>
                <w:sz w:val="26"/>
                <w:szCs w:val="26"/>
                <w:lang w:eastAsia="vi-VN"/>
              </w:rPr>
              <w:t>/1</w:t>
            </w:r>
            <w:r>
              <w:rPr>
                <w:rFonts w:asciiTheme="majorHAnsi" w:hAnsiTheme="majorHAnsi" w:cstheme="majorHAnsi"/>
                <w:noProof/>
                <w:sz w:val="26"/>
                <w:szCs w:val="26"/>
                <w:lang w:eastAsia="vi-VN"/>
              </w:rPr>
              <w:t>2</w:t>
            </w:r>
            <w:r w:rsidR="00543EEE" w:rsidRPr="007A27E6">
              <w:rPr>
                <w:rFonts w:asciiTheme="majorHAnsi" w:hAnsiTheme="majorHAnsi" w:cstheme="majorHAnsi"/>
                <w:noProof/>
                <w:sz w:val="26"/>
                <w:szCs w:val="26"/>
                <w:lang w:eastAsia="vi-VN"/>
              </w:rPr>
              <w:t>/2025</w:t>
            </w:r>
          </w:p>
        </w:tc>
        <w:tc>
          <w:tcPr>
            <w:tcW w:w="762" w:type="pct"/>
            <w:vAlign w:val="center"/>
          </w:tcPr>
          <w:p w14:paraId="162E13DA" w14:textId="0E4F7963" w:rsidR="00543EEE" w:rsidRPr="007A27E6" w:rsidRDefault="006C54F5"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27</w:t>
            </w:r>
            <w:r w:rsidR="00543EEE" w:rsidRPr="007A27E6">
              <w:rPr>
                <w:rFonts w:asciiTheme="majorHAnsi" w:hAnsiTheme="majorHAnsi" w:cstheme="majorHAnsi"/>
                <w:noProof/>
                <w:sz w:val="26"/>
                <w:szCs w:val="26"/>
                <w:lang w:eastAsia="vi-VN"/>
              </w:rPr>
              <w:t>/</w:t>
            </w:r>
            <w:r>
              <w:rPr>
                <w:rFonts w:asciiTheme="majorHAnsi" w:hAnsiTheme="majorHAnsi" w:cstheme="majorHAnsi"/>
                <w:noProof/>
                <w:sz w:val="26"/>
                <w:szCs w:val="26"/>
                <w:lang w:val="en-US" w:eastAsia="vi-VN"/>
              </w:rPr>
              <w:t>12</w:t>
            </w:r>
            <w:r w:rsidR="00543EEE" w:rsidRPr="007A27E6">
              <w:rPr>
                <w:rFonts w:asciiTheme="majorHAnsi" w:hAnsiTheme="majorHAnsi" w:cstheme="majorHAnsi"/>
                <w:noProof/>
                <w:sz w:val="26"/>
                <w:szCs w:val="26"/>
                <w:lang w:eastAsia="vi-VN"/>
              </w:rPr>
              <w:t>/2025</w:t>
            </w:r>
          </w:p>
        </w:tc>
        <w:tc>
          <w:tcPr>
            <w:tcW w:w="676" w:type="pct"/>
            <w:vAlign w:val="center"/>
          </w:tcPr>
          <w:p w14:paraId="162E13DB" w14:textId="4FB4354D" w:rsidR="00543EEE" w:rsidRPr="006C54F5" w:rsidRDefault="00543EEE"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S</w:t>
            </w:r>
            <w:r w:rsidR="006C54F5">
              <w:rPr>
                <w:rFonts w:asciiTheme="majorHAnsi" w:hAnsiTheme="majorHAnsi" w:cstheme="majorHAnsi"/>
                <w:noProof/>
                <w:sz w:val="26"/>
                <w:szCs w:val="26"/>
                <w:lang w:val="en-US" w:eastAsia="vi-VN"/>
              </w:rPr>
              <w:t>A</w:t>
            </w:r>
          </w:p>
        </w:tc>
      </w:tr>
      <w:tr w:rsidR="009D6865" w:rsidRPr="00D52094" w14:paraId="162E13E2"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135778B2" w14:textId="77777777" w:rsidR="00BE42F7" w:rsidRPr="007A27E6" w:rsidRDefault="00BE42F7" w:rsidP="004672F1">
            <w:pPr>
              <w:spacing w:line="360" w:lineRule="auto"/>
              <w:rPr>
                <w:rFonts w:asciiTheme="majorHAnsi" w:hAnsiTheme="majorHAnsi" w:cstheme="majorHAnsi"/>
                <w:noProof/>
                <w:color w:val="000000"/>
                <w:sz w:val="26"/>
                <w:szCs w:val="26"/>
                <w:lang w:eastAsia="vi-VN"/>
              </w:rPr>
            </w:pPr>
          </w:p>
        </w:tc>
        <w:tc>
          <w:tcPr>
            <w:tcW w:w="998" w:type="pct"/>
            <w:vAlign w:val="center"/>
            <w:hideMark/>
          </w:tcPr>
          <w:p w14:paraId="162E13DD" w14:textId="540271A2" w:rsidR="00BE42F7" w:rsidRPr="007A27E6" w:rsidRDefault="006C54F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6C54F5">
              <w:rPr>
                <w:rFonts w:asciiTheme="majorHAnsi" w:hAnsiTheme="majorHAnsi" w:cstheme="majorHAnsi"/>
                <w:noProof/>
                <w:color w:val="000000"/>
                <w:sz w:val="26"/>
                <w:szCs w:val="26"/>
                <w:lang w:eastAsia="vi-VN"/>
              </w:rPr>
              <w:t>Design database schema &amp; APIs</w:t>
            </w:r>
          </w:p>
        </w:tc>
        <w:tc>
          <w:tcPr>
            <w:tcW w:w="668" w:type="pct"/>
            <w:vAlign w:val="center"/>
          </w:tcPr>
          <w:p w14:paraId="162E13DE" w14:textId="04B274F3" w:rsidR="00BE42F7" w:rsidRPr="007A27E6" w:rsidRDefault="0009016B"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5 days</w:t>
            </w:r>
          </w:p>
        </w:tc>
        <w:tc>
          <w:tcPr>
            <w:tcW w:w="811" w:type="pct"/>
            <w:vAlign w:val="center"/>
          </w:tcPr>
          <w:p w14:paraId="162E13DF" w14:textId="4E0F5056" w:rsidR="00BE42F7" w:rsidRPr="007A27E6" w:rsidRDefault="006C54F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28</w:t>
            </w:r>
            <w:r w:rsidR="0009016B" w:rsidRPr="007A27E6">
              <w:rPr>
                <w:rFonts w:asciiTheme="majorHAnsi" w:hAnsiTheme="majorHAnsi" w:cstheme="majorHAnsi"/>
                <w:noProof/>
                <w:sz w:val="26"/>
                <w:szCs w:val="26"/>
                <w:lang w:eastAsia="vi-VN"/>
              </w:rPr>
              <w:t>/</w:t>
            </w:r>
            <w:r>
              <w:rPr>
                <w:rFonts w:asciiTheme="majorHAnsi" w:hAnsiTheme="majorHAnsi" w:cstheme="majorHAnsi"/>
                <w:noProof/>
                <w:sz w:val="26"/>
                <w:szCs w:val="26"/>
                <w:lang w:val="en-US" w:eastAsia="vi-VN"/>
              </w:rPr>
              <w:t>12</w:t>
            </w:r>
            <w:r w:rsidR="0009016B" w:rsidRPr="007A27E6">
              <w:rPr>
                <w:rFonts w:asciiTheme="majorHAnsi" w:hAnsiTheme="majorHAnsi" w:cstheme="majorHAnsi"/>
                <w:noProof/>
                <w:sz w:val="26"/>
                <w:szCs w:val="26"/>
                <w:lang w:eastAsia="vi-VN"/>
              </w:rPr>
              <w:t>/2025</w:t>
            </w:r>
          </w:p>
        </w:tc>
        <w:tc>
          <w:tcPr>
            <w:tcW w:w="762" w:type="pct"/>
            <w:vAlign w:val="center"/>
          </w:tcPr>
          <w:p w14:paraId="162E13E0" w14:textId="56440220" w:rsidR="00BE42F7" w:rsidRPr="006C54F5" w:rsidRDefault="006C54F5"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w:t>
            </w:r>
            <w:r w:rsidR="0009016B"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676" w:type="pct"/>
            <w:vAlign w:val="center"/>
          </w:tcPr>
          <w:p w14:paraId="162E13E1" w14:textId="3F649A3D" w:rsidR="00BE42F7" w:rsidRPr="006C54F5" w:rsidRDefault="0009016B"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S</w:t>
            </w:r>
            <w:r w:rsidR="006C54F5">
              <w:rPr>
                <w:rFonts w:asciiTheme="majorHAnsi" w:hAnsiTheme="majorHAnsi" w:cstheme="majorHAnsi"/>
                <w:noProof/>
                <w:sz w:val="26"/>
                <w:szCs w:val="26"/>
                <w:lang w:val="en-US" w:eastAsia="vi-VN"/>
              </w:rPr>
              <w:t>A,BE</w:t>
            </w:r>
          </w:p>
        </w:tc>
      </w:tr>
      <w:tr w:rsidR="009D6865" w:rsidRPr="00D52094" w14:paraId="162E13E8" w14:textId="77777777" w:rsidTr="00E64F8C">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409BE007" w14:textId="77777777" w:rsidR="00BE42F7" w:rsidRPr="007A27E6" w:rsidRDefault="00BE42F7" w:rsidP="004672F1">
            <w:pPr>
              <w:spacing w:line="360" w:lineRule="auto"/>
              <w:rPr>
                <w:rFonts w:asciiTheme="majorHAnsi" w:hAnsiTheme="majorHAnsi" w:cstheme="majorHAnsi"/>
                <w:noProof/>
                <w:color w:val="C0504D"/>
                <w:sz w:val="26"/>
                <w:szCs w:val="26"/>
                <w:lang w:eastAsia="vi-VN"/>
              </w:rPr>
            </w:pPr>
          </w:p>
        </w:tc>
        <w:tc>
          <w:tcPr>
            <w:tcW w:w="998" w:type="pct"/>
            <w:vAlign w:val="center"/>
            <w:hideMark/>
          </w:tcPr>
          <w:p w14:paraId="162E13E3" w14:textId="7F35A89F" w:rsidR="00BE42F7" w:rsidRPr="007A27E6" w:rsidRDefault="00FA23DD"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FA23DD">
              <w:rPr>
                <w:rFonts w:asciiTheme="majorHAnsi" w:hAnsiTheme="majorHAnsi" w:cstheme="majorHAnsi"/>
                <w:noProof/>
                <w:color w:val="000000"/>
                <w:sz w:val="26"/>
                <w:szCs w:val="26"/>
                <w:lang w:eastAsia="vi-VN"/>
              </w:rPr>
              <w:t>UI/UX wireframes &amp; interaction flows</w:t>
            </w:r>
          </w:p>
        </w:tc>
        <w:tc>
          <w:tcPr>
            <w:tcW w:w="668" w:type="pct"/>
            <w:vAlign w:val="center"/>
          </w:tcPr>
          <w:p w14:paraId="162E13E4" w14:textId="064342A7" w:rsidR="00BE42F7" w:rsidRPr="007A27E6" w:rsidRDefault="0014167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4</w:t>
            </w:r>
            <w:r w:rsidR="00D17C7A" w:rsidRPr="007A27E6">
              <w:rPr>
                <w:rFonts w:asciiTheme="majorHAnsi" w:hAnsiTheme="majorHAnsi" w:cstheme="majorHAnsi"/>
                <w:noProof/>
                <w:sz w:val="26"/>
                <w:szCs w:val="26"/>
                <w:lang w:eastAsia="vi-VN"/>
              </w:rPr>
              <w:t xml:space="preserve"> days</w:t>
            </w:r>
          </w:p>
        </w:tc>
        <w:tc>
          <w:tcPr>
            <w:tcW w:w="811" w:type="pct"/>
            <w:vAlign w:val="center"/>
          </w:tcPr>
          <w:p w14:paraId="162E13E5" w14:textId="030D553F" w:rsidR="00BE42F7" w:rsidRPr="00FA23DD" w:rsidRDefault="00FA23DD"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3</w:t>
            </w:r>
            <w:r w:rsidR="00D17C7A"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762" w:type="pct"/>
            <w:vAlign w:val="center"/>
          </w:tcPr>
          <w:p w14:paraId="162E13E6" w14:textId="0D976C11" w:rsidR="00BE42F7" w:rsidRPr="00FA23DD" w:rsidRDefault="00FA23DD" w:rsidP="004672F1">
            <w:pPr>
              <w:tabs>
                <w:tab w:val="left" w:pos="801"/>
              </w:tabs>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7</w:t>
            </w:r>
            <w:r w:rsidR="00D17C7A"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676" w:type="pct"/>
            <w:vAlign w:val="center"/>
          </w:tcPr>
          <w:p w14:paraId="162E13E7" w14:textId="6511CFC5" w:rsidR="00BE42F7" w:rsidRPr="00FA23DD" w:rsidRDefault="00FA23DD"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UX</w:t>
            </w:r>
          </w:p>
        </w:tc>
      </w:tr>
      <w:tr w:rsidR="009D6865" w:rsidRPr="00D52094" w14:paraId="162E13EE"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6DF9181F" w14:textId="77777777" w:rsidR="00BE42F7" w:rsidRPr="007A27E6" w:rsidRDefault="00BE42F7" w:rsidP="004672F1">
            <w:pPr>
              <w:spacing w:line="360" w:lineRule="auto"/>
              <w:rPr>
                <w:rFonts w:asciiTheme="majorHAnsi" w:hAnsiTheme="majorHAnsi" w:cstheme="majorHAnsi"/>
                <w:noProof/>
                <w:color w:val="ED1C24"/>
                <w:sz w:val="26"/>
                <w:szCs w:val="26"/>
                <w:lang w:eastAsia="vi-VN"/>
              </w:rPr>
            </w:pPr>
          </w:p>
        </w:tc>
        <w:tc>
          <w:tcPr>
            <w:tcW w:w="998" w:type="pct"/>
            <w:vAlign w:val="center"/>
            <w:hideMark/>
          </w:tcPr>
          <w:p w14:paraId="162E13E9" w14:textId="52C1E1AA" w:rsidR="00BE42F7" w:rsidRPr="007A27E6" w:rsidRDefault="00FA23DD"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FA23DD">
              <w:rPr>
                <w:rFonts w:asciiTheme="majorHAnsi" w:hAnsiTheme="majorHAnsi" w:cstheme="majorHAnsi"/>
                <w:noProof/>
                <w:color w:val="000000"/>
                <w:sz w:val="26"/>
                <w:szCs w:val="26"/>
                <w:lang w:eastAsia="vi-VN"/>
              </w:rPr>
              <w:t>Architecture and design review</w:t>
            </w:r>
          </w:p>
        </w:tc>
        <w:tc>
          <w:tcPr>
            <w:tcW w:w="668" w:type="pct"/>
            <w:vAlign w:val="center"/>
          </w:tcPr>
          <w:p w14:paraId="162E13EA" w14:textId="370FD3EF" w:rsidR="00BE42F7" w:rsidRPr="007A27E6" w:rsidRDefault="00FA23DD"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2</w:t>
            </w:r>
            <w:r w:rsidR="00141674" w:rsidRPr="007A27E6">
              <w:rPr>
                <w:rFonts w:asciiTheme="majorHAnsi" w:hAnsiTheme="majorHAnsi" w:cstheme="majorHAnsi"/>
                <w:noProof/>
                <w:sz w:val="26"/>
                <w:szCs w:val="26"/>
                <w:lang w:eastAsia="vi-VN"/>
              </w:rPr>
              <w:t xml:space="preserve"> days</w:t>
            </w:r>
          </w:p>
        </w:tc>
        <w:tc>
          <w:tcPr>
            <w:tcW w:w="811" w:type="pct"/>
            <w:vAlign w:val="center"/>
          </w:tcPr>
          <w:p w14:paraId="162E13EB" w14:textId="60C7B91B" w:rsidR="00BE42F7" w:rsidRPr="00FA23DD" w:rsidRDefault="00FA23DD"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eastAsia="vi-VN"/>
              </w:rPr>
              <w:t>8</w:t>
            </w:r>
            <w:r w:rsidR="00141674"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762" w:type="pct"/>
            <w:vAlign w:val="center"/>
          </w:tcPr>
          <w:p w14:paraId="162E13EC" w14:textId="038065E3" w:rsidR="00BE42F7" w:rsidRPr="00FA23DD" w:rsidRDefault="00FA23DD"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10</w:t>
            </w:r>
            <w:r w:rsidR="00141674"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676" w:type="pct"/>
            <w:vAlign w:val="center"/>
          </w:tcPr>
          <w:p w14:paraId="162E13ED" w14:textId="7271763C" w:rsidR="005375E3" w:rsidRPr="007A27E6" w:rsidRDefault="00FA23DD"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FA23DD">
              <w:rPr>
                <w:rFonts w:asciiTheme="majorHAnsi" w:hAnsiTheme="majorHAnsi" w:cstheme="majorHAnsi"/>
                <w:noProof/>
                <w:sz w:val="26"/>
                <w:szCs w:val="26"/>
                <w:lang w:eastAsia="vi-VN"/>
              </w:rPr>
              <w:t>Entire Team</w:t>
            </w:r>
          </w:p>
        </w:tc>
      </w:tr>
      <w:tr w:rsidR="009D6865" w:rsidRPr="00D52094" w14:paraId="162E13FA"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424CF9EF" w14:textId="47D57E1F" w:rsidR="00AF230C" w:rsidRPr="007A27E6" w:rsidRDefault="003C6B58" w:rsidP="004672F1">
            <w:pPr>
              <w:spacing w:line="360" w:lineRule="auto"/>
              <w:rPr>
                <w:rFonts w:asciiTheme="majorHAnsi" w:hAnsiTheme="majorHAnsi" w:cstheme="majorHAnsi"/>
                <w:noProof/>
                <w:color w:val="000000"/>
                <w:sz w:val="26"/>
                <w:szCs w:val="26"/>
                <w:lang w:eastAsia="vi-VN"/>
              </w:rPr>
            </w:pPr>
            <w:r w:rsidRPr="003C6B58">
              <w:rPr>
                <w:rFonts w:asciiTheme="majorHAnsi" w:hAnsiTheme="majorHAnsi" w:cstheme="majorHAnsi"/>
                <w:noProof/>
                <w:color w:val="000000"/>
                <w:sz w:val="26"/>
                <w:szCs w:val="26"/>
                <w:lang w:eastAsia="vi-VN"/>
              </w:rPr>
              <w:t>Core Backend &amp; Realtime Development</w:t>
            </w:r>
          </w:p>
        </w:tc>
        <w:tc>
          <w:tcPr>
            <w:tcW w:w="998" w:type="pct"/>
            <w:vAlign w:val="center"/>
            <w:hideMark/>
          </w:tcPr>
          <w:p w14:paraId="162E13F5" w14:textId="32350062" w:rsidR="00AF230C" w:rsidRPr="007A27E6" w:rsidRDefault="003C6B58"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3C6B58">
              <w:rPr>
                <w:rFonts w:asciiTheme="majorHAnsi" w:hAnsiTheme="majorHAnsi" w:cstheme="majorHAnsi"/>
                <w:noProof/>
                <w:color w:val="000000"/>
                <w:sz w:val="26"/>
                <w:szCs w:val="26"/>
                <w:lang w:eastAsia="vi-VN"/>
              </w:rPr>
              <w:t>Setup backend framework &amp; services</w:t>
            </w:r>
          </w:p>
        </w:tc>
        <w:tc>
          <w:tcPr>
            <w:tcW w:w="668" w:type="pct"/>
            <w:vAlign w:val="center"/>
          </w:tcPr>
          <w:p w14:paraId="162E13F6" w14:textId="16D5BB49" w:rsidR="00AF230C" w:rsidRPr="007A27E6" w:rsidRDefault="00AF230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5 days</w:t>
            </w:r>
          </w:p>
        </w:tc>
        <w:tc>
          <w:tcPr>
            <w:tcW w:w="811" w:type="pct"/>
            <w:vAlign w:val="center"/>
          </w:tcPr>
          <w:p w14:paraId="162E13F7" w14:textId="3127C92E" w:rsidR="00AF230C" w:rsidRPr="003C6B58" w:rsidRDefault="003C6B58"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11</w:t>
            </w:r>
            <w:r w:rsidR="00AF230C"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762" w:type="pct"/>
            <w:vAlign w:val="center"/>
          </w:tcPr>
          <w:p w14:paraId="162E13F8" w14:textId="2ABABC98" w:rsidR="00AF230C" w:rsidRPr="003C6B58" w:rsidRDefault="00AF230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16/0</w:t>
            </w:r>
            <w:r w:rsidR="003C6B58">
              <w:rPr>
                <w:rFonts w:asciiTheme="majorHAnsi" w:hAnsiTheme="majorHAnsi" w:cstheme="majorHAnsi"/>
                <w:noProof/>
                <w:sz w:val="26"/>
                <w:szCs w:val="26"/>
                <w:lang w:val="en-US" w:eastAsia="vi-VN"/>
              </w:rPr>
              <w:t>1</w:t>
            </w:r>
            <w:r w:rsidRPr="007A27E6">
              <w:rPr>
                <w:rFonts w:asciiTheme="majorHAnsi" w:hAnsiTheme="majorHAnsi" w:cstheme="majorHAnsi"/>
                <w:noProof/>
                <w:sz w:val="26"/>
                <w:szCs w:val="26"/>
                <w:lang w:eastAsia="vi-VN"/>
              </w:rPr>
              <w:t>/202</w:t>
            </w:r>
            <w:r w:rsidR="003C6B58">
              <w:rPr>
                <w:rFonts w:asciiTheme="majorHAnsi" w:hAnsiTheme="majorHAnsi" w:cstheme="majorHAnsi"/>
                <w:noProof/>
                <w:sz w:val="26"/>
                <w:szCs w:val="26"/>
                <w:lang w:val="en-US" w:eastAsia="vi-VN"/>
              </w:rPr>
              <w:t>6</w:t>
            </w:r>
          </w:p>
        </w:tc>
        <w:tc>
          <w:tcPr>
            <w:tcW w:w="676" w:type="pct"/>
            <w:vAlign w:val="center"/>
          </w:tcPr>
          <w:p w14:paraId="162E13F9" w14:textId="22524119" w:rsidR="00AF230C" w:rsidRPr="004E2740" w:rsidRDefault="004E27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w:t>
            </w:r>
          </w:p>
        </w:tc>
      </w:tr>
      <w:tr w:rsidR="009D6865" w:rsidRPr="00D52094" w14:paraId="162E1400"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2B9B3947" w14:textId="77777777" w:rsidR="00AF230C" w:rsidRPr="007A27E6" w:rsidRDefault="00AF230C" w:rsidP="004672F1">
            <w:pPr>
              <w:spacing w:line="360" w:lineRule="auto"/>
              <w:rPr>
                <w:rFonts w:asciiTheme="majorHAnsi" w:hAnsiTheme="majorHAnsi" w:cstheme="majorHAnsi"/>
                <w:noProof/>
                <w:color w:val="000000"/>
                <w:sz w:val="26"/>
                <w:szCs w:val="26"/>
                <w:lang w:eastAsia="vi-VN"/>
              </w:rPr>
            </w:pPr>
          </w:p>
        </w:tc>
        <w:tc>
          <w:tcPr>
            <w:tcW w:w="998" w:type="pct"/>
            <w:vAlign w:val="center"/>
            <w:hideMark/>
          </w:tcPr>
          <w:p w14:paraId="162E13FB" w14:textId="74015432" w:rsidR="00AF230C" w:rsidRPr="007A27E6" w:rsidRDefault="004E27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4E2740">
              <w:rPr>
                <w:rFonts w:asciiTheme="majorHAnsi" w:hAnsiTheme="majorHAnsi" w:cstheme="majorHAnsi"/>
                <w:noProof/>
                <w:sz w:val="26"/>
                <w:szCs w:val="26"/>
                <w:lang w:eastAsia="vi-VN"/>
              </w:rPr>
              <w:t>Implement authentication &amp; session logic</w:t>
            </w:r>
          </w:p>
        </w:tc>
        <w:tc>
          <w:tcPr>
            <w:tcW w:w="668" w:type="pct"/>
            <w:vAlign w:val="center"/>
          </w:tcPr>
          <w:p w14:paraId="162E13FC" w14:textId="3DB4519A" w:rsidR="00AF230C" w:rsidRPr="007A27E6" w:rsidRDefault="00AF230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7 days</w:t>
            </w:r>
          </w:p>
        </w:tc>
        <w:tc>
          <w:tcPr>
            <w:tcW w:w="811" w:type="pct"/>
            <w:vAlign w:val="center"/>
          </w:tcPr>
          <w:p w14:paraId="162E13FD" w14:textId="0521B54F" w:rsidR="00AF230C" w:rsidRPr="004E2740" w:rsidRDefault="004E2740"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17</w:t>
            </w:r>
            <w:r w:rsidR="00AF230C"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762" w:type="pct"/>
            <w:vAlign w:val="center"/>
          </w:tcPr>
          <w:p w14:paraId="162E13FE" w14:textId="0CBFCCF4" w:rsidR="00AF230C" w:rsidRPr="004E2740" w:rsidRDefault="004E2740"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24</w:t>
            </w:r>
            <w:r w:rsidR="00AF230C"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c>
          <w:tcPr>
            <w:tcW w:w="676" w:type="pct"/>
            <w:vAlign w:val="center"/>
          </w:tcPr>
          <w:p w14:paraId="162E13FF" w14:textId="00D01320" w:rsidR="00AF230C" w:rsidRPr="004E2740" w:rsidRDefault="004E27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w:t>
            </w:r>
          </w:p>
        </w:tc>
      </w:tr>
      <w:tr w:rsidR="009D6865" w:rsidRPr="00D52094" w14:paraId="162E1406"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29405B9B" w14:textId="77777777" w:rsidR="00AF230C" w:rsidRPr="007A27E6" w:rsidRDefault="00AF230C" w:rsidP="004672F1">
            <w:pPr>
              <w:spacing w:line="360" w:lineRule="auto"/>
              <w:rPr>
                <w:rFonts w:asciiTheme="majorHAnsi" w:hAnsiTheme="majorHAnsi" w:cstheme="majorHAnsi"/>
                <w:noProof/>
                <w:color w:val="000000"/>
                <w:sz w:val="26"/>
                <w:szCs w:val="26"/>
                <w:lang w:eastAsia="vi-VN"/>
              </w:rPr>
            </w:pPr>
          </w:p>
        </w:tc>
        <w:tc>
          <w:tcPr>
            <w:tcW w:w="998" w:type="pct"/>
            <w:vAlign w:val="center"/>
            <w:hideMark/>
          </w:tcPr>
          <w:p w14:paraId="162E1401" w14:textId="0AFBBBA6" w:rsidR="00AF230C" w:rsidRPr="007A27E6" w:rsidRDefault="004E27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4E2740">
              <w:rPr>
                <w:rFonts w:asciiTheme="majorHAnsi" w:hAnsiTheme="majorHAnsi" w:cstheme="majorHAnsi"/>
                <w:noProof/>
                <w:color w:val="000000"/>
                <w:sz w:val="26"/>
                <w:szCs w:val="26"/>
                <w:lang w:eastAsia="vi-VN"/>
              </w:rPr>
              <w:t>Develop realtime presence services</w:t>
            </w:r>
          </w:p>
        </w:tc>
        <w:tc>
          <w:tcPr>
            <w:tcW w:w="668" w:type="pct"/>
            <w:vAlign w:val="center"/>
          </w:tcPr>
          <w:p w14:paraId="162E1402" w14:textId="6B661BA8" w:rsidR="00AF230C" w:rsidRPr="007A27E6" w:rsidRDefault="004E27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10</w:t>
            </w:r>
            <w:r w:rsidR="00AF230C" w:rsidRPr="007A27E6">
              <w:rPr>
                <w:rFonts w:asciiTheme="majorHAnsi" w:hAnsiTheme="majorHAnsi" w:cstheme="majorHAnsi"/>
                <w:noProof/>
                <w:sz w:val="26"/>
                <w:szCs w:val="26"/>
                <w:lang w:eastAsia="vi-VN"/>
              </w:rPr>
              <w:t xml:space="preserve"> days</w:t>
            </w:r>
          </w:p>
        </w:tc>
        <w:tc>
          <w:tcPr>
            <w:tcW w:w="811" w:type="pct"/>
            <w:vAlign w:val="center"/>
          </w:tcPr>
          <w:p w14:paraId="162E1403" w14:textId="7522C7BC" w:rsidR="00AF230C" w:rsidRPr="004E2740" w:rsidRDefault="004E27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25</w:t>
            </w:r>
            <w:r w:rsidR="00AF230C" w:rsidRPr="007A27E6">
              <w:rPr>
                <w:rFonts w:asciiTheme="majorHAnsi" w:hAnsiTheme="majorHAnsi" w:cstheme="majorHAnsi"/>
                <w:noProof/>
                <w:sz w:val="26"/>
                <w:szCs w:val="26"/>
                <w:lang w:eastAsia="vi-VN"/>
              </w:rPr>
              <w:t>/02/202</w:t>
            </w:r>
            <w:r>
              <w:rPr>
                <w:rFonts w:asciiTheme="majorHAnsi" w:hAnsiTheme="majorHAnsi" w:cstheme="majorHAnsi"/>
                <w:noProof/>
                <w:sz w:val="26"/>
                <w:szCs w:val="26"/>
                <w:lang w:val="en-US" w:eastAsia="vi-VN"/>
              </w:rPr>
              <w:t>6</w:t>
            </w:r>
          </w:p>
        </w:tc>
        <w:tc>
          <w:tcPr>
            <w:tcW w:w="762" w:type="pct"/>
            <w:vAlign w:val="center"/>
          </w:tcPr>
          <w:p w14:paraId="162E1404" w14:textId="32972987" w:rsidR="00AF230C" w:rsidRPr="004E2740" w:rsidRDefault="00AF230C"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0</w:t>
            </w:r>
            <w:r w:rsidR="004E2740">
              <w:rPr>
                <w:rFonts w:asciiTheme="majorHAnsi" w:hAnsiTheme="majorHAnsi" w:cstheme="majorHAnsi"/>
                <w:noProof/>
                <w:sz w:val="26"/>
                <w:szCs w:val="26"/>
                <w:lang w:val="en-US" w:eastAsia="vi-VN"/>
              </w:rPr>
              <w:t>5</w:t>
            </w:r>
            <w:r w:rsidRPr="007A27E6">
              <w:rPr>
                <w:rFonts w:asciiTheme="majorHAnsi" w:hAnsiTheme="majorHAnsi" w:cstheme="majorHAnsi"/>
                <w:noProof/>
                <w:sz w:val="26"/>
                <w:szCs w:val="26"/>
                <w:lang w:eastAsia="vi-VN"/>
              </w:rPr>
              <w:t>/02/202</w:t>
            </w:r>
            <w:r w:rsidR="004E2740">
              <w:rPr>
                <w:rFonts w:asciiTheme="majorHAnsi" w:hAnsiTheme="majorHAnsi" w:cstheme="majorHAnsi"/>
                <w:noProof/>
                <w:sz w:val="26"/>
                <w:szCs w:val="26"/>
                <w:lang w:val="en-US" w:eastAsia="vi-VN"/>
              </w:rPr>
              <w:t>6</w:t>
            </w:r>
          </w:p>
        </w:tc>
        <w:tc>
          <w:tcPr>
            <w:tcW w:w="676" w:type="pct"/>
            <w:vAlign w:val="center"/>
          </w:tcPr>
          <w:p w14:paraId="162E1405" w14:textId="0B71FC51" w:rsidR="00AF230C" w:rsidRPr="004E2740" w:rsidRDefault="004E27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w:t>
            </w:r>
          </w:p>
        </w:tc>
      </w:tr>
      <w:tr w:rsidR="009D6865" w:rsidRPr="00D52094" w14:paraId="162E140C"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525143BF" w14:textId="77777777" w:rsidR="00AF230C" w:rsidRPr="007A27E6" w:rsidRDefault="00AF230C" w:rsidP="004672F1">
            <w:pPr>
              <w:spacing w:line="360" w:lineRule="auto"/>
              <w:rPr>
                <w:rFonts w:asciiTheme="majorHAnsi" w:hAnsiTheme="majorHAnsi" w:cstheme="majorHAnsi"/>
                <w:noProof/>
                <w:color w:val="000000"/>
                <w:sz w:val="26"/>
                <w:szCs w:val="26"/>
                <w:lang w:eastAsia="vi-VN"/>
              </w:rPr>
            </w:pPr>
          </w:p>
        </w:tc>
        <w:tc>
          <w:tcPr>
            <w:tcW w:w="998" w:type="pct"/>
            <w:vAlign w:val="center"/>
            <w:hideMark/>
          </w:tcPr>
          <w:p w14:paraId="162E1407" w14:textId="0449CE05" w:rsidR="00AF230C" w:rsidRPr="007A27E6" w:rsidRDefault="00E64F8C"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E64F8C">
              <w:rPr>
                <w:rFonts w:asciiTheme="majorHAnsi" w:hAnsiTheme="majorHAnsi" w:cstheme="majorHAnsi"/>
                <w:noProof/>
                <w:color w:val="000000"/>
                <w:sz w:val="26"/>
                <w:szCs w:val="26"/>
                <w:lang w:eastAsia="vi-VN"/>
              </w:rPr>
              <w:t>API testing &amp; stabilization</w:t>
            </w:r>
          </w:p>
        </w:tc>
        <w:tc>
          <w:tcPr>
            <w:tcW w:w="668" w:type="pct"/>
            <w:vAlign w:val="center"/>
          </w:tcPr>
          <w:p w14:paraId="162E1408" w14:textId="553B3D9B" w:rsidR="00AF230C" w:rsidRPr="007A27E6" w:rsidRDefault="00E64F8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7</w:t>
            </w:r>
            <w:r w:rsidR="00AF230C" w:rsidRPr="007A27E6">
              <w:rPr>
                <w:rFonts w:asciiTheme="majorHAnsi" w:hAnsiTheme="majorHAnsi" w:cstheme="majorHAnsi"/>
                <w:noProof/>
                <w:sz w:val="26"/>
                <w:szCs w:val="26"/>
                <w:lang w:eastAsia="vi-VN"/>
              </w:rPr>
              <w:t xml:space="preserve"> days</w:t>
            </w:r>
          </w:p>
        </w:tc>
        <w:tc>
          <w:tcPr>
            <w:tcW w:w="811" w:type="pct"/>
            <w:vAlign w:val="center"/>
          </w:tcPr>
          <w:p w14:paraId="162E1409" w14:textId="3F955875" w:rsidR="00AF230C" w:rsidRPr="00E64F8C" w:rsidRDefault="00AF230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0</w:t>
            </w:r>
            <w:r w:rsidR="00E64F8C">
              <w:rPr>
                <w:rFonts w:asciiTheme="majorHAnsi" w:hAnsiTheme="majorHAnsi" w:cstheme="majorHAnsi"/>
                <w:noProof/>
                <w:sz w:val="26"/>
                <w:szCs w:val="26"/>
                <w:lang w:val="en-US" w:eastAsia="vi-VN"/>
              </w:rPr>
              <w:t>6</w:t>
            </w:r>
            <w:r w:rsidRPr="007A27E6">
              <w:rPr>
                <w:rFonts w:asciiTheme="majorHAnsi" w:hAnsiTheme="majorHAnsi" w:cstheme="majorHAnsi"/>
                <w:noProof/>
                <w:sz w:val="26"/>
                <w:szCs w:val="26"/>
                <w:lang w:eastAsia="vi-VN"/>
              </w:rPr>
              <w:t>/02/202</w:t>
            </w:r>
            <w:r w:rsidR="00E64F8C">
              <w:rPr>
                <w:rFonts w:asciiTheme="majorHAnsi" w:hAnsiTheme="majorHAnsi" w:cstheme="majorHAnsi"/>
                <w:noProof/>
                <w:sz w:val="26"/>
                <w:szCs w:val="26"/>
                <w:lang w:val="en-US" w:eastAsia="vi-VN"/>
              </w:rPr>
              <w:t>6</w:t>
            </w:r>
          </w:p>
        </w:tc>
        <w:tc>
          <w:tcPr>
            <w:tcW w:w="762" w:type="pct"/>
            <w:vAlign w:val="center"/>
          </w:tcPr>
          <w:p w14:paraId="162E140A" w14:textId="4BB08D3F" w:rsidR="00AF230C" w:rsidRPr="00E64F8C" w:rsidRDefault="00AF230C"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1</w:t>
            </w:r>
            <w:r w:rsidR="00E64F8C">
              <w:rPr>
                <w:rFonts w:asciiTheme="majorHAnsi" w:hAnsiTheme="majorHAnsi" w:cstheme="majorHAnsi"/>
                <w:noProof/>
                <w:sz w:val="26"/>
                <w:szCs w:val="26"/>
                <w:lang w:val="en-US" w:eastAsia="vi-VN"/>
              </w:rPr>
              <w:t>3</w:t>
            </w:r>
            <w:r w:rsidRPr="007A27E6">
              <w:rPr>
                <w:rFonts w:asciiTheme="majorHAnsi" w:hAnsiTheme="majorHAnsi" w:cstheme="majorHAnsi"/>
                <w:noProof/>
                <w:sz w:val="26"/>
                <w:szCs w:val="26"/>
                <w:lang w:eastAsia="vi-VN"/>
              </w:rPr>
              <w:t>/02/202</w:t>
            </w:r>
            <w:r w:rsidR="00E64F8C">
              <w:rPr>
                <w:rFonts w:asciiTheme="majorHAnsi" w:hAnsiTheme="majorHAnsi" w:cstheme="majorHAnsi"/>
                <w:noProof/>
                <w:sz w:val="26"/>
                <w:szCs w:val="26"/>
                <w:lang w:val="en-US" w:eastAsia="vi-VN"/>
              </w:rPr>
              <w:t>6</w:t>
            </w:r>
          </w:p>
        </w:tc>
        <w:tc>
          <w:tcPr>
            <w:tcW w:w="676" w:type="pct"/>
            <w:vAlign w:val="center"/>
          </w:tcPr>
          <w:p w14:paraId="162E140B" w14:textId="40D3FFDA" w:rsidR="00AF230C" w:rsidRPr="00E64F8C" w:rsidRDefault="00E64F8C"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BE,QA</w:t>
            </w:r>
          </w:p>
        </w:tc>
      </w:tr>
      <w:tr w:rsidR="005B7D93" w:rsidRPr="00D52094" w14:paraId="162E1418"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4D78E086" w14:textId="79498B1A" w:rsidR="005B7D93" w:rsidRPr="007A27E6" w:rsidRDefault="00E64F8C" w:rsidP="004672F1">
            <w:pPr>
              <w:spacing w:line="360" w:lineRule="auto"/>
              <w:rPr>
                <w:rFonts w:asciiTheme="majorHAnsi" w:hAnsiTheme="majorHAnsi" w:cstheme="majorHAnsi"/>
                <w:noProof/>
                <w:color w:val="000000"/>
                <w:sz w:val="26"/>
                <w:szCs w:val="26"/>
                <w:lang w:eastAsia="vi-VN"/>
              </w:rPr>
            </w:pPr>
            <w:r w:rsidRPr="00E64F8C">
              <w:rPr>
                <w:rFonts w:asciiTheme="majorHAnsi" w:hAnsiTheme="majorHAnsi" w:cstheme="majorHAnsi"/>
                <w:noProof/>
                <w:color w:val="000000"/>
                <w:sz w:val="26"/>
                <w:szCs w:val="26"/>
                <w:lang w:eastAsia="vi-VN"/>
              </w:rPr>
              <w:t>Spatial Interaction &amp; Audio/Video Development</w:t>
            </w:r>
          </w:p>
        </w:tc>
        <w:tc>
          <w:tcPr>
            <w:tcW w:w="998" w:type="pct"/>
            <w:vAlign w:val="center"/>
            <w:hideMark/>
          </w:tcPr>
          <w:p w14:paraId="162E1413" w14:textId="7ABA1458" w:rsidR="005B7D93" w:rsidRPr="00610140" w:rsidRDefault="006101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color w:val="EE0000"/>
                <w:sz w:val="26"/>
                <w:szCs w:val="26"/>
                <w:lang w:val="en-US" w:eastAsia="vi-VN"/>
              </w:rPr>
            </w:pPr>
            <w:r w:rsidRPr="00610140">
              <w:rPr>
                <w:rFonts w:asciiTheme="majorHAnsi" w:hAnsiTheme="majorHAnsi" w:cstheme="majorHAnsi"/>
                <w:noProof/>
                <w:sz w:val="26"/>
                <w:szCs w:val="26"/>
                <w:lang w:eastAsia="vi-VN"/>
              </w:rPr>
              <w:t>Implement proximity interaction logic</w:t>
            </w:r>
          </w:p>
        </w:tc>
        <w:tc>
          <w:tcPr>
            <w:tcW w:w="668" w:type="pct"/>
            <w:vAlign w:val="center"/>
          </w:tcPr>
          <w:p w14:paraId="162E1414" w14:textId="0DF8C7F6" w:rsidR="005B7D93" w:rsidRPr="007A27E6" w:rsidRDefault="006101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7</w:t>
            </w:r>
            <w:r w:rsidR="005B7D93" w:rsidRPr="007A27E6">
              <w:rPr>
                <w:rFonts w:asciiTheme="majorHAnsi" w:hAnsiTheme="majorHAnsi" w:cstheme="majorHAnsi"/>
                <w:noProof/>
                <w:sz w:val="26"/>
                <w:szCs w:val="26"/>
                <w:lang w:eastAsia="vi-VN"/>
              </w:rPr>
              <w:t xml:space="preserve"> days</w:t>
            </w:r>
          </w:p>
        </w:tc>
        <w:tc>
          <w:tcPr>
            <w:tcW w:w="811"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tblGrid>
            <w:tr w:rsidR="005B7D93" w:rsidRPr="007A27E6" w14:paraId="7F9ED376" w14:textId="77777777" w:rsidTr="008919E0">
              <w:trPr>
                <w:tblCellSpacing w:w="15" w:type="dxa"/>
              </w:trPr>
              <w:tc>
                <w:tcPr>
                  <w:tcW w:w="0" w:type="auto"/>
                  <w:vAlign w:val="center"/>
                  <w:hideMark/>
                </w:tcPr>
                <w:p w14:paraId="1ABA7ECA" w14:textId="47185612" w:rsidR="005B7D93" w:rsidRPr="00610140" w:rsidRDefault="00610140" w:rsidP="004672F1">
                  <w:pPr>
                    <w:spacing w:line="360" w:lineRule="auto"/>
                    <w:jc w:val="center"/>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13</w:t>
                  </w:r>
                  <w:r w:rsidR="005B7D93" w:rsidRPr="007A27E6">
                    <w:rPr>
                      <w:rFonts w:asciiTheme="majorHAnsi" w:hAnsiTheme="majorHAnsi" w:cstheme="majorHAnsi"/>
                      <w:noProof/>
                      <w:sz w:val="26"/>
                      <w:szCs w:val="26"/>
                      <w:lang w:eastAsia="vi-VN"/>
                    </w:rPr>
                    <w:t>/01/202</w:t>
                  </w:r>
                  <w:r>
                    <w:rPr>
                      <w:rFonts w:asciiTheme="majorHAnsi" w:hAnsiTheme="majorHAnsi" w:cstheme="majorHAnsi"/>
                      <w:noProof/>
                      <w:sz w:val="26"/>
                      <w:szCs w:val="26"/>
                      <w:lang w:val="en-US" w:eastAsia="vi-VN"/>
                    </w:rPr>
                    <w:t>6</w:t>
                  </w:r>
                </w:p>
              </w:tc>
            </w:tr>
          </w:tbl>
          <w:p w14:paraId="0B234C08" w14:textId="77777777" w:rsidR="005B7D93" w:rsidRPr="007A27E6" w:rsidRDefault="005B7D93"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vanish/>
                <w:sz w:val="26"/>
                <w:szCs w:val="26"/>
                <w:lang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D93" w:rsidRPr="007A27E6" w14:paraId="03B3DD88" w14:textId="77777777" w:rsidTr="008919E0">
              <w:trPr>
                <w:tblCellSpacing w:w="15" w:type="dxa"/>
              </w:trPr>
              <w:tc>
                <w:tcPr>
                  <w:tcW w:w="0" w:type="auto"/>
                  <w:vAlign w:val="center"/>
                  <w:hideMark/>
                </w:tcPr>
                <w:p w14:paraId="6428939D" w14:textId="77777777" w:rsidR="005B7D93" w:rsidRPr="007A27E6" w:rsidRDefault="005B7D93" w:rsidP="004672F1">
                  <w:pPr>
                    <w:spacing w:line="360" w:lineRule="auto"/>
                    <w:jc w:val="center"/>
                    <w:rPr>
                      <w:rFonts w:asciiTheme="majorHAnsi" w:hAnsiTheme="majorHAnsi" w:cstheme="majorHAnsi"/>
                      <w:noProof/>
                      <w:sz w:val="26"/>
                      <w:szCs w:val="26"/>
                      <w:lang w:eastAsia="vi-VN"/>
                    </w:rPr>
                  </w:pPr>
                </w:p>
              </w:tc>
            </w:tr>
          </w:tbl>
          <w:p w14:paraId="162E1415" w14:textId="1DACB792" w:rsidR="005B7D93" w:rsidRPr="00610140" w:rsidRDefault="005B7D93"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p>
        </w:tc>
        <w:tc>
          <w:tcPr>
            <w:tcW w:w="762" w:type="pct"/>
            <w:vAlign w:val="center"/>
          </w:tcPr>
          <w:p w14:paraId="162E1416" w14:textId="32732D6F" w:rsidR="005B7D93" w:rsidRPr="00610140" w:rsidRDefault="006101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20</w:t>
            </w:r>
            <w:r w:rsidR="005B7D93"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1</w:t>
            </w:r>
            <w:r w:rsidR="005B7D93"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17" w14:textId="0584A7F7" w:rsidR="005B7D93" w:rsidRPr="00610140" w:rsidRDefault="006101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w:t>
            </w:r>
          </w:p>
        </w:tc>
      </w:tr>
      <w:tr w:rsidR="005B7D93" w:rsidRPr="00D52094" w14:paraId="162E141E"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38622281" w14:textId="77777777" w:rsidR="005B7D93" w:rsidRPr="007A27E6" w:rsidRDefault="005B7D93" w:rsidP="004672F1">
            <w:pPr>
              <w:spacing w:line="360" w:lineRule="auto"/>
              <w:rPr>
                <w:rFonts w:asciiTheme="majorHAnsi" w:hAnsiTheme="majorHAnsi" w:cstheme="majorHAnsi"/>
                <w:noProof/>
                <w:color w:val="000000"/>
                <w:sz w:val="26"/>
                <w:szCs w:val="26"/>
                <w:lang w:eastAsia="vi-VN"/>
              </w:rPr>
            </w:pPr>
          </w:p>
        </w:tc>
        <w:tc>
          <w:tcPr>
            <w:tcW w:w="998" w:type="pct"/>
            <w:vAlign w:val="center"/>
            <w:hideMark/>
          </w:tcPr>
          <w:p w14:paraId="162E1419" w14:textId="004BAC34" w:rsidR="005B7D93" w:rsidRPr="007A27E6" w:rsidRDefault="006101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610140">
              <w:rPr>
                <w:rFonts w:asciiTheme="majorHAnsi" w:hAnsiTheme="majorHAnsi" w:cstheme="majorHAnsi"/>
                <w:noProof/>
                <w:color w:val="000000"/>
                <w:sz w:val="26"/>
                <w:szCs w:val="26"/>
                <w:lang w:eastAsia="vi-VN"/>
              </w:rPr>
              <w:t>Integrate spatial audio/video (WebRTC)</w:t>
            </w:r>
          </w:p>
        </w:tc>
        <w:tc>
          <w:tcPr>
            <w:tcW w:w="668" w:type="pct"/>
            <w:vAlign w:val="center"/>
          </w:tcPr>
          <w:p w14:paraId="162E141A" w14:textId="23695453" w:rsidR="005B7D93" w:rsidRPr="007A27E6" w:rsidRDefault="005B7D93"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10 days</w:t>
            </w:r>
          </w:p>
        </w:tc>
        <w:tc>
          <w:tcPr>
            <w:tcW w:w="811" w:type="pct"/>
            <w:vAlign w:val="center"/>
          </w:tcPr>
          <w:p w14:paraId="162E141B" w14:textId="3F739B81" w:rsidR="005B7D93" w:rsidRPr="00610140" w:rsidRDefault="00610140"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21</w:t>
            </w:r>
            <w:r w:rsidR="005B7D93"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1</w:t>
            </w:r>
            <w:r w:rsidR="005B7D93"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762" w:type="pct"/>
            <w:vAlign w:val="center"/>
          </w:tcPr>
          <w:p w14:paraId="162E141C" w14:textId="409C1017" w:rsidR="005B7D93" w:rsidRPr="00610140" w:rsidRDefault="00610140"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31</w:t>
            </w:r>
            <w:r w:rsidR="005B7D93"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1</w:t>
            </w:r>
            <w:r w:rsidR="005B7D93"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1D" w14:textId="39F28E28" w:rsidR="005B7D93" w:rsidRPr="00610140" w:rsidRDefault="006101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AV</w:t>
            </w:r>
          </w:p>
        </w:tc>
      </w:tr>
      <w:tr w:rsidR="005B7D93" w:rsidRPr="00D52094" w14:paraId="162E1424"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2A189744" w14:textId="77777777" w:rsidR="005B7D93" w:rsidRPr="007A27E6" w:rsidRDefault="005B7D93"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1F" w14:textId="7AE08D6E" w:rsidR="005B7D93" w:rsidRPr="007A27E6" w:rsidRDefault="006101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610140">
              <w:rPr>
                <w:rFonts w:asciiTheme="majorHAnsi" w:hAnsiTheme="majorHAnsi" w:cstheme="majorHAnsi"/>
                <w:noProof/>
                <w:sz w:val="26"/>
                <w:szCs w:val="26"/>
                <w:lang w:eastAsia="vi-VN"/>
              </w:rPr>
              <w:t>Media performance testing</w:t>
            </w:r>
          </w:p>
        </w:tc>
        <w:tc>
          <w:tcPr>
            <w:tcW w:w="668" w:type="pct"/>
            <w:vAlign w:val="center"/>
          </w:tcPr>
          <w:p w14:paraId="162E1420" w14:textId="0813BAFF" w:rsidR="005B7D93" w:rsidRPr="007A27E6" w:rsidRDefault="005B7D93"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7 days</w:t>
            </w:r>
          </w:p>
        </w:tc>
        <w:tc>
          <w:tcPr>
            <w:tcW w:w="811" w:type="pct"/>
            <w:vAlign w:val="center"/>
          </w:tcPr>
          <w:p w14:paraId="162E1421" w14:textId="755302B7" w:rsidR="005B7D93" w:rsidRPr="00610140" w:rsidRDefault="006101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w:t>
            </w:r>
            <w:r w:rsidR="005B7D93" w:rsidRPr="007A27E6">
              <w:rPr>
                <w:rFonts w:asciiTheme="majorHAnsi" w:hAnsiTheme="majorHAnsi" w:cstheme="majorHAnsi"/>
                <w:noProof/>
                <w:sz w:val="26"/>
                <w:szCs w:val="26"/>
                <w:lang w:eastAsia="vi-VN"/>
              </w:rPr>
              <w:t>/02/202</w:t>
            </w:r>
            <w:r>
              <w:rPr>
                <w:rFonts w:asciiTheme="majorHAnsi" w:hAnsiTheme="majorHAnsi" w:cstheme="majorHAnsi"/>
                <w:noProof/>
                <w:sz w:val="26"/>
                <w:szCs w:val="26"/>
                <w:lang w:val="en-US" w:eastAsia="vi-VN"/>
              </w:rPr>
              <w:t>6</w:t>
            </w:r>
          </w:p>
        </w:tc>
        <w:tc>
          <w:tcPr>
            <w:tcW w:w="762" w:type="pct"/>
            <w:vAlign w:val="center"/>
          </w:tcPr>
          <w:p w14:paraId="162E1422" w14:textId="66D95D07" w:rsidR="005B7D93" w:rsidRPr="00610140" w:rsidRDefault="005B7D93"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0</w:t>
            </w:r>
            <w:r w:rsidR="00610140">
              <w:rPr>
                <w:rFonts w:asciiTheme="majorHAnsi" w:hAnsiTheme="majorHAnsi" w:cstheme="majorHAnsi"/>
                <w:noProof/>
                <w:sz w:val="26"/>
                <w:szCs w:val="26"/>
                <w:lang w:val="en-US" w:eastAsia="vi-VN"/>
              </w:rPr>
              <w:t>8</w:t>
            </w:r>
            <w:r w:rsidRPr="007A27E6">
              <w:rPr>
                <w:rFonts w:asciiTheme="majorHAnsi" w:hAnsiTheme="majorHAnsi" w:cstheme="majorHAnsi"/>
                <w:noProof/>
                <w:sz w:val="26"/>
                <w:szCs w:val="26"/>
                <w:lang w:eastAsia="vi-VN"/>
              </w:rPr>
              <w:t>/0</w:t>
            </w:r>
            <w:r w:rsidR="00610140">
              <w:rPr>
                <w:rFonts w:asciiTheme="majorHAnsi" w:hAnsiTheme="majorHAnsi" w:cstheme="majorHAnsi"/>
                <w:noProof/>
                <w:sz w:val="26"/>
                <w:szCs w:val="26"/>
                <w:lang w:val="en-US" w:eastAsia="vi-VN"/>
              </w:rPr>
              <w:t>2</w:t>
            </w:r>
            <w:r w:rsidRPr="007A27E6">
              <w:rPr>
                <w:rFonts w:asciiTheme="majorHAnsi" w:hAnsiTheme="majorHAnsi" w:cstheme="majorHAnsi"/>
                <w:noProof/>
                <w:sz w:val="26"/>
                <w:szCs w:val="26"/>
                <w:lang w:eastAsia="vi-VN"/>
              </w:rPr>
              <w:t>/202</w:t>
            </w:r>
            <w:r w:rsidR="00610140">
              <w:rPr>
                <w:rFonts w:asciiTheme="majorHAnsi" w:hAnsiTheme="majorHAnsi" w:cstheme="majorHAnsi"/>
                <w:noProof/>
                <w:sz w:val="26"/>
                <w:szCs w:val="26"/>
                <w:lang w:val="en-US" w:eastAsia="vi-VN"/>
              </w:rPr>
              <w:t>6</w:t>
            </w:r>
          </w:p>
        </w:tc>
        <w:tc>
          <w:tcPr>
            <w:tcW w:w="676" w:type="pct"/>
            <w:vAlign w:val="center"/>
          </w:tcPr>
          <w:p w14:paraId="162E1423" w14:textId="404D9BA5" w:rsidR="005B7D93" w:rsidRPr="00610140" w:rsidRDefault="006101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AV,QA</w:t>
            </w:r>
          </w:p>
        </w:tc>
      </w:tr>
      <w:tr w:rsidR="001D0BA9" w:rsidRPr="00D52094" w14:paraId="162E1430"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shd w:val="clear" w:color="auto" w:fill="FFFFFF" w:themeFill="background1"/>
            <w:vAlign w:val="center"/>
          </w:tcPr>
          <w:p w14:paraId="6F0E8541" w14:textId="77777777" w:rsidR="001D0BA9" w:rsidRPr="007A27E6" w:rsidRDefault="001D0BA9" w:rsidP="004672F1">
            <w:pPr>
              <w:spacing w:line="360" w:lineRule="auto"/>
              <w:rPr>
                <w:rFonts w:asciiTheme="majorHAnsi" w:hAnsiTheme="majorHAnsi" w:cstheme="majorHAnsi"/>
                <w:b w:val="0"/>
                <w:noProof/>
                <w:color w:val="000000"/>
                <w:sz w:val="26"/>
                <w:szCs w:val="26"/>
                <w:lang w:eastAsia="vi-VN"/>
              </w:rPr>
            </w:pPr>
          </w:p>
          <w:p w14:paraId="73D5AA8E" w14:textId="77777777" w:rsidR="00B8069C" w:rsidRPr="007A27E6" w:rsidRDefault="00B8069C" w:rsidP="004672F1">
            <w:pPr>
              <w:spacing w:line="360" w:lineRule="auto"/>
              <w:rPr>
                <w:rFonts w:asciiTheme="majorHAnsi" w:hAnsiTheme="majorHAnsi" w:cstheme="majorHAnsi"/>
                <w:b w:val="0"/>
                <w:noProof/>
                <w:color w:val="000000"/>
                <w:sz w:val="26"/>
                <w:szCs w:val="26"/>
                <w:lang w:eastAsia="vi-VN"/>
              </w:rPr>
            </w:pPr>
          </w:p>
          <w:p w14:paraId="616E7A3B" w14:textId="50199082" w:rsidR="00B8069C" w:rsidRPr="007A27E6" w:rsidRDefault="00610140" w:rsidP="004672F1">
            <w:pPr>
              <w:spacing w:line="360" w:lineRule="auto"/>
              <w:jc w:val="center"/>
              <w:rPr>
                <w:rFonts w:asciiTheme="majorHAnsi" w:hAnsiTheme="majorHAnsi" w:cstheme="majorHAnsi"/>
                <w:noProof/>
                <w:sz w:val="26"/>
                <w:szCs w:val="26"/>
                <w:lang w:eastAsia="vi-VN"/>
              </w:rPr>
            </w:pPr>
            <w:r w:rsidRPr="00610140">
              <w:rPr>
                <w:rFonts w:asciiTheme="majorHAnsi" w:hAnsiTheme="majorHAnsi" w:cstheme="majorHAnsi"/>
                <w:noProof/>
                <w:sz w:val="26"/>
                <w:szCs w:val="26"/>
                <w:lang w:eastAsia="vi-VN"/>
              </w:rPr>
              <w:t>Virtual Workspace UI Development</w:t>
            </w:r>
          </w:p>
        </w:tc>
        <w:tc>
          <w:tcPr>
            <w:tcW w:w="998" w:type="pct"/>
            <w:vAlign w:val="center"/>
          </w:tcPr>
          <w:p w14:paraId="162E142B" w14:textId="6130B789" w:rsidR="001D0BA9" w:rsidRPr="007A27E6" w:rsidRDefault="006101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610140">
              <w:rPr>
                <w:rFonts w:asciiTheme="majorHAnsi" w:hAnsiTheme="majorHAnsi" w:cstheme="majorHAnsi"/>
                <w:noProof/>
                <w:sz w:val="26"/>
                <w:szCs w:val="26"/>
                <w:lang w:eastAsia="vi-VN"/>
              </w:rPr>
              <w:t>Develop 2D workspace &amp; avatar movement</w:t>
            </w:r>
          </w:p>
        </w:tc>
        <w:tc>
          <w:tcPr>
            <w:tcW w:w="668" w:type="pct"/>
            <w:vAlign w:val="center"/>
          </w:tcPr>
          <w:p w14:paraId="162E142C" w14:textId="33027B4C" w:rsidR="001D0BA9" w:rsidRPr="007A27E6" w:rsidRDefault="001D0BA9"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14 days</w:t>
            </w:r>
          </w:p>
        </w:tc>
        <w:tc>
          <w:tcPr>
            <w:tcW w:w="811" w:type="pct"/>
            <w:vAlign w:val="center"/>
          </w:tcPr>
          <w:p w14:paraId="162E142D" w14:textId="68C382C9" w:rsidR="001D0BA9" w:rsidRPr="00610140" w:rsidRDefault="001D0BA9"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sidRPr="007A27E6">
              <w:rPr>
                <w:rFonts w:asciiTheme="majorHAnsi" w:hAnsiTheme="majorHAnsi" w:cstheme="majorHAnsi"/>
                <w:noProof/>
                <w:sz w:val="26"/>
                <w:szCs w:val="26"/>
                <w:lang w:eastAsia="vi-VN"/>
              </w:rPr>
              <w:t>0</w:t>
            </w:r>
            <w:r w:rsidR="00610140">
              <w:rPr>
                <w:rFonts w:asciiTheme="majorHAnsi" w:hAnsiTheme="majorHAnsi" w:cstheme="majorHAnsi"/>
                <w:noProof/>
                <w:sz w:val="26"/>
                <w:szCs w:val="26"/>
                <w:lang w:val="en-US" w:eastAsia="vi-VN"/>
              </w:rPr>
              <w:t>9</w:t>
            </w:r>
            <w:r w:rsidRPr="007A27E6">
              <w:rPr>
                <w:rFonts w:asciiTheme="majorHAnsi" w:hAnsiTheme="majorHAnsi" w:cstheme="majorHAnsi"/>
                <w:noProof/>
                <w:sz w:val="26"/>
                <w:szCs w:val="26"/>
                <w:lang w:eastAsia="vi-VN"/>
              </w:rPr>
              <w:t>/0</w:t>
            </w:r>
            <w:r w:rsidR="00610140">
              <w:rPr>
                <w:rFonts w:asciiTheme="majorHAnsi" w:hAnsiTheme="majorHAnsi" w:cstheme="majorHAnsi"/>
                <w:noProof/>
                <w:sz w:val="26"/>
                <w:szCs w:val="26"/>
                <w:lang w:val="en-US" w:eastAsia="vi-VN"/>
              </w:rPr>
              <w:t>2</w:t>
            </w:r>
            <w:r w:rsidRPr="007A27E6">
              <w:rPr>
                <w:rFonts w:asciiTheme="majorHAnsi" w:hAnsiTheme="majorHAnsi" w:cstheme="majorHAnsi"/>
                <w:noProof/>
                <w:sz w:val="26"/>
                <w:szCs w:val="26"/>
                <w:lang w:eastAsia="vi-VN"/>
              </w:rPr>
              <w:t>/202</w:t>
            </w:r>
            <w:r w:rsidR="00610140">
              <w:rPr>
                <w:rFonts w:asciiTheme="majorHAnsi" w:hAnsiTheme="majorHAnsi" w:cstheme="majorHAnsi"/>
                <w:noProof/>
                <w:sz w:val="26"/>
                <w:szCs w:val="26"/>
                <w:lang w:val="en-US" w:eastAsia="vi-VN"/>
              </w:rPr>
              <w:t>6</w:t>
            </w:r>
          </w:p>
        </w:tc>
        <w:tc>
          <w:tcPr>
            <w:tcW w:w="762" w:type="pct"/>
            <w:vAlign w:val="center"/>
          </w:tcPr>
          <w:p w14:paraId="162E142E" w14:textId="7B6B7DE0" w:rsidR="001D0BA9" w:rsidRPr="00610140" w:rsidRDefault="00610140"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23</w:t>
            </w:r>
            <w:r w:rsidR="001D0BA9"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2</w:t>
            </w:r>
            <w:r w:rsidR="001D0BA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2F" w14:textId="27C329DB" w:rsidR="001D0BA9" w:rsidRPr="00610140" w:rsidRDefault="00610140"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FE</w:t>
            </w:r>
          </w:p>
        </w:tc>
      </w:tr>
      <w:tr w:rsidR="001D0BA9" w:rsidRPr="00D52094" w14:paraId="162E1436"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shd w:val="clear" w:color="auto" w:fill="FFFFFF" w:themeFill="background1"/>
            <w:vAlign w:val="center"/>
          </w:tcPr>
          <w:p w14:paraId="1135CD0A" w14:textId="77777777" w:rsidR="001D0BA9" w:rsidRPr="007A27E6" w:rsidRDefault="001D0BA9"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31" w14:textId="69BB19FC" w:rsidR="001D0BA9" w:rsidRPr="007A27E6" w:rsidRDefault="00610140"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610140">
              <w:rPr>
                <w:rFonts w:asciiTheme="majorHAnsi" w:hAnsiTheme="majorHAnsi" w:cstheme="majorHAnsi"/>
                <w:noProof/>
                <w:sz w:val="26"/>
                <w:szCs w:val="26"/>
                <w:lang w:eastAsia="vi-VN"/>
              </w:rPr>
              <w:t>Implement UI navigation &amp; interactions</w:t>
            </w:r>
          </w:p>
        </w:tc>
        <w:tc>
          <w:tcPr>
            <w:tcW w:w="668" w:type="pct"/>
            <w:vAlign w:val="center"/>
          </w:tcPr>
          <w:p w14:paraId="162E1432" w14:textId="0DB00C20" w:rsidR="001D0BA9" w:rsidRPr="007A27E6" w:rsidRDefault="001D0BA9"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1</w:t>
            </w:r>
            <w:r w:rsidR="00610140">
              <w:rPr>
                <w:rFonts w:asciiTheme="majorHAnsi" w:hAnsiTheme="majorHAnsi" w:cstheme="majorHAnsi"/>
                <w:noProof/>
                <w:sz w:val="26"/>
                <w:szCs w:val="26"/>
                <w:lang w:val="en-US" w:eastAsia="vi-VN"/>
              </w:rPr>
              <w:t>0</w:t>
            </w:r>
            <w:r w:rsidRPr="007A27E6">
              <w:rPr>
                <w:rFonts w:asciiTheme="majorHAnsi" w:hAnsiTheme="majorHAnsi" w:cstheme="majorHAnsi"/>
                <w:noProof/>
                <w:sz w:val="26"/>
                <w:szCs w:val="26"/>
                <w:lang w:eastAsia="vi-VN"/>
              </w:rPr>
              <w:t xml:space="preserve"> days</w:t>
            </w:r>
          </w:p>
        </w:tc>
        <w:tc>
          <w:tcPr>
            <w:tcW w:w="811" w:type="pct"/>
            <w:vAlign w:val="center"/>
          </w:tcPr>
          <w:p w14:paraId="162E1433" w14:textId="2A016A5B" w:rsidR="001D0BA9" w:rsidRPr="00610140" w:rsidRDefault="006101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w:t>
            </w:r>
            <w:r w:rsidR="001D0BA9" w:rsidRPr="007A27E6">
              <w:rPr>
                <w:rFonts w:asciiTheme="majorHAnsi" w:hAnsiTheme="majorHAnsi" w:cstheme="majorHAnsi"/>
                <w:noProof/>
                <w:sz w:val="26"/>
                <w:szCs w:val="26"/>
                <w:lang w:eastAsia="vi-VN"/>
              </w:rPr>
              <w:t>3/0</w:t>
            </w:r>
            <w:r>
              <w:rPr>
                <w:rFonts w:asciiTheme="majorHAnsi" w:hAnsiTheme="majorHAnsi" w:cstheme="majorHAnsi"/>
                <w:noProof/>
                <w:sz w:val="26"/>
                <w:szCs w:val="26"/>
                <w:lang w:val="en-US" w:eastAsia="vi-VN"/>
              </w:rPr>
              <w:t>2</w:t>
            </w:r>
            <w:r w:rsidR="001D0BA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762" w:type="pct"/>
            <w:vAlign w:val="center"/>
          </w:tcPr>
          <w:p w14:paraId="162E1434" w14:textId="78822EF0" w:rsidR="001D0BA9" w:rsidRPr="00610140" w:rsidRDefault="00610140"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05</w:t>
            </w:r>
            <w:r w:rsidR="001D0BA9"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eastAsia="vi-VN"/>
              </w:rPr>
              <w:t>3</w:t>
            </w:r>
            <w:r w:rsidR="001D0BA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35" w14:textId="1E4F54A6" w:rsidR="001D0BA9" w:rsidRPr="00F66AC4" w:rsidRDefault="00F66AC4"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FE</w:t>
            </w:r>
          </w:p>
        </w:tc>
      </w:tr>
      <w:tr w:rsidR="001D0BA9" w:rsidRPr="00D52094" w14:paraId="162E143C"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shd w:val="clear" w:color="auto" w:fill="FFFFFF" w:themeFill="background1"/>
            <w:vAlign w:val="center"/>
          </w:tcPr>
          <w:p w14:paraId="79A88389" w14:textId="77777777" w:rsidR="001D0BA9" w:rsidRPr="007A27E6" w:rsidRDefault="001D0BA9"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37" w14:textId="7087F8FE" w:rsidR="001D0BA9" w:rsidRPr="007A27E6" w:rsidRDefault="00F66AC4"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F66AC4">
              <w:rPr>
                <w:rFonts w:asciiTheme="majorHAnsi" w:hAnsiTheme="majorHAnsi" w:cstheme="majorHAnsi"/>
                <w:noProof/>
                <w:sz w:val="26"/>
                <w:szCs w:val="26"/>
                <w:lang w:eastAsia="vi-VN"/>
              </w:rPr>
              <w:t>Frontend integration with backend &amp; realtime</w:t>
            </w:r>
          </w:p>
        </w:tc>
        <w:tc>
          <w:tcPr>
            <w:tcW w:w="668" w:type="pct"/>
            <w:vAlign w:val="center"/>
          </w:tcPr>
          <w:p w14:paraId="162E1438" w14:textId="3B10B603" w:rsidR="001D0BA9" w:rsidRPr="007A27E6" w:rsidRDefault="001D0BA9"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10 days</w:t>
            </w:r>
          </w:p>
        </w:tc>
        <w:tc>
          <w:tcPr>
            <w:tcW w:w="811" w:type="pct"/>
            <w:vAlign w:val="center"/>
          </w:tcPr>
          <w:p w14:paraId="162E1439" w14:textId="28C9CD20" w:rsidR="001D0BA9" w:rsidRPr="00F66AC4" w:rsidRDefault="00F66AC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05</w:t>
            </w:r>
            <w:r w:rsidR="001D0BA9" w:rsidRPr="007A27E6">
              <w:rPr>
                <w:rFonts w:asciiTheme="majorHAnsi" w:hAnsiTheme="majorHAnsi" w:cstheme="majorHAnsi"/>
                <w:noProof/>
                <w:sz w:val="26"/>
                <w:szCs w:val="26"/>
                <w:lang w:eastAsia="vi-VN"/>
              </w:rPr>
              <w:t>/03/202</w:t>
            </w:r>
            <w:r>
              <w:rPr>
                <w:rFonts w:asciiTheme="majorHAnsi" w:hAnsiTheme="majorHAnsi" w:cstheme="majorHAnsi"/>
                <w:noProof/>
                <w:sz w:val="26"/>
                <w:szCs w:val="26"/>
                <w:lang w:val="en-US" w:eastAsia="vi-VN"/>
              </w:rPr>
              <w:t>6</w:t>
            </w:r>
          </w:p>
        </w:tc>
        <w:tc>
          <w:tcPr>
            <w:tcW w:w="762" w:type="pct"/>
            <w:vAlign w:val="center"/>
          </w:tcPr>
          <w:p w14:paraId="162E143A" w14:textId="12E9759E" w:rsidR="001D0BA9" w:rsidRPr="00F66AC4" w:rsidRDefault="00F66AC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15</w:t>
            </w:r>
            <w:r w:rsidR="001D0BA9" w:rsidRPr="007A27E6">
              <w:rPr>
                <w:rFonts w:asciiTheme="majorHAnsi" w:hAnsiTheme="majorHAnsi" w:cstheme="majorHAnsi"/>
                <w:noProof/>
                <w:sz w:val="26"/>
                <w:szCs w:val="26"/>
                <w:lang w:eastAsia="vi-VN"/>
              </w:rPr>
              <w:t>/03/202</w:t>
            </w:r>
            <w:r>
              <w:rPr>
                <w:rFonts w:asciiTheme="majorHAnsi" w:hAnsiTheme="majorHAnsi" w:cstheme="majorHAnsi"/>
                <w:noProof/>
                <w:sz w:val="26"/>
                <w:szCs w:val="26"/>
                <w:lang w:val="en-US" w:eastAsia="vi-VN"/>
              </w:rPr>
              <w:t>6</w:t>
            </w:r>
          </w:p>
        </w:tc>
        <w:tc>
          <w:tcPr>
            <w:tcW w:w="676" w:type="pct"/>
            <w:vAlign w:val="center"/>
          </w:tcPr>
          <w:p w14:paraId="162E143B" w14:textId="58C38BEA" w:rsidR="001D0BA9" w:rsidRPr="00F66AC4" w:rsidRDefault="00F66AC4"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FE,BE</w:t>
            </w:r>
          </w:p>
        </w:tc>
      </w:tr>
      <w:tr w:rsidR="00932C69" w:rsidRPr="00D52094" w14:paraId="162E144E"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05C825F4" w14:textId="476B0203" w:rsidR="00932C69" w:rsidRPr="007A27E6" w:rsidRDefault="00F66AC4" w:rsidP="004672F1">
            <w:pPr>
              <w:spacing w:line="360" w:lineRule="auto"/>
              <w:rPr>
                <w:rFonts w:asciiTheme="majorHAnsi" w:hAnsiTheme="majorHAnsi" w:cstheme="majorHAnsi"/>
                <w:noProof/>
                <w:color w:val="000000"/>
                <w:sz w:val="26"/>
                <w:szCs w:val="26"/>
                <w:lang w:eastAsia="vi-VN"/>
              </w:rPr>
            </w:pPr>
            <w:r w:rsidRPr="00F66AC4">
              <w:rPr>
                <w:rFonts w:asciiTheme="majorHAnsi" w:hAnsiTheme="majorHAnsi" w:cstheme="majorHAnsi"/>
                <w:noProof/>
                <w:color w:val="000000"/>
                <w:sz w:val="26"/>
                <w:szCs w:val="26"/>
                <w:lang w:eastAsia="vi-VN"/>
              </w:rPr>
              <w:t>Feature Completion</w:t>
            </w:r>
          </w:p>
        </w:tc>
        <w:tc>
          <w:tcPr>
            <w:tcW w:w="998" w:type="pct"/>
            <w:vAlign w:val="center"/>
          </w:tcPr>
          <w:p w14:paraId="162E1449" w14:textId="3F5AD3AC" w:rsidR="00932C69" w:rsidRPr="007A27E6" w:rsidRDefault="00F66AC4"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F66AC4">
              <w:rPr>
                <w:rFonts w:asciiTheme="majorHAnsi" w:hAnsiTheme="majorHAnsi" w:cstheme="majorHAnsi"/>
                <w:noProof/>
                <w:sz w:val="26"/>
                <w:szCs w:val="26"/>
                <w:lang w:eastAsia="vi-VN"/>
              </w:rPr>
              <w:t>Implement chat &amp; meeting features</w:t>
            </w:r>
          </w:p>
        </w:tc>
        <w:tc>
          <w:tcPr>
            <w:tcW w:w="668" w:type="pct"/>
            <w:vAlign w:val="center"/>
          </w:tcPr>
          <w:p w14:paraId="162E144A" w14:textId="5FD8C5EA" w:rsidR="00932C69" w:rsidRPr="007A27E6" w:rsidRDefault="00F66AC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7</w:t>
            </w:r>
            <w:r w:rsidR="00932C69" w:rsidRPr="007A27E6">
              <w:rPr>
                <w:rFonts w:asciiTheme="majorHAnsi" w:hAnsiTheme="majorHAnsi" w:cstheme="majorHAnsi"/>
                <w:noProof/>
                <w:sz w:val="26"/>
                <w:szCs w:val="26"/>
                <w:lang w:eastAsia="vi-VN"/>
              </w:rPr>
              <w:t xml:space="preserve"> days</w:t>
            </w:r>
          </w:p>
        </w:tc>
        <w:tc>
          <w:tcPr>
            <w:tcW w:w="811" w:type="pct"/>
            <w:vAlign w:val="center"/>
          </w:tcPr>
          <w:p w14:paraId="162E144B" w14:textId="0446664C" w:rsidR="00932C69" w:rsidRPr="00F66AC4" w:rsidRDefault="00F66AC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16</w:t>
            </w:r>
            <w:r w:rsidR="00932C69" w:rsidRPr="007A27E6">
              <w:rPr>
                <w:rFonts w:asciiTheme="majorHAnsi" w:hAnsiTheme="majorHAnsi" w:cstheme="majorHAnsi"/>
                <w:noProof/>
                <w:sz w:val="26"/>
                <w:szCs w:val="26"/>
                <w:lang w:eastAsia="vi-VN"/>
              </w:rPr>
              <w:t>/03/202</w:t>
            </w:r>
            <w:r>
              <w:rPr>
                <w:rFonts w:asciiTheme="majorHAnsi" w:hAnsiTheme="majorHAnsi" w:cstheme="majorHAnsi"/>
                <w:noProof/>
                <w:sz w:val="26"/>
                <w:szCs w:val="26"/>
                <w:lang w:val="en-US" w:eastAsia="vi-VN"/>
              </w:rPr>
              <w:t>6</w:t>
            </w:r>
          </w:p>
        </w:tc>
        <w:tc>
          <w:tcPr>
            <w:tcW w:w="762" w:type="pct"/>
            <w:vAlign w:val="center"/>
          </w:tcPr>
          <w:p w14:paraId="162E144C" w14:textId="71C28AD0" w:rsidR="00932C69" w:rsidRPr="00F66AC4" w:rsidRDefault="00F66AC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23</w:t>
            </w:r>
            <w:r w:rsidR="00932C69"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3</w:t>
            </w:r>
            <w:r w:rsidR="00932C6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4D" w14:textId="63C2633E" w:rsidR="00932C69" w:rsidRPr="00F66AC4" w:rsidRDefault="00F66AC4"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FE,BE</w:t>
            </w:r>
          </w:p>
        </w:tc>
      </w:tr>
      <w:tr w:rsidR="00932C69" w:rsidRPr="00D52094" w14:paraId="162E1454"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1E5ECA47" w14:textId="77777777" w:rsidR="00932C69" w:rsidRPr="007A27E6" w:rsidRDefault="00932C69"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4F" w14:textId="0837A2F7" w:rsidR="00932C69" w:rsidRPr="007A27E6" w:rsidRDefault="00F66AC4"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F66AC4">
              <w:rPr>
                <w:rFonts w:asciiTheme="majorHAnsi" w:hAnsiTheme="majorHAnsi" w:cstheme="majorHAnsi"/>
                <w:noProof/>
                <w:sz w:val="26"/>
                <w:szCs w:val="26"/>
                <w:lang w:eastAsia="vi-VN"/>
              </w:rPr>
              <w:t>Workspace management &amp; permissions</w:t>
            </w:r>
          </w:p>
        </w:tc>
        <w:tc>
          <w:tcPr>
            <w:tcW w:w="668" w:type="pct"/>
            <w:vAlign w:val="center"/>
          </w:tcPr>
          <w:p w14:paraId="162E1450" w14:textId="18A42D25" w:rsidR="00932C69" w:rsidRPr="007A27E6" w:rsidRDefault="00932C69"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7 days</w:t>
            </w:r>
          </w:p>
        </w:tc>
        <w:tc>
          <w:tcPr>
            <w:tcW w:w="811" w:type="pct"/>
            <w:vAlign w:val="center"/>
          </w:tcPr>
          <w:p w14:paraId="162E1451" w14:textId="34587EB4" w:rsidR="00932C69" w:rsidRPr="00F66AC4" w:rsidRDefault="00F66AC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24</w:t>
            </w:r>
            <w:r w:rsidR="00932C69"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3</w:t>
            </w:r>
            <w:r w:rsidR="00932C6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762" w:type="pct"/>
            <w:vAlign w:val="center"/>
          </w:tcPr>
          <w:p w14:paraId="162E1452" w14:textId="7A721F51" w:rsidR="00932C69" w:rsidRPr="00F66AC4" w:rsidRDefault="00F66AC4"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31</w:t>
            </w:r>
            <w:r w:rsidR="00932C69"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3</w:t>
            </w:r>
            <w:r w:rsidR="00932C69"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53" w14:textId="13AFE9DE" w:rsidR="00932C69" w:rsidRPr="00F66AC4" w:rsidRDefault="00F66AC4"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BE</w:t>
            </w:r>
          </w:p>
        </w:tc>
      </w:tr>
      <w:tr w:rsidR="00932C69" w:rsidRPr="00D52094" w14:paraId="162E145A"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03758AF3" w14:textId="77777777" w:rsidR="00932C69" w:rsidRPr="007A27E6" w:rsidRDefault="00932C69"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55" w14:textId="32A55082" w:rsidR="00932C69" w:rsidRPr="007A27E6" w:rsidRDefault="00F66AC4"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F66AC4">
              <w:rPr>
                <w:rFonts w:asciiTheme="majorHAnsi" w:hAnsiTheme="majorHAnsi" w:cstheme="majorHAnsi"/>
                <w:noProof/>
                <w:sz w:val="26"/>
                <w:szCs w:val="26"/>
                <w:lang w:eastAsia="vi-VN"/>
              </w:rPr>
              <w:t>Feature integration testing</w:t>
            </w:r>
          </w:p>
        </w:tc>
        <w:tc>
          <w:tcPr>
            <w:tcW w:w="668" w:type="pct"/>
            <w:vAlign w:val="center"/>
          </w:tcPr>
          <w:p w14:paraId="162E1456" w14:textId="7C702D03" w:rsidR="00932C69" w:rsidRPr="007A27E6" w:rsidRDefault="00932C69"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6 days</w:t>
            </w:r>
          </w:p>
        </w:tc>
        <w:tc>
          <w:tcPr>
            <w:tcW w:w="811" w:type="pct"/>
            <w:vAlign w:val="center"/>
          </w:tcPr>
          <w:p w14:paraId="162E1457" w14:textId="5801D0EE" w:rsidR="00932C69" w:rsidRPr="00F66AC4" w:rsidRDefault="00F66AC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01</w:t>
            </w:r>
            <w:r w:rsidR="00932C69" w:rsidRPr="007A27E6">
              <w:rPr>
                <w:rFonts w:asciiTheme="majorHAnsi" w:hAnsiTheme="majorHAnsi" w:cstheme="majorHAnsi"/>
                <w:noProof/>
                <w:sz w:val="26"/>
                <w:szCs w:val="26"/>
                <w:lang w:eastAsia="vi-VN"/>
              </w:rPr>
              <w:t>/04/202</w:t>
            </w:r>
            <w:r>
              <w:rPr>
                <w:rFonts w:asciiTheme="majorHAnsi" w:hAnsiTheme="majorHAnsi" w:cstheme="majorHAnsi"/>
                <w:noProof/>
                <w:sz w:val="26"/>
                <w:szCs w:val="26"/>
                <w:lang w:val="en-US" w:eastAsia="vi-VN"/>
              </w:rPr>
              <w:t>6</w:t>
            </w:r>
          </w:p>
        </w:tc>
        <w:tc>
          <w:tcPr>
            <w:tcW w:w="762" w:type="pct"/>
            <w:vAlign w:val="center"/>
          </w:tcPr>
          <w:p w14:paraId="162E1458" w14:textId="3B706C22" w:rsidR="00932C69" w:rsidRPr="00F66AC4" w:rsidRDefault="00F66AC4"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07</w:t>
            </w:r>
            <w:r w:rsidR="00932C69" w:rsidRPr="007A27E6">
              <w:rPr>
                <w:rFonts w:asciiTheme="majorHAnsi" w:hAnsiTheme="majorHAnsi" w:cstheme="majorHAnsi"/>
                <w:noProof/>
                <w:sz w:val="26"/>
                <w:szCs w:val="26"/>
                <w:lang w:eastAsia="vi-VN"/>
              </w:rPr>
              <w:t>/04/202</w:t>
            </w:r>
            <w:r>
              <w:rPr>
                <w:rFonts w:asciiTheme="majorHAnsi" w:hAnsiTheme="majorHAnsi" w:cstheme="majorHAnsi"/>
                <w:noProof/>
                <w:sz w:val="26"/>
                <w:szCs w:val="26"/>
                <w:lang w:val="en-US" w:eastAsia="vi-VN"/>
              </w:rPr>
              <w:t>6</w:t>
            </w:r>
          </w:p>
        </w:tc>
        <w:tc>
          <w:tcPr>
            <w:tcW w:w="676" w:type="pct"/>
            <w:vAlign w:val="center"/>
          </w:tcPr>
          <w:p w14:paraId="162E1459" w14:textId="689F28E3" w:rsidR="00932C69" w:rsidRPr="00F66AC4" w:rsidRDefault="00F66AC4"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QA</w:t>
            </w:r>
          </w:p>
        </w:tc>
      </w:tr>
      <w:tr w:rsidR="00CD77D1" w:rsidRPr="00D52094" w14:paraId="162E1478"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restart"/>
            <w:vAlign w:val="center"/>
          </w:tcPr>
          <w:p w14:paraId="3CC22CAD" w14:textId="1EA56706" w:rsidR="00CD77D1" w:rsidRPr="007A27E6" w:rsidRDefault="00F66AC4" w:rsidP="004672F1">
            <w:pPr>
              <w:spacing w:line="360" w:lineRule="auto"/>
              <w:rPr>
                <w:rFonts w:asciiTheme="majorHAnsi" w:hAnsiTheme="majorHAnsi" w:cstheme="majorHAnsi"/>
                <w:noProof/>
                <w:color w:val="ED1C24"/>
                <w:sz w:val="26"/>
                <w:szCs w:val="26"/>
                <w:lang w:eastAsia="vi-VN"/>
              </w:rPr>
            </w:pPr>
            <w:r w:rsidRPr="00F66AC4">
              <w:rPr>
                <w:rFonts w:asciiTheme="majorHAnsi" w:hAnsiTheme="majorHAnsi" w:cstheme="majorHAnsi"/>
                <w:noProof/>
                <w:color w:val="000000"/>
                <w:sz w:val="26"/>
                <w:szCs w:val="26"/>
                <w:lang w:eastAsia="vi-VN"/>
              </w:rPr>
              <w:t>System Testing, Deployment &amp; Defense</w:t>
            </w:r>
          </w:p>
        </w:tc>
        <w:tc>
          <w:tcPr>
            <w:tcW w:w="998" w:type="pct"/>
            <w:vAlign w:val="center"/>
          </w:tcPr>
          <w:p w14:paraId="162E1473" w14:textId="51E5B193" w:rsidR="00CD77D1" w:rsidRPr="007A27E6" w:rsidRDefault="00074B56"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074B56">
              <w:rPr>
                <w:rFonts w:asciiTheme="majorHAnsi" w:hAnsiTheme="majorHAnsi" w:cstheme="majorHAnsi"/>
                <w:noProof/>
                <w:sz w:val="26"/>
                <w:szCs w:val="26"/>
                <w:lang w:eastAsia="vi-VN"/>
              </w:rPr>
              <w:t>System-wide testing &amp; optimization</w:t>
            </w:r>
          </w:p>
        </w:tc>
        <w:tc>
          <w:tcPr>
            <w:tcW w:w="668" w:type="pct"/>
            <w:vAlign w:val="center"/>
          </w:tcPr>
          <w:p w14:paraId="162E1474" w14:textId="09341A41" w:rsidR="00CD77D1" w:rsidRPr="007A27E6" w:rsidRDefault="000978CB"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7 days</w:t>
            </w:r>
          </w:p>
        </w:tc>
        <w:tc>
          <w:tcPr>
            <w:tcW w:w="811" w:type="pct"/>
            <w:vAlign w:val="center"/>
          </w:tcPr>
          <w:p w14:paraId="162E1475" w14:textId="6A40FCC9" w:rsidR="00CD77D1" w:rsidRPr="00074B56" w:rsidRDefault="00074B56"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eastAsia="vi-VN"/>
              </w:rPr>
              <w:t>08</w:t>
            </w:r>
            <w:r w:rsidR="00DF56F9" w:rsidRPr="007A27E6">
              <w:rPr>
                <w:rFonts w:asciiTheme="majorHAnsi" w:hAnsiTheme="majorHAnsi" w:cstheme="majorHAnsi"/>
                <w:noProof/>
                <w:sz w:val="26"/>
                <w:szCs w:val="26"/>
                <w:lang w:eastAsia="vi-VN"/>
              </w:rPr>
              <w:t>/04/202</w:t>
            </w:r>
            <w:r>
              <w:rPr>
                <w:rFonts w:asciiTheme="majorHAnsi" w:hAnsiTheme="majorHAnsi" w:cstheme="majorHAnsi"/>
                <w:noProof/>
                <w:sz w:val="26"/>
                <w:szCs w:val="26"/>
                <w:lang w:val="en-US" w:eastAsia="vi-VN"/>
              </w:rPr>
              <w:t>6</w:t>
            </w:r>
          </w:p>
        </w:tc>
        <w:tc>
          <w:tcPr>
            <w:tcW w:w="762" w:type="pct"/>
            <w:vAlign w:val="center"/>
          </w:tcPr>
          <w:p w14:paraId="162E1476" w14:textId="2E8D0B3A" w:rsidR="00CD77D1" w:rsidRPr="00074B56" w:rsidRDefault="00074B56"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15</w:t>
            </w:r>
            <w:r w:rsidR="00831F5C"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4</w:t>
            </w:r>
            <w:r w:rsidR="00831F5C"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77" w14:textId="539BCCA2" w:rsidR="00CD77D1" w:rsidRPr="007A27E6" w:rsidRDefault="00074B56"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074B56">
              <w:rPr>
                <w:rFonts w:asciiTheme="majorHAnsi" w:hAnsiTheme="majorHAnsi" w:cstheme="majorHAnsi"/>
                <w:noProof/>
                <w:sz w:val="26"/>
                <w:szCs w:val="26"/>
                <w:lang w:eastAsia="vi-VN"/>
              </w:rPr>
              <w:t>Entire Team</w:t>
            </w:r>
          </w:p>
        </w:tc>
      </w:tr>
      <w:tr w:rsidR="00CD77D1" w:rsidRPr="00D52094" w14:paraId="162E147E" w14:textId="77777777" w:rsidTr="00E64F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51684664" w14:textId="77777777" w:rsidR="00CD77D1" w:rsidRPr="007A27E6" w:rsidRDefault="00CD77D1"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79" w14:textId="2DC41C72" w:rsidR="00CD77D1" w:rsidRPr="007A27E6" w:rsidRDefault="00074B56"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074B56">
              <w:rPr>
                <w:rFonts w:asciiTheme="majorHAnsi" w:hAnsiTheme="majorHAnsi" w:cstheme="majorHAnsi"/>
                <w:noProof/>
                <w:sz w:val="26"/>
                <w:szCs w:val="26"/>
                <w:lang w:eastAsia="vi-VN"/>
              </w:rPr>
              <w:t>Deployment &amp; final documentation</w:t>
            </w:r>
          </w:p>
        </w:tc>
        <w:tc>
          <w:tcPr>
            <w:tcW w:w="668" w:type="pct"/>
            <w:vAlign w:val="center"/>
          </w:tcPr>
          <w:p w14:paraId="162E147A" w14:textId="6F7525D7" w:rsidR="00CD77D1" w:rsidRPr="007A27E6" w:rsidRDefault="00074B56"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Pr>
                <w:rFonts w:asciiTheme="majorHAnsi" w:hAnsiTheme="majorHAnsi" w:cstheme="majorHAnsi"/>
                <w:noProof/>
                <w:sz w:val="26"/>
                <w:szCs w:val="26"/>
                <w:lang w:val="en-US" w:eastAsia="vi-VN"/>
              </w:rPr>
              <w:t>5</w:t>
            </w:r>
            <w:r w:rsidR="00B35743" w:rsidRPr="007A27E6">
              <w:rPr>
                <w:rFonts w:asciiTheme="majorHAnsi" w:hAnsiTheme="majorHAnsi" w:cstheme="majorHAnsi"/>
                <w:noProof/>
                <w:sz w:val="26"/>
                <w:szCs w:val="26"/>
                <w:lang w:eastAsia="vi-VN"/>
              </w:rPr>
              <w:t xml:space="preserve"> days</w:t>
            </w:r>
          </w:p>
        </w:tc>
        <w:tc>
          <w:tcPr>
            <w:tcW w:w="811" w:type="pct"/>
            <w:vAlign w:val="center"/>
          </w:tcPr>
          <w:p w14:paraId="162E147B" w14:textId="6B83B8EE" w:rsidR="00CD77D1" w:rsidRPr="00074B56" w:rsidRDefault="00074B56"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16</w:t>
            </w:r>
            <w:r w:rsidR="00CF4B45" w:rsidRPr="007A27E6">
              <w:rPr>
                <w:rFonts w:asciiTheme="majorHAnsi" w:hAnsiTheme="majorHAnsi" w:cstheme="majorHAnsi"/>
                <w:noProof/>
                <w:sz w:val="26"/>
                <w:szCs w:val="26"/>
                <w:lang w:eastAsia="vi-VN"/>
              </w:rPr>
              <w:t>/04/202</w:t>
            </w:r>
            <w:r>
              <w:rPr>
                <w:rFonts w:asciiTheme="majorHAnsi" w:hAnsiTheme="majorHAnsi" w:cstheme="majorHAnsi"/>
                <w:noProof/>
                <w:sz w:val="26"/>
                <w:szCs w:val="26"/>
                <w:lang w:val="en-US" w:eastAsia="vi-VN"/>
              </w:rPr>
              <w:t>6</w:t>
            </w:r>
          </w:p>
        </w:tc>
        <w:tc>
          <w:tcPr>
            <w:tcW w:w="762" w:type="pct"/>
            <w:vAlign w:val="center"/>
          </w:tcPr>
          <w:p w14:paraId="162E147C" w14:textId="59D5C536" w:rsidR="00CD77D1" w:rsidRPr="00074B56" w:rsidRDefault="00074B56"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21</w:t>
            </w:r>
            <w:r w:rsidR="00831F5C"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4</w:t>
            </w:r>
            <w:r w:rsidR="00831F5C"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7D" w14:textId="74CF6296" w:rsidR="00CD77D1" w:rsidRPr="007A27E6" w:rsidRDefault="00074B56"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noProof/>
                <w:sz w:val="26"/>
                <w:szCs w:val="26"/>
                <w:lang w:eastAsia="vi-VN"/>
              </w:rPr>
            </w:pPr>
            <w:r w:rsidRPr="00074B56">
              <w:rPr>
                <w:rFonts w:asciiTheme="majorHAnsi" w:hAnsiTheme="majorHAnsi" w:cstheme="majorHAnsi"/>
                <w:noProof/>
                <w:sz w:val="26"/>
                <w:szCs w:val="26"/>
                <w:lang w:eastAsia="vi-VN"/>
              </w:rPr>
              <w:t>Entire Team</w:t>
            </w:r>
          </w:p>
        </w:tc>
      </w:tr>
      <w:tr w:rsidR="00CD77D1" w:rsidRPr="00D52094" w14:paraId="162E1484" w14:textId="77777777" w:rsidTr="00E64F8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5" w:type="pct"/>
            <w:vMerge/>
            <w:vAlign w:val="center"/>
          </w:tcPr>
          <w:p w14:paraId="42293F26" w14:textId="77777777" w:rsidR="00CD77D1" w:rsidRPr="007A27E6" w:rsidRDefault="00CD77D1" w:rsidP="004672F1">
            <w:pPr>
              <w:spacing w:line="360" w:lineRule="auto"/>
              <w:rPr>
                <w:rFonts w:asciiTheme="majorHAnsi" w:hAnsiTheme="majorHAnsi" w:cstheme="majorHAnsi"/>
                <w:noProof/>
                <w:color w:val="000000"/>
                <w:sz w:val="26"/>
                <w:szCs w:val="26"/>
                <w:lang w:eastAsia="vi-VN"/>
              </w:rPr>
            </w:pPr>
          </w:p>
        </w:tc>
        <w:tc>
          <w:tcPr>
            <w:tcW w:w="998" w:type="pct"/>
            <w:vAlign w:val="center"/>
          </w:tcPr>
          <w:p w14:paraId="162E147F" w14:textId="0CBBAFDA" w:rsidR="00CD77D1" w:rsidRPr="007A27E6" w:rsidRDefault="00074B56"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074B56">
              <w:rPr>
                <w:rFonts w:asciiTheme="majorHAnsi" w:hAnsiTheme="majorHAnsi" w:cstheme="majorHAnsi"/>
                <w:noProof/>
                <w:sz w:val="26"/>
                <w:szCs w:val="26"/>
                <w:lang w:eastAsia="vi-VN"/>
              </w:rPr>
              <w:t>Council Final Defense</w:t>
            </w:r>
          </w:p>
        </w:tc>
        <w:tc>
          <w:tcPr>
            <w:tcW w:w="668" w:type="pct"/>
            <w:vAlign w:val="center"/>
          </w:tcPr>
          <w:p w14:paraId="162E1480" w14:textId="18B20542" w:rsidR="00CD77D1" w:rsidRPr="007A27E6" w:rsidRDefault="00B35743"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7 days</w:t>
            </w:r>
          </w:p>
        </w:tc>
        <w:tc>
          <w:tcPr>
            <w:tcW w:w="811" w:type="pct"/>
            <w:vAlign w:val="center"/>
          </w:tcPr>
          <w:p w14:paraId="162E1481" w14:textId="21AFA0B3" w:rsidR="00CD77D1" w:rsidRPr="00074B56" w:rsidRDefault="00074B56"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22</w:t>
            </w:r>
            <w:r w:rsidR="00CF4B45"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4</w:t>
            </w:r>
            <w:r w:rsidR="00CF4B45"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762" w:type="pct"/>
            <w:vAlign w:val="center"/>
          </w:tcPr>
          <w:p w14:paraId="162E1482" w14:textId="0D5B8247" w:rsidR="00CD77D1" w:rsidRPr="00074B56" w:rsidRDefault="00074B56" w:rsidP="004672F1">
            <w:pPr>
              <w:spacing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val="en-US" w:eastAsia="vi-VN"/>
              </w:rPr>
            </w:pPr>
            <w:r>
              <w:rPr>
                <w:rFonts w:asciiTheme="majorHAnsi" w:hAnsiTheme="majorHAnsi" w:cstheme="majorHAnsi"/>
                <w:noProof/>
                <w:sz w:val="26"/>
                <w:szCs w:val="26"/>
                <w:lang w:val="en-US" w:eastAsia="vi-VN"/>
              </w:rPr>
              <w:t>29</w:t>
            </w:r>
            <w:r w:rsidR="00831F5C" w:rsidRPr="007A27E6">
              <w:rPr>
                <w:rFonts w:asciiTheme="majorHAnsi" w:hAnsiTheme="majorHAnsi" w:cstheme="majorHAnsi"/>
                <w:noProof/>
                <w:sz w:val="26"/>
                <w:szCs w:val="26"/>
                <w:lang w:eastAsia="vi-VN"/>
              </w:rPr>
              <w:t>/0</w:t>
            </w:r>
            <w:r>
              <w:rPr>
                <w:rFonts w:asciiTheme="majorHAnsi" w:hAnsiTheme="majorHAnsi" w:cstheme="majorHAnsi"/>
                <w:noProof/>
                <w:sz w:val="26"/>
                <w:szCs w:val="26"/>
                <w:lang w:val="en-US" w:eastAsia="vi-VN"/>
              </w:rPr>
              <w:t>4</w:t>
            </w:r>
            <w:r w:rsidR="00831F5C" w:rsidRPr="007A27E6">
              <w:rPr>
                <w:rFonts w:asciiTheme="majorHAnsi" w:hAnsiTheme="majorHAnsi" w:cstheme="majorHAnsi"/>
                <w:noProof/>
                <w:sz w:val="26"/>
                <w:szCs w:val="26"/>
                <w:lang w:eastAsia="vi-VN"/>
              </w:rPr>
              <w:t>/202</w:t>
            </w:r>
            <w:r>
              <w:rPr>
                <w:rFonts w:asciiTheme="majorHAnsi" w:hAnsiTheme="majorHAnsi" w:cstheme="majorHAnsi"/>
                <w:noProof/>
                <w:sz w:val="26"/>
                <w:szCs w:val="26"/>
                <w:lang w:val="en-US" w:eastAsia="vi-VN"/>
              </w:rPr>
              <w:t>6</w:t>
            </w:r>
          </w:p>
        </w:tc>
        <w:tc>
          <w:tcPr>
            <w:tcW w:w="676" w:type="pct"/>
            <w:vAlign w:val="center"/>
          </w:tcPr>
          <w:p w14:paraId="162E1483" w14:textId="728D237C" w:rsidR="00CD77D1" w:rsidRPr="007A27E6" w:rsidRDefault="00E00949"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noProof/>
                <w:sz w:val="26"/>
                <w:szCs w:val="26"/>
                <w:lang w:eastAsia="vi-VN"/>
              </w:rPr>
            </w:pPr>
            <w:r w:rsidRPr="007A27E6">
              <w:rPr>
                <w:rFonts w:asciiTheme="majorHAnsi" w:hAnsiTheme="majorHAnsi" w:cstheme="majorHAnsi"/>
                <w:noProof/>
                <w:sz w:val="26"/>
                <w:szCs w:val="26"/>
                <w:lang w:eastAsia="vi-VN"/>
              </w:rPr>
              <w:t>Entire team</w:t>
            </w:r>
          </w:p>
        </w:tc>
      </w:tr>
    </w:tbl>
    <w:p w14:paraId="162E173D" w14:textId="2CC73C48" w:rsidR="00E40D8A" w:rsidRPr="006009B2" w:rsidRDefault="00182BFB" w:rsidP="004672F1">
      <w:pPr>
        <w:pStyle w:val="Caption"/>
        <w:spacing w:line="360" w:lineRule="auto"/>
        <w:jc w:val="center"/>
        <w:rPr>
          <w:rFonts w:asciiTheme="majorHAnsi" w:hAnsiTheme="majorHAnsi" w:cstheme="majorHAnsi"/>
          <w:b w:val="0"/>
          <w:i/>
          <w:color w:val="000000" w:themeColor="text1"/>
          <w:sz w:val="26"/>
          <w:szCs w:val="26"/>
        </w:rPr>
      </w:pPr>
      <w:bookmarkStart w:id="49" w:name="_Toc192504662"/>
      <w:r w:rsidRPr="26587505">
        <w:rPr>
          <w:rFonts w:asciiTheme="majorHAnsi" w:hAnsiTheme="majorHAnsi" w:cstheme="majorBidi"/>
          <w:b w:val="0"/>
          <w:bCs w:val="0"/>
          <w:i/>
          <w:iCs/>
          <w:color w:val="000000" w:themeColor="text1"/>
          <w:sz w:val="26"/>
          <w:szCs w:val="26"/>
        </w:rPr>
        <w:t xml:space="preserve">TABLE </w:t>
      </w:r>
      <w:r w:rsidRPr="26587505">
        <w:rPr>
          <w:rFonts w:asciiTheme="majorHAnsi" w:hAnsiTheme="majorHAnsi" w:cstheme="majorBidi"/>
          <w:b w:val="0"/>
          <w:bCs w:val="0"/>
          <w:i/>
          <w:iCs/>
          <w:color w:val="000000" w:themeColor="text1"/>
          <w:sz w:val="26"/>
          <w:szCs w:val="26"/>
        </w:rPr>
        <w:fldChar w:fldCharType="begin"/>
      </w:r>
      <w:r w:rsidRPr="26587505">
        <w:rPr>
          <w:noProof/>
          <w:color w:val="000000" w:themeColor="text1"/>
          <w:sz w:val="22"/>
          <w:szCs w:val="22"/>
        </w:rPr>
        <w:instrText xml:space="preserve"> SEQ Table \* ARABIC </w:instrText>
      </w:r>
      <w:r w:rsidRPr="26587505">
        <w:rPr>
          <w:rFonts w:asciiTheme="majorHAnsi" w:hAnsiTheme="majorHAnsi" w:cstheme="majorBidi"/>
          <w:b w:val="0"/>
          <w:bCs w:val="0"/>
          <w:i/>
          <w:iCs/>
          <w:color w:val="000000" w:themeColor="text1"/>
          <w:sz w:val="26"/>
          <w:szCs w:val="26"/>
        </w:rPr>
        <w:fldChar w:fldCharType="separate"/>
      </w:r>
      <w:r w:rsidR="003C62E9" w:rsidRPr="26587505">
        <w:rPr>
          <w:rFonts w:asciiTheme="majorHAnsi" w:hAnsiTheme="majorHAnsi" w:cstheme="majorBidi"/>
          <w:b w:val="0"/>
          <w:bCs w:val="0"/>
          <w:i/>
          <w:iCs/>
          <w:noProof/>
          <w:color w:val="000000" w:themeColor="text1"/>
          <w:sz w:val="26"/>
          <w:szCs w:val="26"/>
        </w:rPr>
        <w:t>8</w:t>
      </w:r>
      <w:r w:rsidRPr="26587505">
        <w:rPr>
          <w:rFonts w:asciiTheme="majorHAnsi" w:hAnsiTheme="majorHAnsi" w:cstheme="majorBidi"/>
          <w:b w:val="0"/>
          <w:bCs w:val="0"/>
          <w:i/>
          <w:iCs/>
          <w:color w:val="000000" w:themeColor="text1"/>
          <w:sz w:val="26"/>
          <w:szCs w:val="26"/>
        </w:rPr>
        <w:fldChar w:fldCharType="end"/>
      </w:r>
      <w:r w:rsidR="00A1038E" w:rsidRPr="26587505">
        <w:rPr>
          <w:rFonts w:asciiTheme="majorHAnsi" w:hAnsiTheme="majorHAnsi" w:cstheme="majorBidi"/>
          <w:b w:val="0"/>
          <w:bCs w:val="0"/>
          <w:i/>
          <w:iCs/>
          <w:noProof/>
          <w:color w:val="000000" w:themeColor="text1"/>
          <w:sz w:val="26"/>
          <w:szCs w:val="26"/>
          <w:lang w:val="en-US"/>
        </w:rPr>
        <w:t>:</w:t>
      </w:r>
      <w:r w:rsidRPr="26587505">
        <w:rPr>
          <w:rFonts w:asciiTheme="majorHAnsi" w:hAnsiTheme="majorHAnsi" w:cstheme="majorBidi"/>
          <w:b w:val="0"/>
          <w:bCs w:val="0"/>
          <w:i/>
          <w:iCs/>
          <w:color w:val="000000" w:themeColor="text1"/>
          <w:sz w:val="26"/>
          <w:szCs w:val="26"/>
        </w:rPr>
        <w:t xml:space="preserve"> PROJECT DETAILED SCHEDULE</w:t>
      </w:r>
      <w:bookmarkEnd w:id="49"/>
    </w:p>
    <w:p w14:paraId="08F5F60E" w14:textId="334C42EC" w:rsidR="26587505" w:rsidRDefault="26587505">
      <w:r>
        <w:br w:type="page"/>
      </w:r>
    </w:p>
    <w:p w14:paraId="162E173E" w14:textId="3B13B12C" w:rsidR="00E40D8A" w:rsidRPr="00AA4C8A" w:rsidRDefault="006518E9" w:rsidP="26587505">
      <w:pPr>
        <w:pStyle w:val="Heading1"/>
        <w:spacing w:line="360" w:lineRule="auto"/>
        <w:jc w:val="center"/>
        <w:rPr>
          <w:rFonts w:asciiTheme="majorHAnsi" w:hAnsiTheme="majorHAnsi" w:cstheme="majorBidi"/>
          <w:caps/>
          <w:smallCaps w:val="0"/>
          <w:sz w:val="30"/>
          <w:szCs w:val="30"/>
        </w:rPr>
      </w:pPr>
      <w:bookmarkStart w:id="50" w:name="_Toc192501087"/>
      <w:bookmarkStart w:id="51" w:name="_Toc304106070"/>
      <w:r w:rsidRPr="10A28C1F">
        <w:rPr>
          <w:rFonts w:asciiTheme="majorHAnsi" w:hAnsiTheme="majorHAnsi" w:cstheme="majorBidi"/>
          <w:smallCaps w:val="0"/>
          <w:noProof/>
          <w:sz w:val="30"/>
          <w:szCs w:val="30"/>
          <w:lang w:val="en-US"/>
        </w:rPr>
        <w:lastRenderedPageBreak/>
        <w:t>IV</w:t>
      </w:r>
      <w:r w:rsidR="002B0BD9" w:rsidRPr="10A28C1F">
        <w:rPr>
          <w:rFonts w:asciiTheme="majorHAnsi" w:hAnsiTheme="majorHAnsi" w:cstheme="majorBidi"/>
          <w:smallCaps w:val="0"/>
          <w:noProof/>
          <w:sz w:val="30"/>
          <w:szCs w:val="30"/>
        </w:rPr>
        <w:t>. PROJECT RISK MANAGEMENT PLAN</w:t>
      </w:r>
      <w:bookmarkEnd w:id="50"/>
      <w:bookmarkEnd w:id="51"/>
    </w:p>
    <w:p w14:paraId="162E173F" w14:textId="53024AE5" w:rsidR="00E40D8A" w:rsidRPr="00675125" w:rsidRDefault="003743B2" w:rsidP="26587505">
      <w:pPr>
        <w:pStyle w:val="Heading2"/>
        <w:spacing w:line="360" w:lineRule="auto"/>
        <w:jc w:val="both"/>
        <w:rPr>
          <w:rFonts w:asciiTheme="majorHAnsi" w:hAnsiTheme="majorHAnsi" w:cstheme="majorBidi"/>
          <w:caps/>
          <w:smallCaps w:val="0"/>
          <w:sz w:val="26"/>
          <w:szCs w:val="26"/>
        </w:rPr>
      </w:pPr>
      <w:bookmarkStart w:id="52" w:name="_Toc192501088"/>
      <w:bookmarkStart w:id="53" w:name="_Toc396805530"/>
      <w:r w:rsidRPr="10A28C1F">
        <w:rPr>
          <w:rFonts w:asciiTheme="majorHAnsi" w:hAnsiTheme="majorHAnsi" w:cstheme="majorBidi"/>
          <w:smallCaps w:val="0"/>
          <w:noProof/>
          <w:sz w:val="26"/>
          <w:szCs w:val="26"/>
        </w:rPr>
        <w:t>1</w:t>
      </w:r>
      <w:r w:rsidR="006518E9" w:rsidRPr="10A28C1F">
        <w:rPr>
          <w:rFonts w:asciiTheme="majorHAnsi" w:hAnsiTheme="majorHAnsi" w:cstheme="majorBidi"/>
          <w:smallCaps w:val="0"/>
          <w:noProof/>
          <w:sz w:val="26"/>
          <w:szCs w:val="26"/>
          <w:lang w:val="en-US"/>
        </w:rPr>
        <w:t>.</w:t>
      </w:r>
      <w:r w:rsidRPr="10A28C1F">
        <w:rPr>
          <w:rFonts w:asciiTheme="majorHAnsi" w:hAnsiTheme="majorHAnsi" w:cstheme="majorBidi"/>
          <w:smallCaps w:val="0"/>
          <w:noProof/>
          <w:sz w:val="26"/>
          <w:szCs w:val="26"/>
        </w:rPr>
        <w:t xml:space="preserve"> RISK SOURCE AND CATEGORY</w:t>
      </w:r>
      <w:bookmarkEnd w:id="52"/>
      <w:bookmarkEnd w:id="53"/>
    </w:p>
    <w:p w14:paraId="162E1740" w14:textId="487B06B0" w:rsidR="00E40D8A" w:rsidRPr="00AC3512" w:rsidRDefault="00E40D8A" w:rsidP="004672F1">
      <w:pPr>
        <w:pStyle w:val="Heading3"/>
        <w:spacing w:line="360" w:lineRule="auto"/>
        <w:jc w:val="both"/>
        <w:rPr>
          <w:rFonts w:asciiTheme="majorHAnsi" w:hAnsiTheme="majorHAnsi" w:cstheme="majorHAnsi"/>
          <w:b w:val="0"/>
          <w:i/>
          <w:caps/>
          <w:smallCaps w:val="0"/>
        </w:rPr>
      </w:pPr>
      <w:bookmarkStart w:id="54" w:name="_Toc192501089"/>
      <w:r w:rsidRPr="00AC3512">
        <w:rPr>
          <w:rFonts w:asciiTheme="majorHAnsi" w:hAnsiTheme="majorHAnsi" w:cstheme="majorHAnsi"/>
          <w:b w:val="0"/>
          <w:i/>
          <w:smallCaps w:val="0"/>
        </w:rPr>
        <w:t xml:space="preserve">1.1 </w:t>
      </w:r>
      <w:r w:rsidR="008A6F33" w:rsidRPr="00AC3512">
        <w:rPr>
          <w:rFonts w:asciiTheme="majorHAnsi" w:hAnsiTheme="majorHAnsi" w:cstheme="majorHAnsi"/>
          <w:b w:val="0"/>
          <w:i/>
          <w:smallCaps w:val="0"/>
        </w:rPr>
        <w:t>Risk Source</w:t>
      </w:r>
      <w:bookmarkEnd w:id="54"/>
    </w:p>
    <w:tbl>
      <w:tblPr>
        <w:tblStyle w:val="LightGrid-Accent1"/>
        <w:tblW w:w="9260" w:type="dxa"/>
        <w:jc w:val="center"/>
        <w:tblLayout w:type="fixed"/>
        <w:tblLook w:val="0420" w:firstRow="1" w:lastRow="0" w:firstColumn="0" w:lastColumn="0" w:noHBand="0" w:noVBand="1"/>
      </w:tblPr>
      <w:tblGrid>
        <w:gridCol w:w="974"/>
        <w:gridCol w:w="2728"/>
        <w:gridCol w:w="5558"/>
      </w:tblGrid>
      <w:tr w:rsidR="008A6F33" w:rsidRPr="008063E6" w14:paraId="162E1744" w14:textId="77777777" w:rsidTr="6739687E">
        <w:trPr>
          <w:cnfStyle w:val="100000000000" w:firstRow="1" w:lastRow="0" w:firstColumn="0" w:lastColumn="0" w:oddVBand="0" w:evenVBand="0" w:oddHBand="0" w:evenHBand="0" w:firstRowFirstColumn="0" w:firstRowLastColumn="0" w:lastRowFirstColumn="0" w:lastRowLastColumn="0"/>
          <w:tblHeader/>
          <w:jc w:val="center"/>
        </w:trPr>
        <w:tc>
          <w:tcPr>
            <w:tcW w:w="974" w:type="dxa"/>
            <w:vAlign w:val="center"/>
          </w:tcPr>
          <w:p w14:paraId="162E1741" w14:textId="77777777" w:rsidR="008A6F33" w:rsidRPr="008063E6" w:rsidRDefault="008A6F33" w:rsidP="004672F1">
            <w:pPr>
              <w:spacing w:line="360" w:lineRule="auto"/>
              <w:jc w:val="center"/>
              <w:rPr>
                <w:rFonts w:asciiTheme="majorHAnsi" w:hAnsiTheme="majorHAnsi" w:cstheme="majorHAnsi"/>
                <w:noProof/>
                <w:sz w:val="26"/>
                <w:szCs w:val="26"/>
              </w:rPr>
            </w:pPr>
            <w:r w:rsidRPr="008063E6">
              <w:rPr>
                <w:rFonts w:asciiTheme="majorHAnsi" w:hAnsiTheme="majorHAnsi" w:cstheme="majorHAnsi"/>
                <w:noProof/>
                <w:sz w:val="26"/>
                <w:szCs w:val="26"/>
              </w:rPr>
              <w:t>No.</w:t>
            </w:r>
          </w:p>
        </w:tc>
        <w:tc>
          <w:tcPr>
            <w:tcW w:w="2728" w:type="dxa"/>
            <w:vAlign w:val="center"/>
          </w:tcPr>
          <w:p w14:paraId="162E1742" w14:textId="77777777" w:rsidR="008A6F33" w:rsidRPr="008063E6" w:rsidRDefault="008A6F33" w:rsidP="004672F1">
            <w:pPr>
              <w:spacing w:line="360" w:lineRule="auto"/>
              <w:jc w:val="center"/>
              <w:rPr>
                <w:rFonts w:asciiTheme="majorHAnsi" w:hAnsiTheme="majorHAnsi" w:cstheme="majorHAnsi"/>
                <w:noProof/>
                <w:sz w:val="26"/>
                <w:szCs w:val="26"/>
              </w:rPr>
            </w:pPr>
            <w:r w:rsidRPr="008063E6">
              <w:rPr>
                <w:rFonts w:asciiTheme="majorHAnsi" w:hAnsiTheme="majorHAnsi" w:cstheme="majorHAnsi"/>
                <w:noProof/>
                <w:sz w:val="26"/>
                <w:szCs w:val="26"/>
              </w:rPr>
              <w:t>Source of risk</w:t>
            </w:r>
          </w:p>
        </w:tc>
        <w:tc>
          <w:tcPr>
            <w:tcW w:w="5558" w:type="dxa"/>
            <w:vAlign w:val="center"/>
          </w:tcPr>
          <w:p w14:paraId="162E1743" w14:textId="77777777" w:rsidR="008A6F33" w:rsidRPr="008063E6" w:rsidRDefault="008A6F33" w:rsidP="004672F1">
            <w:pPr>
              <w:spacing w:line="360" w:lineRule="auto"/>
              <w:jc w:val="center"/>
              <w:rPr>
                <w:rFonts w:asciiTheme="majorHAnsi" w:hAnsiTheme="majorHAnsi" w:cstheme="majorHAnsi"/>
                <w:noProof/>
                <w:sz w:val="26"/>
                <w:szCs w:val="26"/>
              </w:rPr>
            </w:pPr>
            <w:r w:rsidRPr="008063E6">
              <w:rPr>
                <w:rFonts w:asciiTheme="majorHAnsi" w:hAnsiTheme="majorHAnsi" w:cstheme="majorHAnsi"/>
                <w:noProof/>
                <w:sz w:val="26"/>
                <w:szCs w:val="26"/>
              </w:rPr>
              <w:t>Description</w:t>
            </w:r>
          </w:p>
        </w:tc>
      </w:tr>
      <w:tr w:rsidR="008A6F33" w:rsidRPr="008063E6" w14:paraId="162E1748"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974" w:type="dxa"/>
            <w:vAlign w:val="center"/>
          </w:tcPr>
          <w:p w14:paraId="162E1745" w14:textId="77777777" w:rsidR="008A6F33" w:rsidRPr="008063E6" w:rsidRDefault="008A6F33" w:rsidP="005D6372">
            <w:pPr>
              <w:numPr>
                <w:ilvl w:val="0"/>
                <w:numId w:val="1"/>
              </w:numPr>
              <w:tabs>
                <w:tab w:val="left" w:pos="840"/>
              </w:tabs>
              <w:spacing w:line="360" w:lineRule="auto"/>
              <w:jc w:val="right"/>
              <w:rPr>
                <w:rFonts w:asciiTheme="majorHAnsi" w:hAnsiTheme="majorHAnsi" w:cstheme="majorHAnsi"/>
                <w:noProof/>
                <w:sz w:val="26"/>
                <w:szCs w:val="26"/>
              </w:rPr>
            </w:pPr>
          </w:p>
        </w:tc>
        <w:tc>
          <w:tcPr>
            <w:tcW w:w="2728" w:type="dxa"/>
            <w:vAlign w:val="center"/>
          </w:tcPr>
          <w:p w14:paraId="162E1746"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Requirement</w:t>
            </w:r>
          </w:p>
        </w:tc>
        <w:tc>
          <w:tcPr>
            <w:tcW w:w="5558" w:type="dxa"/>
          </w:tcPr>
          <w:p w14:paraId="162E1747" w14:textId="04F83E01" w:rsidR="008A6F33"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due to unstable, incomplete, or unclear user requirements related to realtime interaction, spatial audio/video behavior, or workspace functionality.</w:t>
            </w:r>
          </w:p>
        </w:tc>
      </w:tr>
      <w:tr w:rsidR="008A6F33" w:rsidRPr="008063E6" w14:paraId="162E174C"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62E1749"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4A"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Design</w:t>
            </w:r>
          </w:p>
        </w:tc>
        <w:tc>
          <w:tcPr>
            <w:tcW w:w="5558" w:type="dxa"/>
          </w:tcPr>
          <w:p w14:paraId="162E174B" w14:textId="167BA2AA" w:rsidR="008A6F33"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in translating requirements into a scalable and reliable virtual workspace architecture (e.g., realtime synchronization design, media pipeline design).</w:t>
            </w:r>
          </w:p>
        </w:tc>
      </w:tr>
      <w:tr w:rsidR="008A6F33" w:rsidRPr="008063E6" w14:paraId="162E1750"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974" w:type="dxa"/>
            <w:vAlign w:val="center"/>
          </w:tcPr>
          <w:p w14:paraId="162E174D"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4E"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Code &amp; Unit Test</w:t>
            </w:r>
          </w:p>
        </w:tc>
        <w:tc>
          <w:tcPr>
            <w:tcW w:w="5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4B56" w:rsidRPr="00074B56" w14:paraId="198B357D" w14:textId="77777777">
              <w:trPr>
                <w:tblCellSpacing w:w="15" w:type="dxa"/>
              </w:trPr>
              <w:tc>
                <w:tcPr>
                  <w:tcW w:w="36" w:type="dxa"/>
                  <w:vAlign w:val="center"/>
                  <w:hideMark/>
                </w:tcPr>
                <w:p w14:paraId="6C9E8CC4" w14:textId="77777777" w:rsidR="00074B56" w:rsidRPr="00074B56" w:rsidRDefault="00074B56" w:rsidP="00074B56">
                  <w:pPr>
                    <w:spacing w:line="360" w:lineRule="auto"/>
                    <w:rPr>
                      <w:rFonts w:asciiTheme="majorHAnsi" w:hAnsiTheme="majorHAnsi" w:cstheme="majorHAnsi"/>
                      <w:noProof/>
                      <w:color w:val="000000"/>
                      <w:sz w:val="26"/>
                      <w:szCs w:val="26"/>
                    </w:rPr>
                  </w:pPr>
                </w:p>
              </w:tc>
            </w:tr>
          </w:tbl>
          <w:p w14:paraId="0C8FC0AC" w14:textId="77777777" w:rsidR="00074B56" w:rsidRPr="00074B56" w:rsidRDefault="00074B56" w:rsidP="00074B56">
            <w:pPr>
              <w:spacing w:line="360" w:lineRule="auto"/>
              <w:rPr>
                <w:rFonts w:asciiTheme="majorHAnsi" w:hAnsiTheme="majorHAnsi" w:cstheme="majorHAnsi"/>
                <w:noProof/>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74B56" w:rsidRPr="00074B56" w14:paraId="6E79E49C" w14:textId="77777777">
              <w:trPr>
                <w:tblCellSpacing w:w="15" w:type="dxa"/>
              </w:trPr>
              <w:tc>
                <w:tcPr>
                  <w:tcW w:w="9300" w:type="dxa"/>
                  <w:vAlign w:val="center"/>
                  <w:hideMark/>
                </w:tcPr>
                <w:p w14:paraId="594C4AD1" w14:textId="77777777" w:rsidR="00074B56" w:rsidRDefault="00074B56" w:rsidP="00074B56">
                  <w:pPr>
                    <w:spacing w:line="360" w:lineRule="auto"/>
                    <w:rPr>
                      <w:rFonts w:asciiTheme="majorHAnsi" w:hAnsiTheme="majorHAnsi" w:cstheme="majorHAnsi"/>
                      <w:noProof/>
                      <w:color w:val="000000"/>
                      <w:sz w:val="26"/>
                      <w:szCs w:val="26"/>
                      <w:lang w:val="en-US"/>
                    </w:rPr>
                  </w:pPr>
                  <w:r w:rsidRPr="00074B56">
                    <w:rPr>
                      <w:rFonts w:asciiTheme="majorHAnsi" w:hAnsiTheme="majorHAnsi" w:cstheme="majorHAnsi"/>
                      <w:noProof/>
                      <w:color w:val="000000"/>
                      <w:sz w:val="26"/>
                      <w:szCs w:val="26"/>
                    </w:rPr>
                    <w:t xml:space="preserve">Risks arising from defects in frontend, backend, </w:t>
                  </w:r>
                </w:p>
                <w:p w14:paraId="311107FE" w14:textId="77777777" w:rsidR="00074B56" w:rsidRDefault="00074B56" w:rsidP="00074B56">
                  <w:pPr>
                    <w:spacing w:line="360" w:lineRule="auto"/>
                    <w:rPr>
                      <w:rFonts w:asciiTheme="majorHAnsi" w:hAnsiTheme="majorHAnsi" w:cstheme="majorHAnsi"/>
                      <w:noProof/>
                      <w:color w:val="000000"/>
                      <w:sz w:val="26"/>
                      <w:szCs w:val="26"/>
                      <w:lang w:val="en-US"/>
                    </w:rPr>
                  </w:pPr>
                  <w:r w:rsidRPr="00074B56">
                    <w:rPr>
                      <w:rFonts w:asciiTheme="majorHAnsi" w:hAnsiTheme="majorHAnsi" w:cstheme="majorHAnsi"/>
                      <w:noProof/>
                      <w:color w:val="000000"/>
                      <w:sz w:val="26"/>
                      <w:szCs w:val="26"/>
                    </w:rPr>
                    <w:t xml:space="preserve">realtime, or audio/video components during </w:t>
                  </w:r>
                </w:p>
                <w:p w14:paraId="01DF4C2C" w14:textId="5EDF2165" w:rsidR="00074B56" w:rsidRPr="00074B56" w:rsidRDefault="00074B56" w:rsidP="00074B56">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implementation and unit testing.</w:t>
                  </w:r>
                </w:p>
              </w:tc>
            </w:tr>
          </w:tbl>
          <w:p w14:paraId="162E174F" w14:textId="63FFEFC7" w:rsidR="008A6F33" w:rsidRPr="00074B56" w:rsidRDefault="008A6F33" w:rsidP="00E92CEE">
            <w:pPr>
              <w:spacing w:line="360" w:lineRule="auto"/>
              <w:rPr>
                <w:rFonts w:asciiTheme="majorHAnsi" w:hAnsiTheme="majorHAnsi" w:cstheme="majorHAnsi"/>
                <w:noProof/>
                <w:color w:val="000000"/>
                <w:sz w:val="26"/>
                <w:szCs w:val="26"/>
                <w:lang w:val="en-US"/>
              </w:rPr>
            </w:pPr>
          </w:p>
        </w:tc>
      </w:tr>
      <w:tr w:rsidR="008A6F33" w:rsidRPr="008063E6" w14:paraId="162E1754"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62E1751"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52"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Integration &amp; Test</w:t>
            </w:r>
          </w:p>
        </w:tc>
        <w:tc>
          <w:tcPr>
            <w:tcW w:w="5558" w:type="dxa"/>
          </w:tcPr>
          <w:p w14:paraId="162E1753" w14:textId="276CC268" w:rsidR="008A6F33" w:rsidRPr="00074B56" w:rsidRDefault="00074B56" w:rsidP="00E92CEE">
            <w:pPr>
              <w:spacing w:line="360" w:lineRule="auto"/>
              <w:rPr>
                <w:rFonts w:asciiTheme="majorHAnsi" w:hAnsiTheme="majorHAnsi" w:cstheme="majorHAnsi"/>
                <w:noProof/>
                <w:color w:val="000000"/>
                <w:sz w:val="26"/>
                <w:szCs w:val="26"/>
                <w:lang w:val="en-US"/>
              </w:rPr>
            </w:pPr>
            <w:r w:rsidRPr="00074B56">
              <w:rPr>
                <w:rFonts w:asciiTheme="majorHAnsi" w:hAnsiTheme="majorHAnsi" w:cstheme="majorHAnsi"/>
                <w:noProof/>
                <w:color w:val="000000"/>
                <w:sz w:val="26"/>
                <w:szCs w:val="26"/>
              </w:rPr>
              <w:t>Risks in integrating frontend, backend, realtime services, and audio/video communication (e.g., synchronization issues, end-to-end latency)</w:t>
            </w:r>
            <w:r>
              <w:rPr>
                <w:rFonts w:asciiTheme="majorHAnsi" w:hAnsiTheme="majorHAnsi" w:cstheme="majorHAnsi"/>
                <w:noProof/>
                <w:color w:val="000000"/>
                <w:sz w:val="26"/>
                <w:szCs w:val="26"/>
                <w:lang w:val="en-US"/>
              </w:rPr>
              <w:t>.</w:t>
            </w:r>
          </w:p>
        </w:tc>
      </w:tr>
      <w:tr w:rsidR="008A6F33" w:rsidRPr="008063E6" w14:paraId="162E1758"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974" w:type="dxa"/>
            <w:vAlign w:val="center"/>
          </w:tcPr>
          <w:p w14:paraId="162E1755"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56"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Engineering Specialties</w:t>
            </w:r>
          </w:p>
        </w:tc>
        <w:tc>
          <w:tcPr>
            <w:tcW w:w="5558" w:type="dxa"/>
          </w:tcPr>
          <w:p w14:paraId="162E1757" w14:textId="2057EBCC" w:rsidR="008A6F33" w:rsidRPr="00074B56" w:rsidRDefault="00074B56" w:rsidP="00E92CEE">
            <w:pPr>
              <w:spacing w:line="360" w:lineRule="auto"/>
              <w:rPr>
                <w:rFonts w:asciiTheme="majorHAnsi" w:hAnsiTheme="majorHAnsi" w:cstheme="majorHAnsi"/>
                <w:noProof/>
                <w:color w:val="000000"/>
                <w:sz w:val="26"/>
                <w:szCs w:val="26"/>
                <w:lang w:val="en-US"/>
              </w:rPr>
            </w:pPr>
            <w:r w:rsidRPr="00074B56">
              <w:rPr>
                <w:rFonts w:asciiTheme="majorHAnsi" w:hAnsiTheme="majorHAnsi" w:cstheme="majorHAnsi"/>
                <w:noProof/>
                <w:color w:val="000000"/>
                <w:sz w:val="26"/>
                <w:szCs w:val="26"/>
              </w:rPr>
              <w:t>Risks related to specialized technologies such as WebRTC, realtime messaging, and browser-based rendering</w:t>
            </w:r>
            <w:r>
              <w:rPr>
                <w:rFonts w:asciiTheme="majorHAnsi" w:hAnsiTheme="majorHAnsi" w:cstheme="majorHAnsi"/>
                <w:noProof/>
                <w:color w:val="000000"/>
                <w:sz w:val="26"/>
                <w:szCs w:val="26"/>
                <w:lang w:val="en-US"/>
              </w:rPr>
              <w:t>.</w:t>
            </w:r>
          </w:p>
        </w:tc>
      </w:tr>
      <w:tr w:rsidR="008A6F33" w:rsidRPr="008063E6" w14:paraId="162E175C"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62E1759"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5A"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Development Process</w:t>
            </w:r>
          </w:p>
        </w:tc>
        <w:tc>
          <w:tcPr>
            <w:tcW w:w="5558" w:type="dxa"/>
          </w:tcPr>
          <w:p w14:paraId="162E175B" w14:textId="79603E33" w:rsidR="008A6F33" w:rsidRPr="00074B56" w:rsidRDefault="00074B56" w:rsidP="6739687E">
            <w:pPr>
              <w:spacing w:line="360" w:lineRule="auto"/>
              <w:rPr>
                <w:rFonts w:asciiTheme="majorHAnsi" w:hAnsiTheme="majorHAnsi" w:cstheme="majorBidi"/>
                <w:noProof/>
                <w:color w:val="000000"/>
                <w:sz w:val="26"/>
                <w:szCs w:val="26"/>
                <w:lang w:val="en-US"/>
              </w:rPr>
            </w:pPr>
            <w:r w:rsidRPr="00074B56">
              <w:rPr>
                <w:rFonts w:asciiTheme="majorHAnsi" w:hAnsiTheme="majorHAnsi" w:cstheme="majorBidi"/>
                <w:noProof/>
                <w:color w:val="000000" w:themeColor="text1"/>
                <w:sz w:val="26"/>
                <w:szCs w:val="26"/>
              </w:rPr>
              <w:t>Risks associated with executing the plan-driven methodology with controlled iteration (e.g., delays in increments, documentation gaps)</w:t>
            </w:r>
            <w:r>
              <w:rPr>
                <w:rFonts w:asciiTheme="majorHAnsi" w:hAnsiTheme="majorHAnsi" w:cstheme="majorBidi"/>
                <w:noProof/>
                <w:color w:val="000000" w:themeColor="text1"/>
                <w:sz w:val="26"/>
                <w:szCs w:val="26"/>
                <w:lang w:val="en-US"/>
              </w:rPr>
              <w:t>.</w:t>
            </w:r>
          </w:p>
        </w:tc>
      </w:tr>
      <w:tr w:rsidR="008A6F33" w:rsidRPr="008063E6" w14:paraId="162E1760" w14:textId="77777777" w:rsidTr="6739687E">
        <w:trPr>
          <w:cnfStyle w:val="000000100000" w:firstRow="0" w:lastRow="0" w:firstColumn="0" w:lastColumn="0" w:oddVBand="0" w:evenVBand="0" w:oddHBand="1" w:evenHBand="0" w:firstRowFirstColumn="0" w:firstRowLastColumn="0" w:lastRowFirstColumn="0" w:lastRowLastColumn="0"/>
          <w:trHeight w:val="983"/>
          <w:jc w:val="center"/>
        </w:trPr>
        <w:tc>
          <w:tcPr>
            <w:tcW w:w="974" w:type="dxa"/>
            <w:vAlign w:val="center"/>
          </w:tcPr>
          <w:p w14:paraId="162E175D"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5E"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Development System</w:t>
            </w:r>
          </w:p>
        </w:tc>
        <w:tc>
          <w:tcPr>
            <w:tcW w:w="5558" w:type="dxa"/>
          </w:tcPr>
          <w:p w14:paraId="162E175F" w14:textId="48758676" w:rsidR="008A6F33"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from development tools, frameworks, and environments (e.g., CI/CD instability, browser compatibility issues).</w:t>
            </w:r>
          </w:p>
        </w:tc>
      </w:tr>
      <w:tr w:rsidR="008A6F33" w:rsidRPr="008063E6" w14:paraId="162E1764"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62E1761"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62"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Management Process</w:t>
            </w:r>
          </w:p>
        </w:tc>
        <w:tc>
          <w:tcPr>
            <w:tcW w:w="5558" w:type="dxa"/>
          </w:tcPr>
          <w:p w14:paraId="34A776DD" w14:textId="77777777" w:rsidR="008A6F33" w:rsidRDefault="00074B56" w:rsidP="00E92CEE">
            <w:pPr>
              <w:spacing w:line="360" w:lineRule="auto"/>
              <w:rPr>
                <w:rFonts w:asciiTheme="majorHAnsi" w:hAnsiTheme="majorHAnsi" w:cstheme="majorHAnsi"/>
                <w:noProof/>
                <w:color w:val="000000"/>
                <w:sz w:val="26"/>
                <w:szCs w:val="26"/>
                <w:lang w:val="en-US"/>
              </w:rPr>
            </w:pPr>
            <w:r w:rsidRPr="00074B56">
              <w:rPr>
                <w:rFonts w:asciiTheme="majorHAnsi" w:hAnsiTheme="majorHAnsi" w:cstheme="majorHAnsi"/>
                <w:noProof/>
                <w:color w:val="000000"/>
                <w:sz w:val="26"/>
                <w:szCs w:val="26"/>
              </w:rPr>
              <w:t>Risks related to project monitoring, milestone tracking, and coordination among team members.</w:t>
            </w:r>
          </w:p>
          <w:p w14:paraId="162E1763" w14:textId="4751F2E0" w:rsidR="00074B56" w:rsidRPr="00074B56" w:rsidRDefault="00074B56" w:rsidP="00E92CEE">
            <w:pPr>
              <w:spacing w:line="360" w:lineRule="auto"/>
              <w:rPr>
                <w:rFonts w:asciiTheme="majorHAnsi" w:hAnsiTheme="majorHAnsi" w:cstheme="majorHAnsi"/>
                <w:noProof/>
                <w:color w:val="000000"/>
                <w:sz w:val="26"/>
                <w:szCs w:val="26"/>
                <w:lang w:val="en-US"/>
              </w:rPr>
            </w:pPr>
          </w:p>
        </w:tc>
      </w:tr>
      <w:tr w:rsidR="008A6F33" w:rsidRPr="008063E6" w14:paraId="162E1768"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974" w:type="dxa"/>
            <w:vAlign w:val="center"/>
          </w:tcPr>
          <w:p w14:paraId="162E1765"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66"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Management Methods</w:t>
            </w:r>
          </w:p>
        </w:tc>
        <w:tc>
          <w:tcPr>
            <w:tcW w:w="5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4B56" w:rsidRPr="00074B56" w14:paraId="67DFD394" w14:textId="77777777">
              <w:trPr>
                <w:tblCellSpacing w:w="15" w:type="dxa"/>
              </w:trPr>
              <w:tc>
                <w:tcPr>
                  <w:tcW w:w="36" w:type="dxa"/>
                  <w:vAlign w:val="center"/>
                  <w:hideMark/>
                </w:tcPr>
                <w:p w14:paraId="67D4C03D" w14:textId="77777777" w:rsidR="00074B56" w:rsidRPr="00074B56" w:rsidRDefault="00074B56" w:rsidP="00074B56">
                  <w:pPr>
                    <w:spacing w:line="360" w:lineRule="auto"/>
                    <w:jc w:val="both"/>
                    <w:rPr>
                      <w:rFonts w:asciiTheme="majorHAnsi" w:hAnsiTheme="majorHAnsi" w:cstheme="majorHAnsi"/>
                      <w:noProof/>
                      <w:sz w:val="26"/>
                      <w:szCs w:val="26"/>
                    </w:rPr>
                  </w:pPr>
                </w:p>
              </w:tc>
            </w:tr>
          </w:tbl>
          <w:p w14:paraId="10C4B26E" w14:textId="77777777" w:rsidR="00074B56" w:rsidRPr="00074B56" w:rsidRDefault="00074B56" w:rsidP="00074B56">
            <w:pPr>
              <w:spacing w:line="360" w:lineRule="auto"/>
              <w:jc w:val="both"/>
              <w:rPr>
                <w:rFonts w:asciiTheme="majorHAnsi" w:hAnsiTheme="majorHAnsi" w:cstheme="majorHAnsi"/>
                <w:noProof/>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74B56" w:rsidRPr="00074B56" w14:paraId="79D62BFE" w14:textId="77777777">
              <w:trPr>
                <w:tblCellSpacing w:w="15" w:type="dxa"/>
              </w:trPr>
              <w:tc>
                <w:tcPr>
                  <w:tcW w:w="9300" w:type="dxa"/>
                  <w:vAlign w:val="center"/>
                  <w:hideMark/>
                </w:tcPr>
                <w:p w14:paraId="64FDDB62" w14:textId="77777777" w:rsidR="00074B56" w:rsidRPr="00074B56" w:rsidRDefault="00074B56" w:rsidP="00074B56">
                  <w:pPr>
                    <w:spacing w:line="360" w:lineRule="auto"/>
                    <w:jc w:val="both"/>
                    <w:rPr>
                      <w:rFonts w:asciiTheme="majorHAnsi" w:hAnsiTheme="majorHAnsi" w:cstheme="majorHAnsi"/>
                      <w:noProof/>
                      <w:sz w:val="26"/>
                      <w:szCs w:val="26"/>
                    </w:rPr>
                  </w:pPr>
                  <w:r w:rsidRPr="00074B56">
                    <w:rPr>
                      <w:rFonts w:asciiTheme="majorHAnsi" w:hAnsiTheme="majorHAnsi" w:cstheme="majorHAnsi"/>
                      <w:noProof/>
                      <w:sz w:val="26"/>
                      <w:szCs w:val="26"/>
                    </w:rPr>
                    <w:t>Risks arising from quality assurance practices, workload distribution, and decision-making effectiveness.</w:t>
                  </w:r>
                </w:p>
              </w:tc>
            </w:tr>
          </w:tbl>
          <w:p w14:paraId="162E1767" w14:textId="26E63039" w:rsidR="008A6F33" w:rsidRPr="008063E6" w:rsidRDefault="008A6F33" w:rsidP="00E92CEE">
            <w:pPr>
              <w:spacing w:line="360" w:lineRule="auto"/>
              <w:jc w:val="both"/>
              <w:rPr>
                <w:rFonts w:asciiTheme="majorHAnsi" w:hAnsiTheme="majorHAnsi" w:cstheme="majorHAnsi"/>
                <w:noProof/>
                <w:sz w:val="26"/>
                <w:szCs w:val="26"/>
              </w:rPr>
            </w:pPr>
          </w:p>
        </w:tc>
      </w:tr>
      <w:tr w:rsidR="008A6F33" w:rsidRPr="008063E6" w14:paraId="162E1770"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62E176D"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6E"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Resources</w:t>
            </w:r>
          </w:p>
        </w:tc>
        <w:tc>
          <w:tcPr>
            <w:tcW w:w="5558" w:type="dxa"/>
          </w:tcPr>
          <w:p w14:paraId="162E176F" w14:textId="46EF3052" w:rsidR="008A6F33"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due to limited time, team capacity, or infrastructure budget (e.g., team overload, cloud service costs).</w:t>
            </w:r>
          </w:p>
        </w:tc>
      </w:tr>
      <w:tr w:rsidR="008A6F33" w:rsidRPr="008063E6" w14:paraId="162E1778"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974" w:type="dxa"/>
            <w:vAlign w:val="center"/>
          </w:tcPr>
          <w:p w14:paraId="162E1775" w14:textId="77777777" w:rsidR="008A6F33" w:rsidRPr="008063E6" w:rsidRDefault="008A6F33"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162E1776" w14:textId="77777777" w:rsidR="008A6F33" w:rsidRPr="008063E6" w:rsidRDefault="008A6F33" w:rsidP="00E92CEE">
            <w:pPr>
              <w:spacing w:line="360" w:lineRule="auto"/>
              <w:jc w:val="both"/>
              <w:rPr>
                <w:rFonts w:asciiTheme="majorHAnsi" w:hAnsiTheme="majorHAnsi" w:cstheme="majorHAnsi"/>
                <w:noProof/>
                <w:sz w:val="26"/>
                <w:szCs w:val="26"/>
              </w:rPr>
            </w:pPr>
            <w:r w:rsidRPr="008063E6">
              <w:rPr>
                <w:rFonts w:asciiTheme="majorHAnsi" w:hAnsiTheme="majorHAnsi" w:cstheme="majorHAnsi"/>
                <w:noProof/>
                <w:sz w:val="26"/>
                <w:szCs w:val="26"/>
              </w:rPr>
              <w:t>Program Interfaces</w:t>
            </w:r>
          </w:p>
        </w:tc>
        <w:tc>
          <w:tcPr>
            <w:tcW w:w="5558" w:type="dxa"/>
          </w:tcPr>
          <w:p w14:paraId="162E1777" w14:textId="1A757EF2" w:rsidR="008A6F33"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related to external stakeholders and interfaces (e.g., delayed mentor feedback, changing evaluation criteria).</w:t>
            </w:r>
          </w:p>
        </w:tc>
      </w:tr>
      <w:tr w:rsidR="00DE47C2" w:rsidRPr="008063E6" w14:paraId="3D2797BD"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974" w:type="dxa"/>
            <w:vAlign w:val="center"/>
          </w:tcPr>
          <w:p w14:paraId="1B2FA293" w14:textId="77777777" w:rsidR="00DE47C2" w:rsidRPr="008063E6" w:rsidRDefault="00DE47C2" w:rsidP="005D6372">
            <w:pPr>
              <w:numPr>
                <w:ilvl w:val="0"/>
                <w:numId w:val="1"/>
              </w:numPr>
              <w:tabs>
                <w:tab w:val="left" w:pos="840"/>
              </w:tabs>
              <w:spacing w:line="360" w:lineRule="auto"/>
              <w:jc w:val="center"/>
              <w:rPr>
                <w:rFonts w:asciiTheme="majorHAnsi" w:hAnsiTheme="majorHAnsi" w:cstheme="majorHAnsi"/>
                <w:noProof/>
                <w:sz w:val="26"/>
                <w:szCs w:val="26"/>
              </w:rPr>
            </w:pPr>
          </w:p>
        </w:tc>
        <w:tc>
          <w:tcPr>
            <w:tcW w:w="2728" w:type="dxa"/>
            <w:vAlign w:val="center"/>
          </w:tcPr>
          <w:p w14:paraId="0D7CB4F3" w14:textId="4C72C9DE" w:rsidR="00DE47C2"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External Services and Media Infrastructure</w:t>
            </w:r>
          </w:p>
        </w:tc>
        <w:tc>
          <w:tcPr>
            <w:tcW w:w="5558" w:type="dxa"/>
          </w:tcPr>
          <w:p w14:paraId="04369610" w14:textId="19506B82" w:rsidR="00DE47C2" w:rsidRPr="008063E6" w:rsidRDefault="00074B56" w:rsidP="00E92CEE">
            <w:pPr>
              <w:spacing w:line="360" w:lineRule="auto"/>
              <w:rPr>
                <w:rFonts w:asciiTheme="majorHAnsi" w:hAnsiTheme="majorHAnsi" w:cstheme="majorHAnsi"/>
                <w:noProof/>
                <w:color w:val="000000"/>
                <w:sz w:val="26"/>
                <w:szCs w:val="26"/>
              </w:rPr>
            </w:pPr>
            <w:r w:rsidRPr="00074B56">
              <w:rPr>
                <w:rFonts w:asciiTheme="majorHAnsi" w:hAnsiTheme="majorHAnsi" w:cstheme="majorHAnsi"/>
                <w:noProof/>
                <w:color w:val="000000"/>
                <w:sz w:val="26"/>
                <w:szCs w:val="26"/>
              </w:rPr>
              <w:t>Risks associated with third-party services used for realtime communication and media delivery (e.g., TURN servers, cloud service availability).</w:t>
            </w:r>
          </w:p>
        </w:tc>
      </w:tr>
    </w:tbl>
    <w:p w14:paraId="162E1779" w14:textId="3061450F" w:rsidR="008A6F33" w:rsidRPr="001763E6" w:rsidRDefault="001C2E66" w:rsidP="004672F1">
      <w:pPr>
        <w:pStyle w:val="Caption"/>
        <w:spacing w:line="360" w:lineRule="auto"/>
        <w:jc w:val="center"/>
        <w:rPr>
          <w:rFonts w:asciiTheme="majorHAnsi" w:hAnsiTheme="majorHAnsi" w:cstheme="majorHAnsi"/>
          <w:b w:val="0"/>
          <w:i/>
          <w:color w:val="000000" w:themeColor="text1"/>
          <w:sz w:val="26"/>
          <w:szCs w:val="26"/>
        </w:rPr>
      </w:pPr>
      <w:bookmarkStart w:id="55" w:name="_Toc192504663"/>
      <w:r w:rsidRPr="001763E6">
        <w:rPr>
          <w:rFonts w:asciiTheme="majorHAnsi" w:hAnsiTheme="majorHAnsi" w:cstheme="majorHAnsi"/>
          <w:b w:val="0"/>
          <w:i/>
          <w:color w:val="000000" w:themeColor="text1"/>
          <w:sz w:val="26"/>
          <w:szCs w:val="26"/>
        </w:rPr>
        <w:t xml:space="preserve">TABLE </w:t>
      </w:r>
      <w:r w:rsidR="00C06659" w:rsidRPr="001763E6">
        <w:rPr>
          <w:rFonts w:asciiTheme="majorHAnsi" w:hAnsiTheme="majorHAnsi" w:cstheme="majorHAnsi"/>
          <w:b w:val="0"/>
          <w:i/>
          <w:color w:val="000000" w:themeColor="text1"/>
          <w:sz w:val="26"/>
          <w:szCs w:val="26"/>
        </w:rPr>
        <w:fldChar w:fldCharType="begin"/>
      </w:r>
      <w:r w:rsidR="00C06659" w:rsidRPr="00443EA5">
        <w:rPr>
          <w:noProof/>
          <w:color w:val="000000" w:themeColor="text1"/>
          <w:sz w:val="22"/>
          <w:szCs w:val="22"/>
        </w:rPr>
        <w:instrText xml:space="preserve"> SEQ Table \* ARABIC </w:instrText>
      </w:r>
      <w:r w:rsidR="00C06659" w:rsidRPr="001763E6">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9</w:t>
      </w:r>
      <w:r w:rsidR="00C06659" w:rsidRPr="001763E6">
        <w:rPr>
          <w:rFonts w:asciiTheme="majorHAnsi" w:hAnsiTheme="majorHAnsi" w:cstheme="majorHAnsi"/>
          <w:b w:val="0"/>
          <w:i/>
          <w:color w:val="000000" w:themeColor="text1"/>
          <w:sz w:val="26"/>
          <w:szCs w:val="26"/>
        </w:rPr>
        <w:fldChar w:fldCharType="end"/>
      </w:r>
      <w:r w:rsidR="00C41D2B">
        <w:rPr>
          <w:rFonts w:asciiTheme="majorHAnsi" w:hAnsiTheme="majorHAnsi" w:cstheme="majorHAnsi"/>
          <w:b w:val="0"/>
          <w:bCs w:val="0"/>
          <w:i/>
          <w:iCs/>
          <w:noProof/>
          <w:color w:val="000000" w:themeColor="text1"/>
          <w:sz w:val="26"/>
          <w:szCs w:val="26"/>
          <w:lang w:val="en-US"/>
        </w:rPr>
        <w:t>:</w:t>
      </w:r>
      <w:r w:rsidRPr="001763E6">
        <w:rPr>
          <w:rFonts w:asciiTheme="majorHAnsi" w:hAnsiTheme="majorHAnsi" w:cstheme="majorHAnsi"/>
          <w:b w:val="0"/>
          <w:i/>
          <w:color w:val="000000" w:themeColor="text1"/>
          <w:sz w:val="26"/>
          <w:szCs w:val="26"/>
        </w:rPr>
        <w:t xml:space="preserve"> LIST OF RISK SOURCE THAT ARE APPLICABLE TO THE PROJECT</w:t>
      </w:r>
      <w:bookmarkEnd w:id="55"/>
    </w:p>
    <w:p w14:paraId="162E177A" w14:textId="14A9E930" w:rsidR="00E40D8A" w:rsidRPr="00162A86" w:rsidRDefault="00E40D8A" w:rsidP="004672F1">
      <w:pPr>
        <w:pStyle w:val="Heading3"/>
        <w:spacing w:line="360" w:lineRule="auto"/>
        <w:jc w:val="both"/>
        <w:rPr>
          <w:rFonts w:asciiTheme="majorHAnsi" w:hAnsiTheme="majorHAnsi" w:cstheme="majorHAnsi"/>
          <w:b w:val="0"/>
          <w:i/>
          <w:caps/>
          <w:smallCaps w:val="0"/>
        </w:rPr>
      </w:pPr>
      <w:bookmarkStart w:id="56" w:name="_Toc192501090"/>
      <w:r w:rsidRPr="00162A86">
        <w:rPr>
          <w:rFonts w:asciiTheme="majorHAnsi" w:hAnsiTheme="majorHAnsi" w:cstheme="majorHAnsi"/>
          <w:b w:val="0"/>
          <w:i/>
          <w:smallCaps w:val="0"/>
        </w:rPr>
        <w:t xml:space="preserve">1.2 </w:t>
      </w:r>
      <w:r w:rsidR="00BA0D57" w:rsidRPr="00162A86">
        <w:rPr>
          <w:rFonts w:asciiTheme="majorHAnsi" w:hAnsiTheme="majorHAnsi" w:cstheme="majorHAnsi"/>
          <w:b w:val="0"/>
          <w:i/>
          <w:smallCaps w:val="0"/>
        </w:rPr>
        <w:t>Risk Categories</w:t>
      </w:r>
      <w:bookmarkEnd w:id="56"/>
    </w:p>
    <w:tbl>
      <w:tblPr>
        <w:tblStyle w:val="LightGrid-Accent1"/>
        <w:tblW w:w="9322" w:type="dxa"/>
        <w:jc w:val="center"/>
        <w:tblLayout w:type="fixed"/>
        <w:tblLook w:val="0400" w:firstRow="0" w:lastRow="0" w:firstColumn="0" w:lastColumn="0" w:noHBand="0" w:noVBand="1"/>
      </w:tblPr>
      <w:tblGrid>
        <w:gridCol w:w="717"/>
        <w:gridCol w:w="2510"/>
        <w:gridCol w:w="6095"/>
      </w:tblGrid>
      <w:tr w:rsidR="00BA0D57" w:rsidRPr="00D52094" w14:paraId="162E177E" w14:textId="77777777" w:rsidTr="6739687E">
        <w:trPr>
          <w:cnfStyle w:val="000000010000" w:firstRow="0" w:lastRow="0" w:firstColumn="0" w:lastColumn="0" w:oddVBand="0" w:evenVBand="0" w:oddHBand="0" w:evenHBand="1" w:firstRowFirstColumn="0" w:firstRowLastColumn="0" w:lastRowFirstColumn="0" w:lastRowLastColumn="0"/>
          <w:tblHeader/>
          <w:jc w:val="center"/>
        </w:trPr>
        <w:tc>
          <w:tcPr>
            <w:tcW w:w="717" w:type="dxa"/>
            <w:vAlign w:val="center"/>
          </w:tcPr>
          <w:p w14:paraId="162E177B" w14:textId="77777777" w:rsidR="00BA0D57" w:rsidRPr="00AA4C8A" w:rsidRDefault="00BA0D57" w:rsidP="004672F1">
            <w:pPr>
              <w:spacing w:line="360" w:lineRule="auto"/>
              <w:jc w:val="both"/>
              <w:rPr>
                <w:rFonts w:asciiTheme="majorHAnsi" w:hAnsiTheme="majorHAnsi" w:cstheme="majorHAnsi"/>
                <w:b/>
              </w:rPr>
            </w:pPr>
            <w:r w:rsidRPr="00AA4C8A">
              <w:rPr>
                <w:rFonts w:asciiTheme="majorHAnsi" w:hAnsiTheme="majorHAnsi" w:cstheme="majorHAnsi"/>
                <w:b/>
              </w:rPr>
              <w:t>No.</w:t>
            </w:r>
          </w:p>
        </w:tc>
        <w:tc>
          <w:tcPr>
            <w:tcW w:w="2510" w:type="dxa"/>
            <w:vAlign w:val="center"/>
          </w:tcPr>
          <w:p w14:paraId="162E177C" w14:textId="77777777" w:rsidR="00BA0D57" w:rsidRPr="00AA4C8A" w:rsidRDefault="00BA0D57" w:rsidP="004672F1">
            <w:pPr>
              <w:spacing w:line="360" w:lineRule="auto"/>
              <w:jc w:val="both"/>
              <w:rPr>
                <w:rFonts w:asciiTheme="majorHAnsi" w:hAnsiTheme="majorHAnsi" w:cstheme="majorHAnsi"/>
                <w:b/>
              </w:rPr>
            </w:pPr>
            <w:r w:rsidRPr="00AA4C8A">
              <w:rPr>
                <w:rFonts w:asciiTheme="majorHAnsi" w:hAnsiTheme="majorHAnsi" w:cstheme="majorHAnsi"/>
                <w:b/>
              </w:rPr>
              <w:t>Risk Category</w:t>
            </w:r>
          </w:p>
        </w:tc>
        <w:tc>
          <w:tcPr>
            <w:tcW w:w="6095" w:type="dxa"/>
            <w:vAlign w:val="center"/>
          </w:tcPr>
          <w:p w14:paraId="162E177D" w14:textId="77777777" w:rsidR="00BA0D57" w:rsidRPr="00AA4C8A" w:rsidRDefault="00BA0D57" w:rsidP="004672F1">
            <w:pPr>
              <w:spacing w:line="360" w:lineRule="auto"/>
              <w:jc w:val="both"/>
              <w:rPr>
                <w:rFonts w:asciiTheme="majorHAnsi" w:hAnsiTheme="majorHAnsi" w:cstheme="majorHAnsi"/>
                <w:b/>
              </w:rPr>
            </w:pPr>
            <w:r w:rsidRPr="00AA4C8A">
              <w:rPr>
                <w:rFonts w:asciiTheme="majorHAnsi" w:hAnsiTheme="majorHAnsi" w:cstheme="majorHAnsi"/>
                <w:b/>
              </w:rPr>
              <w:t>Description</w:t>
            </w:r>
          </w:p>
        </w:tc>
      </w:tr>
      <w:tr w:rsidR="00BA0D57" w:rsidRPr="00D52094" w14:paraId="162E1782"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717" w:type="dxa"/>
            <w:vAlign w:val="center"/>
          </w:tcPr>
          <w:p w14:paraId="162E177F"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1</w:t>
            </w:r>
          </w:p>
        </w:tc>
        <w:tc>
          <w:tcPr>
            <w:tcW w:w="2510" w:type="dxa"/>
            <w:vAlign w:val="center"/>
          </w:tcPr>
          <w:p w14:paraId="162E1780"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Technical risks</w:t>
            </w:r>
          </w:p>
        </w:tc>
        <w:tc>
          <w:tcPr>
            <w:tcW w:w="6095" w:type="dxa"/>
            <w:vAlign w:val="center"/>
          </w:tcPr>
          <w:p w14:paraId="162E1781" w14:textId="54750F70" w:rsidR="00BA0D57" w:rsidRPr="00AA4C8A" w:rsidRDefault="00514B81" w:rsidP="00061A92">
            <w:pPr>
              <w:spacing w:line="360" w:lineRule="auto"/>
              <w:rPr>
                <w:rFonts w:asciiTheme="majorHAnsi" w:hAnsiTheme="majorHAnsi" w:cstheme="majorHAnsi"/>
                <w:color w:val="000000"/>
              </w:rPr>
            </w:pPr>
            <w:r w:rsidRPr="00514B81">
              <w:rPr>
                <w:rFonts w:asciiTheme="majorHAnsi" w:hAnsiTheme="majorHAnsi" w:cstheme="majorHAnsi"/>
                <w:color w:val="000000"/>
              </w:rPr>
              <w:t>Risks related to the technology stack, realtime synchronization, audio/video communication, scalability, and browser compatibility.</w:t>
            </w:r>
          </w:p>
        </w:tc>
      </w:tr>
      <w:tr w:rsidR="00BA0D57" w:rsidRPr="00D52094" w14:paraId="162E1786"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717" w:type="dxa"/>
            <w:vAlign w:val="center"/>
          </w:tcPr>
          <w:p w14:paraId="162E1783"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2</w:t>
            </w:r>
          </w:p>
        </w:tc>
        <w:tc>
          <w:tcPr>
            <w:tcW w:w="2510" w:type="dxa"/>
            <w:vAlign w:val="center"/>
          </w:tcPr>
          <w:p w14:paraId="162E1784"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 xml:space="preserve">Resource risks </w:t>
            </w:r>
          </w:p>
        </w:tc>
        <w:tc>
          <w:tcPr>
            <w:tcW w:w="6095" w:type="dxa"/>
            <w:vAlign w:val="center"/>
          </w:tcPr>
          <w:p w14:paraId="162E1785" w14:textId="6FA9C9EE" w:rsidR="00BA0D57" w:rsidRPr="00AA4C8A" w:rsidRDefault="00514B81" w:rsidP="00061A92">
            <w:pPr>
              <w:spacing w:line="360" w:lineRule="auto"/>
              <w:rPr>
                <w:rFonts w:asciiTheme="majorHAnsi" w:hAnsiTheme="majorHAnsi" w:cstheme="majorHAnsi"/>
                <w:color w:val="000000"/>
              </w:rPr>
            </w:pPr>
            <w:r w:rsidRPr="00514B81">
              <w:rPr>
                <w:rFonts w:asciiTheme="majorHAnsi" w:hAnsiTheme="majorHAnsi" w:cstheme="majorHAnsi"/>
                <w:color w:val="000000"/>
              </w:rPr>
              <w:t>Risks arising from constraints in personnel availability, time, or budget.</w:t>
            </w:r>
          </w:p>
        </w:tc>
      </w:tr>
      <w:tr w:rsidR="00BA0D57" w:rsidRPr="00D52094" w14:paraId="162E178A"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717" w:type="dxa"/>
            <w:vAlign w:val="center"/>
          </w:tcPr>
          <w:p w14:paraId="162E1787"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3</w:t>
            </w:r>
          </w:p>
        </w:tc>
        <w:tc>
          <w:tcPr>
            <w:tcW w:w="2510" w:type="dxa"/>
            <w:vAlign w:val="center"/>
          </w:tcPr>
          <w:p w14:paraId="162E1788"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Process risks</w:t>
            </w:r>
          </w:p>
        </w:tc>
        <w:tc>
          <w:tcPr>
            <w:tcW w:w="6095" w:type="dxa"/>
            <w:vAlign w:val="center"/>
          </w:tcPr>
          <w:p w14:paraId="162E1789" w14:textId="11E67329" w:rsidR="00BA0D57" w:rsidRPr="00AA4C8A" w:rsidRDefault="00514B81" w:rsidP="6739687E">
            <w:pPr>
              <w:spacing w:line="360" w:lineRule="auto"/>
              <w:jc w:val="both"/>
              <w:rPr>
                <w:rFonts w:asciiTheme="majorHAnsi" w:hAnsiTheme="majorHAnsi" w:cstheme="majorBidi"/>
                <w:lang w:val="en-US"/>
              </w:rPr>
            </w:pPr>
            <w:r w:rsidRPr="00514B81">
              <w:rPr>
                <w:rFonts w:asciiTheme="majorHAnsi" w:hAnsiTheme="majorHAnsi" w:cstheme="majorBidi"/>
              </w:rPr>
              <w:t>Risks related to adherence to the selected plan-driven methodology, including documentation completeness and schedule compliance.</w:t>
            </w:r>
          </w:p>
        </w:tc>
      </w:tr>
      <w:tr w:rsidR="00BA0D57" w:rsidRPr="00D52094" w14:paraId="162E178E"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717" w:type="dxa"/>
            <w:vAlign w:val="center"/>
          </w:tcPr>
          <w:p w14:paraId="162E178B"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4</w:t>
            </w:r>
          </w:p>
        </w:tc>
        <w:tc>
          <w:tcPr>
            <w:tcW w:w="2510" w:type="dxa"/>
            <w:vAlign w:val="center"/>
          </w:tcPr>
          <w:p w14:paraId="162E178C" w14:textId="4A5E1992" w:rsidR="00BA0D57" w:rsidRPr="00AA4C8A" w:rsidRDefault="00DC6755" w:rsidP="00061A92">
            <w:pPr>
              <w:spacing w:line="360" w:lineRule="auto"/>
              <w:rPr>
                <w:rFonts w:asciiTheme="majorHAnsi" w:hAnsiTheme="majorHAnsi" w:cstheme="majorHAnsi"/>
                <w:color w:val="000000"/>
              </w:rPr>
            </w:pPr>
            <w:r w:rsidRPr="00AA4C8A">
              <w:rPr>
                <w:rFonts w:asciiTheme="majorHAnsi" w:hAnsiTheme="majorHAnsi" w:cstheme="majorHAnsi"/>
                <w:color w:val="000000"/>
              </w:rPr>
              <w:t xml:space="preserve">External Dependency </w:t>
            </w:r>
            <w:r w:rsidR="00BA0D57" w:rsidRPr="00AA4C8A">
              <w:rPr>
                <w:rFonts w:asciiTheme="majorHAnsi" w:hAnsiTheme="majorHAnsi" w:cstheme="majorHAnsi"/>
              </w:rPr>
              <w:t>risks</w:t>
            </w:r>
          </w:p>
        </w:tc>
        <w:tc>
          <w:tcPr>
            <w:tcW w:w="6095" w:type="dxa"/>
            <w:vAlign w:val="center"/>
          </w:tcPr>
          <w:p w14:paraId="162E178D" w14:textId="49F89D86" w:rsidR="00BA0D57" w:rsidRPr="00AA4C8A" w:rsidRDefault="00514B81" w:rsidP="00061A92">
            <w:pPr>
              <w:spacing w:line="360" w:lineRule="auto"/>
              <w:jc w:val="both"/>
              <w:rPr>
                <w:rFonts w:asciiTheme="majorHAnsi" w:hAnsiTheme="majorHAnsi" w:cstheme="majorHAnsi"/>
              </w:rPr>
            </w:pPr>
            <w:r w:rsidRPr="00514B81">
              <w:rPr>
                <w:rFonts w:asciiTheme="majorHAnsi" w:hAnsiTheme="majorHAnsi" w:cstheme="majorHAnsi"/>
              </w:rPr>
              <w:t>Risks arising from reliance on external platforms or services (e.g., cloud hosting, media servers).</w:t>
            </w:r>
          </w:p>
        </w:tc>
      </w:tr>
      <w:tr w:rsidR="00BA0D57" w:rsidRPr="00D52094" w14:paraId="162E1792" w14:textId="77777777" w:rsidTr="6739687E">
        <w:trPr>
          <w:cnfStyle w:val="000000100000" w:firstRow="0" w:lastRow="0" w:firstColumn="0" w:lastColumn="0" w:oddVBand="0" w:evenVBand="0" w:oddHBand="1" w:evenHBand="0" w:firstRowFirstColumn="0" w:firstRowLastColumn="0" w:lastRowFirstColumn="0" w:lastRowLastColumn="0"/>
          <w:jc w:val="center"/>
        </w:trPr>
        <w:tc>
          <w:tcPr>
            <w:tcW w:w="717" w:type="dxa"/>
            <w:vAlign w:val="center"/>
          </w:tcPr>
          <w:p w14:paraId="162E178F"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5</w:t>
            </w:r>
          </w:p>
        </w:tc>
        <w:tc>
          <w:tcPr>
            <w:tcW w:w="2510" w:type="dxa"/>
            <w:vAlign w:val="center"/>
          </w:tcPr>
          <w:p w14:paraId="162E1790" w14:textId="700BB497" w:rsidR="00BA0D57" w:rsidRPr="00AA4C8A" w:rsidRDefault="00514B81" w:rsidP="00061A92">
            <w:pPr>
              <w:spacing w:line="360" w:lineRule="auto"/>
              <w:jc w:val="both"/>
              <w:rPr>
                <w:rFonts w:asciiTheme="majorHAnsi" w:hAnsiTheme="majorHAnsi" w:cstheme="majorHAnsi"/>
              </w:rPr>
            </w:pPr>
            <w:r w:rsidRPr="00514B81">
              <w:rPr>
                <w:rFonts w:asciiTheme="majorHAnsi" w:hAnsiTheme="majorHAnsi" w:cstheme="majorHAnsi"/>
              </w:rPr>
              <w:t>Stakeholder Risks</w:t>
            </w:r>
          </w:p>
        </w:tc>
        <w:tc>
          <w:tcPr>
            <w:tcW w:w="6095" w:type="dxa"/>
            <w:vAlign w:val="center"/>
          </w:tcPr>
          <w:p w14:paraId="162E1791" w14:textId="4BCC4E5D" w:rsidR="00BA0D57" w:rsidRPr="00AA4C8A" w:rsidRDefault="00514B81" w:rsidP="004672F1">
            <w:pPr>
              <w:spacing w:line="360" w:lineRule="auto"/>
              <w:rPr>
                <w:rFonts w:asciiTheme="majorHAnsi" w:hAnsiTheme="majorHAnsi" w:cstheme="majorHAnsi"/>
                <w:color w:val="000000"/>
              </w:rPr>
            </w:pPr>
            <w:r w:rsidRPr="00514B81">
              <w:rPr>
                <w:rFonts w:asciiTheme="majorHAnsi" w:hAnsiTheme="majorHAnsi" w:cstheme="majorHAnsi"/>
                <w:color w:val="000000"/>
              </w:rPr>
              <w:t>Risks related to stakeholder expectations, feedback delays, or approval dependencies.</w:t>
            </w:r>
          </w:p>
        </w:tc>
      </w:tr>
      <w:tr w:rsidR="00BA0D57" w:rsidRPr="00D52094" w14:paraId="162E1796" w14:textId="77777777" w:rsidTr="6739687E">
        <w:trPr>
          <w:cnfStyle w:val="000000010000" w:firstRow="0" w:lastRow="0" w:firstColumn="0" w:lastColumn="0" w:oddVBand="0" w:evenVBand="0" w:oddHBand="0" w:evenHBand="1" w:firstRowFirstColumn="0" w:firstRowLastColumn="0" w:lastRowFirstColumn="0" w:lastRowLastColumn="0"/>
          <w:jc w:val="center"/>
        </w:trPr>
        <w:tc>
          <w:tcPr>
            <w:tcW w:w="717" w:type="dxa"/>
            <w:vAlign w:val="center"/>
          </w:tcPr>
          <w:p w14:paraId="162E1793"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6</w:t>
            </w:r>
          </w:p>
        </w:tc>
        <w:tc>
          <w:tcPr>
            <w:tcW w:w="2510" w:type="dxa"/>
            <w:vAlign w:val="center"/>
          </w:tcPr>
          <w:p w14:paraId="162E1794" w14:textId="77777777" w:rsidR="00BA0D57" w:rsidRPr="00AA4C8A" w:rsidRDefault="00BA0D57" w:rsidP="00061A92">
            <w:pPr>
              <w:spacing w:line="360" w:lineRule="auto"/>
              <w:jc w:val="both"/>
              <w:rPr>
                <w:rFonts w:asciiTheme="majorHAnsi" w:hAnsiTheme="majorHAnsi" w:cstheme="majorHAnsi"/>
              </w:rPr>
            </w:pPr>
            <w:r w:rsidRPr="00AA4C8A">
              <w:rPr>
                <w:rFonts w:asciiTheme="majorHAnsi" w:hAnsiTheme="majorHAnsi" w:cstheme="majorHAnsi"/>
              </w:rPr>
              <w:t>Others</w:t>
            </w:r>
          </w:p>
        </w:tc>
        <w:tc>
          <w:tcPr>
            <w:tcW w:w="6095" w:type="dxa"/>
            <w:vAlign w:val="center"/>
          </w:tcPr>
          <w:p w14:paraId="162E1795" w14:textId="26D571B9" w:rsidR="00BA0D57" w:rsidRPr="00AA4C8A" w:rsidRDefault="00514B81" w:rsidP="00061A92">
            <w:pPr>
              <w:spacing w:line="360" w:lineRule="auto"/>
              <w:jc w:val="both"/>
              <w:rPr>
                <w:rFonts w:asciiTheme="majorHAnsi" w:hAnsiTheme="majorHAnsi" w:cstheme="majorHAnsi"/>
              </w:rPr>
            </w:pPr>
            <w:r w:rsidRPr="00514B81">
              <w:rPr>
                <w:rFonts w:asciiTheme="majorHAnsi" w:hAnsiTheme="majorHAnsi" w:cstheme="majorHAnsi"/>
              </w:rPr>
              <w:t>Unforeseen risks not covered by the above categories, such as service outages or environmental disruptions.</w:t>
            </w:r>
          </w:p>
        </w:tc>
      </w:tr>
    </w:tbl>
    <w:p w14:paraId="162E1797" w14:textId="2B3DBF5C" w:rsidR="00E40D8A" w:rsidRPr="00EC02AD" w:rsidRDefault="006A0146" w:rsidP="004672F1">
      <w:pPr>
        <w:pStyle w:val="Caption"/>
        <w:spacing w:line="360" w:lineRule="auto"/>
        <w:jc w:val="center"/>
        <w:rPr>
          <w:rFonts w:asciiTheme="majorHAnsi" w:hAnsiTheme="majorHAnsi" w:cstheme="majorHAnsi"/>
          <w:b w:val="0"/>
          <w:i/>
          <w:color w:val="000000" w:themeColor="text1"/>
          <w:sz w:val="26"/>
          <w:szCs w:val="26"/>
        </w:rPr>
      </w:pPr>
      <w:bookmarkStart w:id="57" w:name="_Toc192504664"/>
      <w:r w:rsidRPr="00EC02AD">
        <w:rPr>
          <w:rFonts w:asciiTheme="majorHAnsi" w:hAnsiTheme="majorHAnsi" w:cstheme="majorHAnsi"/>
          <w:b w:val="0"/>
          <w:i/>
          <w:color w:val="000000" w:themeColor="text1"/>
          <w:sz w:val="26"/>
          <w:szCs w:val="26"/>
        </w:rPr>
        <w:t xml:space="preserve">TABLE </w:t>
      </w:r>
      <w:r w:rsidR="00C06659" w:rsidRPr="00EC02AD">
        <w:rPr>
          <w:rFonts w:asciiTheme="majorHAnsi" w:hAnsiTheme="majorHAnsi" w:cstheme="majorHAnsi"/>
          <w:b w:val="0"/>
          <w:i/>
          <w:color w:val="000000" w:themeColor="text1"/>
          <w:sz w:val="26"/>
          <w:szCs w:val="26"/>
        </w:rPr>
        <w:fldChar w:fldCharType="begin"/>
      </w:r>
      <w:r w:rsidR="00C06659" w:rsidRPr="00443EA5">
        <w:rPr>
          <w:noProof/>
          <w:color w:val="000000" w:themeColor="text1"/>
          <w:sz w:val="22"/>
          <w:szCs w:val="22"/>
        </w:rPr>
        <w:instrText xml:space="preserve"> SEQ Table \* ARABIC </w:instrText>
      </w:r>
      <w:r w:rsidR="00C06659" w:rsidRPr="00EC02AD">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10</w:t>
      </w:r>
      <w:r w:rsidR="00C06659" w:rsidRPr="00EC02AD">
        <w:rPr>
          <w:rFonts w:asciiTheme="majorHAnsi" w:hAnsiTheme="majorHAnsi" w:cstheme="majorHAnsi"/>
          <w:b w:val="0"/>
          <w:i/>
          <w:color w:val="000000" w:themeColor="text1"/>
          <w:sz w:val="26"/>
          <w:szCs w:val="26"/>
        </w:rPr>
        <w:fldChar w:fldCharType="end"/>
      </w:r>
      <w:r w:rsidR="00330AD1">
        <w:rPr>
          <w:rFonts w:asciiTheme="majorHAnsi" w:hAnsiTheme="majorHAnsi" w:cstheme="majorHAnsi"/>
          <w:b w:val="0"/>
          <w:bCs w:val="0"/>
          <w:i/>
          <w:iCs/>
          <w:noProof/>
          <w:color w:val="000000" w:themeColor="text1"/>
          <w:sz w:val="26"/>
          <w:szCs w:val="26"/>
          <w:lang w:val="en-US"/>
        </w:rPr>
        <w:t>:</w:t>
      </w:r>
      <w:r w:rsidRPr="00EC02AD">
        <w:rPr>
          <w:rFonts w:asciiTheme="majorHAnsi" w:hAnsiTheme="majorHAnsi" w:cstheme="majorHAnsi"/>
          <w:b w:val="0"/>
          <w:i/>
          <w:color w:val="000000" w:themeColor="text1"/>
          <w:sz w:val="26"/>
          <w:szCs w:val="26"/>
        </w:rPr>
        <w:t xml:space="preserve"> LIST OF RISK CATEGORY THAT ARE USED BY THE PROJECT FOR ORGANIZING RISKS</w:t>
      </w:r>
      <w:bookmarkEnd w:id="57"/>
    </w:p>
    <w:p w14:paraId="162E1798" w14:textId="6FC3F7C9" w:rsidR="00E40D8A" w:rsidRPr="00D070CA" w:rsidRDefault="00255998" w:rsidP="26587505">
      <w:pPr>
        <w:pStyle w:val="Heading2"/>
        <w:spacing w:before="120" w:after="120" w:line="360" w:lineRule="auto"/>
        <w:jc w:val="both"/>
        <w:rPr>
          <w:rFonts w:asciiTheme="majorHAnsi" w:hAnsiTheme="majorHAnsi" w:cstheme="majorBidi"/>
          <w:caps/>
          <w:smallCaps w:val="0"/>
          <w:sz w:val="26"/>
          <w:szCs w:val="26"/>
        </w:rPr>
      </w:pPr>
      <w:bookmarkStart w:id="58" w:name="_Toc192501091"/>
      <w:bookmarkStart w:id="59" w:name="_Toc510818639"/>
      <w:r w:rsidRPr="10A28C1F">
        <w:rPr>
          <w:rFonts w:asciiTheme="majorHAnsi" w:hAnsiTheme="majorHAnsi" w:cstheme="majorBidi"/>
          <w:smallCaps w:val="0"/>
          <w:noProof/>
          <w:sz w:val="26"/>
          <w:szCs w:val="26"/>
          <w:lang w:val="en-US"/>
        </w:rPr>
        <w:lastRenderedPageBreak/>
        <w:t>2.</w:t>
      </w:r>
      <w:r w:rsidR="00CB3B25" w:rsidRPr="10A28C1F">
        <w:rPr>
          <w:rFonts w:asciiTheme="majorHAnsi" w:hAnsiTheme="majorHAnsi" w:cstheme="majorBidi"/>
          <w:smallCaps w:val="0"/>
          <w:noProof/>
          <w:sz w:val="26"/>
          <w:szCs w:val="26"/>
        </w:rPr>
        <w:t xml:space="preserve"> RISK MANAGEMENT APPROACH</w:t>
      </w:r>
      <w:bookmarkEnd w:id="58"/>
      <w:bookmarkEnd w:id="59"/>
    </w:p>
    <w:p w14:paraId="68B4AABC" w14:textId="41AABACE" w:rsidR="00514B81" w:rsidRPr="00514B81" w:rsidRDefault="00514B81" w:rsidP="00514B81">
      <w:pPr>
        <w:spacing w:before="120" w:after="120" w:line="360" w:lineRule="auto"/>
        <w:jc w:val="both"/>
        <w:rPr>
          <w:rFonts w:asciiTheme="majorHAnsi" w:hAnsiTheme="majorHAnsi" w:cstheme="majorHAnsi"/>
          <w:sz w:val="26"/>
          <w:szCs w:val="26"/>
        </w:rPr>
      </w:pPr>
      <w:r w:rsidRPr="00514B81">
        <w:rPr>
          <w:rFonts w:asciiTheme="majorHAnsi" w:hAnsiTheme="majorHAnsi" w:cstheme="majorHAnsi"/>
          <w:sz w:val="26"/>
          <w:szCs w:val="26"/>
        </w:rPr>
        <w:t xml:space="preserve">The approach to risk management in the virtual workspace project is </w:t>
      </w:r>
      <w:r w:rsidRPr="00514B81">
        <w:rPr>
          <w:rFonts w:asciiTheme="majorHAnsi" w:hAnsiTheme="majorHAnsi" w:cstheme="majorHAnsi"/>
          <w:b/>
          <w:bCs/>
          <w:sz w:val="26"/>
          <w:szCs w:val="26"/>
        </w:rPr>
        <w:t>proactive and iterative</w:t>
      </w:r>
      <w:r w:rsidRPr="00514B81">
        <w:rPr>
          <w:rFonts w:asciiTheme="majorHAnsi" w:hAnsiTheme="majorHAnsi" w:cstheme="majorHAnsi"/>
          <w:sz w:val="26"/>
          <w:szCs w:val="26"/>
        </w:rPr>
        <w:t xml:space="preserve">, aligned with the </w:t>
      </w:r>
      <w:r w:rsidRPr="00514B81">
        <w:rPr>
          <w:rFonts w:asciiTheme="majorHAnsi" w:hAnsiTheme="majorHAnsi" w:cstheme="majorHAnsi"/>
          <w:b/>
          <w:bCs/>
          <w:sz w:val="26"/>
          <w:szCs w:val="26"/>
        </w:rPr>
        <w:t>Plan-Driven methodology with controlled iteration</w:t>
      </w:r>
      <w:r w:rsidRPr="00514B81">
        <w:rPr>
          <w:rFonts w:asciiTheme="majorHAnsi" w:hAnsiTheme="majorHAnsi" w:cstheme="majorHAnsi"/>
          <w:sz w:val="26"/>
          <w:szCs w:val="26"/>
        </w:rPr>
        <w:t>. Given the complexity of realtime synchronization and spatial audio/video communication, risks are identified early, continuously monitored, and addressed systematically throughout the project lifecycle.</w:t>
      </w:r>
    </w:p>
    <w:p w14:paraId="7606CDE7" w14:textId="77777777" w:rsidR="00514B81" w:rsidRPr="00514B81" w:rsidRDefault="00514B81" w:rsidP="00514B81">
      <w:pPr>
        <w:spacing w:before="120" w:after="120" w:line="360" w:lineRule="auto"/>
        <w:jc w:val="both"/>
        <w:rPr>
          <w:rFonts w:asciiTheme="majorHAnsi" w:hAnsiTheme="majorHAnsi" w:cstheme="majorHAnsi"/>
          <w:sz w:val="26"/>
          <w:szCs w:val="26"/>
        </w:rPr>
      </w:pPr>
      <w:r w:rsidRPr="00514B81">
        <w:rPr>
          <w:rFonts w:asciiTheme="majorHAnsi" w:hAnsiTheme="majorHAnsi" w:cstheme="majorHAnsi"/>
          <w:sz w:val="26"/>
          <w:szCs w:val="26"/>
        </w:rPr>
        <w:t>The following risk response strategies are applied:</w:t>
      </w:r>
    </w:p>
    <w:p w14:paraId="7E160E6D" w14:textId="77777777" w:rsidR="00514B81" w:rsidRPr="00514B81" w:rsidRDefault="00514B81" w:rsidP="00514B81">
      <w:pPr>
        <w:numPr>
          <w:ilvl w:val="0"/>
          <w:numId w:val="34"/>
        </w:numPr>
        <w:spacing w:before="120" w:after="120" w:line="360" w:lineRule="auto"/>
        <w:jc w:val="both"/>
        <w:rPr>
          <w:rFonts w:asciiTheme="majorHAnsi" w:hAnsiTheme="majorHAnsi" w:cstheme="majorHAnsi"/>
          <w:sz w:val="26"/>
          <w:szCs w:val="26"/>
        </w:rPr>
      </w:pPr>
      <w:r w:rsidRPr="00514B81">
        <w:rPr>
          <w:rFonts w:asciiTheme="majorHAnsi" w:hAnsiTheme="majorHAnsi" w:cstheme="majorHAnsi"/>
          <w:b/>
          <w:bCs/>
          <w:sz w:val="26"/>
          <w:szCs w:val="26"/>
        </w:rPr>
        <w:t>Avoid</w:t>
      </w:r>
      <w:r w:rsidRPr="00514B81">
        <w:rPr>
          <w:rFonts w:asciiTheme="majorHAnsi" w:hAnsiTheme="majorHAnsi" w:cstheme="majorHAnsi"/>
          <w:sz w:val="26"/>
          <w:szCs w:val="26"/>
        </w:rPr>
        <w:br/>
        <w:t>Eliminate risks by selecting stable and well-supported technologies (e.g., choosing mature realtime communication frameworks and widely supported WebRTC implementations to reduce compatibility issues).</w:t>
      </w:r>
    </w:p>
    <w:p w14:paraId="2F346103" w14:textId="77777777" w:rsidR="00514B81" w:rsidRPr="00514B81" w:rsidRDefault="00514B81" w:rsidP="00514B81">
      <w:pPr>
        <w:numPr>
          <w:ilvl w:val="0"/>
          <w:numId w:val="34"/>
        </w:numPr>
        <w:spacing w:before="120" w:after="120" w:line="360" w:lineRule="auto"/>
        <w:jc w:val="both"/>
        <w:rPr>
          <w:rFonts w:asciiTheme="majorHAnsi" w:hAnsiTheme="majorHAnsi" w:cstheme="majorHAnsi"/>
          <w:sz w:val="26"/>
          <w:szCs w:val="26"/>
        </w:rPr>
      </w:pPr>
      <w:r w:rsidRPr="00514B81">
        <w:rPr>
          <w:rFonts w:asciiTheme="majorHAnsi" w:hAnsiTheme="majorHAnsi" w:cstheme="majorHAnsi"/>
          <w:b/>
          <w:bCs/>
          <w:sz w:val="26"/>
          <w:szCs w:val="26"/>
        </w:rPr>
        <w:t>Transfer</w:t>
      </w:r>
      <w:r w:rsidRPr="00514B81">
        <w:rPr>
          <w:rFonts w:asciiTheme="majorHAnsi" w:hAnsiTheme="majorHAnsi" w:cstheme="majorHAnsi"/>
          <w:sz w:val="26"/>
          <w:szCs w:val="26"/>
        </w:rPr>
        <w:br/>
        <w:t>Shift certain risks to external services where appropriate (e.g., relying on managed cloud infrastructure or third-party media services to reduce operational and scalability risks).</w:t>
      </w:r>
    </w:p>
    <w:p w14:paraId="077A7BD9" w14:textId="77777777" w:rsidR="00514B81" w:rsidRPr="00514B81" w:rsidRDefault="00514B81" w:rsidP="00514B81">
      <w:pPr>
        <w:numPr>
          <w:ilvl w:val="0"/>
          <w:numId w:val="34"/>
        </w:numPr>
        <w:spacing w:before="120" w:after="120" w:line="360" w:lineRule="auto"/>
        <w:rPr>
          <w:rFonts w:asciiTheme="majorHAnsi" w:hAnsiTheme="majorHAnsi" w:cstheme="majorHAnsi"/>
          <w:sz w:val="26"/>
          <w:szCs w:val="26"/>
        </w:rPr>
      </w:pPr>
      <w:r w:rsidRPr="00514B81">
        <w:rPr>
          <w:rFonts w:asciiTheme="majorHAnsi" w:hAnsiTheme="majorHAnsi" w:cstheme="majorHAnsi"/>
          <w:b/>
          <w:bCs/>
          <w:sz w:val="26"/>
          <w:szCs w:val="26"/>
        </w:rPr>
        <w:t>Control (Mitigate)</w:t>
      </w:r>
      <w:r w:rsidRPr="00514B81">
        <w:rPr>
          <w:rFonts w:asciiTheme="majorHAnsi" w:hAnsiTheme="majorHAnsi" w:cstheme="majorHAnsi"/>
          <w:sz w:val="26"/>
          <w:szCs w:val="26"/>
        </w:rPr>
        <w:br/>
        <w:t>Reduce risk likelihood and impact through proactive actions, such as early prototyping of realtime synchronization and audio/video communication to identify integration issues at an early stage.</w:t>
      </w:r>
    </w:p>
    <w:p w14:paraId="00EDD973" w14:textId="77777777" w:rsidR="00514B81" w:rsidRPr="00514B81" w:rsidRDefault="00514B81" w:rsidP="00514B81">
      <w:pPr>
        <w:numPr>
          <w:ilvl w:val="0"/>
          <w:numId w:val="34"/>
        </w:numPr>
        <w:spacing w:before="120" w:after="120" w:line="360" w:lineRule="auto"/>
        <w:jc w:val="both"/>
        <w:rPr>
          <w:rFonts w:asciiTheme="majorHAnsi" w:hAnsiTheme="majorHAnsi" w:cstheme="majorHAnsi"/>
          <w:sz w:val="26"/>
          <w:szCs w:val="26"/>
        </w:rPr>
      </w:pPr>
      <w:r w:rsidRPr="00514B81">
        <w:rPr>
          <w:rFonts w:asciiTheme="majorHAnsi" w:hAnsiTheme="majorHAnsi" w:cstheme="majorHAnsi"/>
          <w:b/>
          <w:bCs/>
          <w:sz w:val="26"/>
          <w:szCs w:val="26"/>
        </w:rPr>
        <w:t>Monitor</w:t>
      </w:r>
      <w:r w:rsidRPr="00514B81">
        <w:rPr>
          <w:rFonts w:asciiTheme="majorHAnsi" w:hAnsiTheme="majorHAnsi" w:cstheme="majorHAnsi"/>
          <w:sz w:val="26"/>
          <w:szCs w:val="26"/>
        </w:rPr>
        <w:br/>
        <w:t>Continuously track identified risks and reassess their probability and impact during each project increment, especially risks related to schedule slippage, performance degradation, or system instability.</w:t>
      </w:r>
    </w:p>
    <w:p w14:paraId="162E17A1" w14:textId="5E7B77AB" w:rsidR="00BA0D57" w:rsidRPr="00514B81" w:rsidRDefault="00514B81" w:rsidP="00514B81">
      <w:pPr>
        <w:numPr>
          <w:ilvl w:val="0"/>
          <w:numId w:val="34"/>
        </w:numPr>
        <w:spacing w:before="120" w:after="120" w:line="360" w:lineRule="auto"/>
        <w:rPr>
          <w:rFonts w:asciiTheme="majorHAnsi" w:hAnsiTheme="majorHAnsi" w:cstheme="majorHAnsi"/>
          <w:sz w:val="26"/>
          <w:szCs w:val="26"/>
        </w:rPr>
      </w:pPr>
      <w:r w:rsidRPr="00514B81">
        <w:rPr>
          <w:rFonts w:asciiTheme="majorHAnsi" w:hAnsiTheme="majorHAnsi" w:cstheme="majorHAnsi"/>
          <w:b/>
          <w:bCs/>
          <w:sz w:val="26"/>
          <w:szCs w:val="26"/>
        </w:rPr>
        <w:t>Acknowledge (Accept)</w:t>
      </w:r>
      <w:r w:rsidRPr="00514B81">
        <w:rPr>
          <w:rFonts w:asciiTheme="majorHAnsi" w:hAnsiTheme="majorHAnsi" w:cstheme="majorHAnsi"/>
          <w:sz w:val="26"/>
          <w:szCs w:val="26"/>
        </w:rPr>
        <w:br/>
        <w:t>Accept low-probability or low-impact risks without immediate action, such as minor UI inconsistencies or non-critical usability issues that can be addressed in later iterations.</w:t>
      </w:r>
    </w:p>
    <w:p w14:paraId="162E17A2" w14:textId="3C70F6EC" w:rsidR="00E40D8A" w:rsidRPr="006652F2" w:rsidRDefault="00060D5B" w:rsidP="26587505">
      <w:pPr>
        <w:pStyle w:val="Heading2"/>
        <w:spacing w:line="360" w:lineRule="auto"/>
        <w:jc w:val="both"/>
        <w:rPr>
          <w:rFonts w:asciiTheme="majorHAnsi" w:hAnsiTheme="majorHAnsi" w:cstheme="majorBidi"/>
          <w:caps/>
          <w:smallCaps w:val="0"/>
          <w:sz w:val="26"/>
          <w:szCs w:val="26"/>
        </w:rPr>
      </w:pPr>
      <w:bookmarkStart w:id="60" w:name="_Toc192501092"/>
      <w:bookmarkStart w:id="61" w:name="_Toc738649938"/>
      <w:r w:rsidRPr="10A28C1F">
        <w:rPr>
          <w:rFonts w:asciiTheme="majorHAnsi" w:hAnsiTheme="majorHAnsi" w:cstheme="majorBidi"/>
          <w:smallCaps w:val="0"/>
          <w:noProof/>
          <w:sz w:val="26"/>
          <w:szCs w:val="26"/>
          <w:lang w:val="en-US"/>
        </w:rPr>
        <w:t>3.</w:t>
      </w:r>
      <w:r w:rsidR="00837827" w:rsidRPr="10A28C1F">
        <w:rPr>
          <w:rFonts w:asciiTheme="majorHAnsi" w:hAnsiTheme="majorHAnsi" w:cstheme="majorBidi"/>
          <w:smallCaps w:val="0"/>
          <w:noProof/>
          <w:sz w:val="26"/>
          <w:szCs w:val="26"/>
        </w:rPr>
        <w:t xml:space="preserve"> TOOLS AND TECHNIQUE</w:t>
      </w:r>
      <w:bookmarkEnd w:id="60"/>
      <w:bookmarkEnd w:id="61"/>
    </w:p>
    <w:p w14:paraId="2544AAAA" w14:textId="3C85CF93" w:rsidR="00514B81" w:rsidRPr="00514B81" w:rsidRDefault="00514B81" w:rsidP="00514B81">
      <w:pPr>
        <w:spacing w:before="120" w:after="200" w:line="360" w:lineRule="auto"/>
        <w:jc w:val="both"/>
        <w:rPr>
          <w:rFonts w:asciiTheme="majorHAnsi" w:hAnsiTheme="majorHAnsi" w:cstheme="majorHAnsi"/>
          <w:sz w:val="26"/>
          <w:szCs w:val="26"/>
        </w:rPr>
      </w:pPr>
      <w:r w:rsidRPr="00514B81">
        <w:rPr>
          <w:rFonts w:asciiTheme="majorHAnsi" w:hAnsiTheme="majorHAnsi" w:cstheme="majorHAnsi"/>
          <w:sz w:val="26"/>
          <w:szCs w:val="26"/>
        </w:rPr>
        <w:lastRenderedPageBreak/>
        <w:t>To support effective risk management, the project employs the following tools and techniques:</w:t>
      </w:r>
    </w:p>
    <w:p w14:paraId="56541466" w14:textId="77777777" w:rsidR="00514B81"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Risk Identification Workshops</w:t>
      </w:r>
      <w:r w:rsidRPr="00514B81">
        <w:rPr>
          <w:rFonts w:asciiTheme="majorHAnsi" w:hAnsiTheme="majorHAnsi" w:cstheme="majorHAnsi"/>
          <w:sz w:val="26"/>
          <w:szCs w:val="26"/>
        </w:rPr>
        <w:br/>
        <w:t>Structured team discussions conducted during the early planning phase and at the start of major increments to identify potential technical, process, and resource risks.</w:t>
      </w:r>
    </w:p>
    <w:p w14:paraId="729F6252" w14:textId="77777777" w:rsidR="00514B81"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Risk Register</w:t>
      </w:r>
      <w:r w:rsidRPr="00514B81">
        <w:rPr>
          <w:rFonts w:asciiTheme="majorHAnsi" w:hAnsiTheme="majorHAnsi" w:cstheme="majorHAnsi"/>
          <w:sz w:val="26"/>
          <w:szCs w:val="26"/>
        </w:rPr>
        <w:br/>
        <w:t>A centralized risk register maintained using project management tools (e.g., Jira), capturing Risk ID, description, category, probability, impact, mitigation strategy, owner, and current status.</w:t>
      </w:r>
    </w:p>
    <w:p w14:paraId="678BD8C0" w14:textId="77777777" w:rsidR="00514B81"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Probability–Impact Matrix</w:t>
      </w:r>
      <w:r w:rsidRPr="00514B81">
        <w:rPr>
          <w:rFonts w:asciiTheme="majorHAnsi" w:hAnsiTheme="majorHAnsi" w:cstheme="majorHAnsi"/>
          <w:sz w:val="26"/>
          <w:szCs w:val="26"/>
        </w:rPr>
        <w:br/>
        <w:t>A qualitative matrix (Low / Medium / High) used to prioritize risks and determine appropriate response strategies during periodic risk reviews.</w:t>
      </w:r>
    </w:p>
    <w:p w14:paraId="7B072C6A" w14:textId="77777777" w:rsidR="00514B81"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Progress and Burndown Tracking</w:t>
      </w:r>
      <w:r w:rsidRPr="00514B81">
        <w:rPr>
          <w:rFonts w:asciiTheme="majorHAnsi" w:hAnsiTheme="majorHAnsi" w:cstheme="majorHAnsi"/>
          <w:sz w:val="26"/>
          <w:szCs w:val="26"/>
        </w:rPr>
        <w:br/>
        <w:t>Monitoring task progress and completion trends to identify early indicators of schedule or resource risks.</w:t>
      </w:r>
    </w:p>
    <w:p w14:paraId="5D3FE993" w14:textId="77777777" w:rsidR="00514B81"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Early Technical Prototyping</w:t>
      </w:r>
      <w:r w:rsidRPr="00514B81">
        <w:rPr>
          <w:rFonts w:asciiTheme="majorHAnsi" w:hAnsiTheme="majorHAnsi" w:cstheme="majorHAnsi"/>
          <w:sz w:val="26"/>
          <w:szCs w:val="26"/>
        </w:rPr>
        <w:br/>
        <w:t>Prototyping of critical components such as realtime presence synchronization and spatial audio/video communication to validate design assumptions and reduce integration uncertainty.</w:t>
      </w:r>
    </w:p>
    <w:p w14:paraId="162E17A3" w14:textId="5A729554" w:rsidR="00BA0D57" w:rsidRPr="00514B81" w:rsidRDefault="00514B81" w:rsidP="00514B81">
      <w:pPr>
        <w:numPr>
          <w:ilvl w:val="0"/>
          <w:numId w:val="35"/>
        </w:numPr>
        <w:spacing w:before="120" w:after="200" w:line="360" w:lineRule="auto"/>
        <w:rPr>
          <w:rFonts w:asciiTheme="majorHAnsi" w:hAnsiTheme="majorHAnsi" w:cstheme="majorHAnsi"/>
          <w:sz w:val="26"/>
          <w:szCs w:val="26"/>
        </w:rPr>
      </w:pPr>
      <w:r w:rsidRPr="00514B81">
        <w:rPr>
          <w:rFonts w:asciiTheme="majorHAnsi" w:hAnsiTheme="majorHAnsi" w:cstheme="majorHAnsi"/>
          <w:b/>
          <w:bCs/>
          <w:sz w:val="26"/>
          <w:szCs w:val="26"/>
        </w:rPr>
        <w:t>Retrospectives and Review Sessions</w:t>
      </w:r>
      <w:r w:rsidRPr="00514B81">
        <w:rPr>
          <w:rFonts w:asciiTheme="majorHAnsi" w:hAnsiTheme="majorHAnsi" w:cstheme="majorHAnsi"/>
          <w:sz w:val="26"/>
          <w:szCs w:val="26"/>
        </w:rPr>
        <w:br/>
        <w:t>Regular post-iteration reviews to evaluate realized risks, identify new risks, and refine mitigation strategies based on lessons learned.</w:t>
      </w:r>
    </w:p>
    <w:p w14:paraId="162E17A5" w14:textId="53E4D88F" w:rsidR="00BA0D57" w:rsidRPr="006652F2" w:rsidRDefault="006A21FA" w:rsidP="26587505">
      <w:pPr>
        <w:pStyle w:val="Heading2"/>
        <w:spacing w:line="360" w:lineRule="auto"/>
        <w:jc w:val="both"/>
        <w:rPr>
          <w:rFonts w:asciiTheme="majorHAnsi" w:hAnsiTheme="majorHAnsi" w:cstheme="majorBidi"/>
          <w:caps/>
          <w:smallCaps w:val="0"/>
          <w:sz w:val="26"/>
          <w:szCs w:val="26"/>
        </w:rPr>
      </w:pPr>
      <w:bookmarkStart w:id="62" w:name="_Toc192501093"/>
      <w:bookmarkStart w:id="63" w:name="_Toc1066318019"/>
      <w:r w:rsidRPr="10A28C1F">
        <w:rPr>
          <w:rFonts w:asciiTheme="majorHAnsi" w:hAnsiTheme="majorHAnsi" w:cstheme="majorBidi"/>
          <w:smallCaps w:val="0"/>
          <w:noProof/>
          <w:sz w:val="26"/>
          <w:szCs w:val="26"/>
        </w:rPr>
        <w:t>4. RISK ITEM TO BE MANAGED</w:t>
      </w:r>
      <w:bookmarkEnd w:id="62"/>
      <w:bookmarkEnd w:id="63"/>
    </w:p>
    <w:tbl>
      <w:tblPr>
        <w:tblStyle w:val="LightGrid-Accent1"/>
        <w:tblW w:w="6125" w:type="pct"/>
        <w:tblInd w:w="-459" w:type="dxa"/>
        <w:tblLayout w:type="fixed"/>
        <w:tblLook w:val="04A0" w:firstRow="1" w:lastRow="0" w:firstColumn="1" w:lastColumn="0" w:noHBand="0" w:noVBand="1"/>
      </w:tblPr>
      <w:tblGrid>
        <w:gridCol w:w="719"/>
        <w:gridCol w:w="1714"/>
        <w:gridCol w:w="1701"/>
        <w:gridCol w:w="1366"/>
        <w:gridCol w:w="1474"/>
        <w:gridCol w:w="1099"/>
        <w:gridCol w:w="1591"/>
        <w:gridCol w:w="1368"/>
      </w:tblGrid>
      <w:tr w:rsidR="00857059" w:rsidRPr="00D52094" w14:paraId="26384F75" w14:textId="77777777" w:rsidTr="00857059">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326" w:type="pct"/>
            <w:vAlign w:val="center"/>
          </w:tcPr>
          <w:p w14:paraId="420A7591" w14:textId="4549E0D9" w:rsidR="003626A5" w:rsidRPr="006652F2" w:rsidRDefault="003626A5" w:rsidP="004672F1">
            <w:pPr>
              <w:spacing w:line="360" w:lineRule="auto"/>
              <w:ind w:right="-157"/>
              <w:jc w:val="center"/>
              <w:rPr>
                <w:rFonts w:asciiTheme="majorHAnsi" w:hAnsiTheme="majorHAnsi" w:cstheme="majorHAnsi"/>
                <w:sz w:val="26"/>
                <w:szCs w:val="26"/>
              </w:rPr>
            </w:pPr>
            <w:r w:rsidRPr="006652F2">
              <w:rPr>
                <w:rFonts w:asciiTheme="majorHAnsi" w:hAnsiTheme="majorHAnsi" w:cstheme="majorHAnsi"/>
                <w:sz w:val="26"/>
                <w:szCs w:val="26"/>
              </w:rPr>
              <w:t>Risk ID</w:t>
            </w:r>
          </w:p>
        </w:tc>
        <w:tc>
          <w:tcPr>
            <w:tcW w:w="777" w:type="pct"/>
            <w:vAlign w:val="center"/>
          </w:tcPr>
          <w:p w14:paraId="264D1358" w14:textId="64106DDC"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Description</w:t>
            </w:r>
          </w:p>
        </w:tc>
        <w:tc>
          <w:tcPr>
            <w:tcW w:w="771" w:type="pct"/>
            <w:vAlign w:val="center"/>
          </w:tcPr>
          <w:p w14:paraId="75EBDE5F" w14:textId="67C73833"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Source</w:t>
            </w:r>
          </w:p>
        </w:tc>
        <w:tc>
          <w:tcPr>
            <w:tcW w:w="619" w:type="pct"/>
            <w:vAlign w:val="center"/>
          </w:tcPr>
          <w:p w14:paraId="74BEE6AF" w14:textId="17235DBF"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Category</w:t>
            </w:r>
          </w:p>
        </w:tc>
        <w:tc>
          <w:tcPr>
            <w:tcW w:w="668" w:type="pct"/>
            <w:vAlign w:val="center"/>
          </w:tcPr>
          <w:p w14:paraId="5AA4B14C" w14:textId="07EAE013"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Probability</w:t>
            </w:r>
          </w:p>
        </w:tc>
        <w:tc>
          <w:tcPr>
            <w:tcW w:w="498" w:type="pct"/>
            <w:vAlign w:val="center"/>
          </w:tcPr>
          <w:p w14:paraId="7B3295D6" w14:textId="733C9D60"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Impact</w:t>
            </w:r>
          </w:p>
        </w:tc>
        <w:tc>
          <w:tcPr>
            <w:tcW w:w="721" w:type="pct"/>
            <w:vAlign w:val="center"/>
          </w:tcPr>
          <w:p w14:paraId="5EAB1BCA" w14:textId="7F2BF2A0"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Mitigation Strategy</w:t>
            </w:r>
          </w:p>
        </w:tc>
        <w:tc>
          <w:tcPr>
            <w:tcW w:w="620" w:type="pct"/>
            <w:vAlign w:val="center"/>
          </w:tcPr>
          <w:p w14:paraId="655607B2" w14:textId="6CE7E2EF" w:rsidR="003626A5" w:rsidRPr="006652F2" w:rsidRDefault="003626A5" w:rsidP="004672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Owner</w:t>
            </w:r>
          </w:p>
        </w:tc>
      </w:tr>
      <w:tr w:rsidR="00857059" w:rsidRPr="00D52094" w14:paraId="13839DB2" w14:textId="77777777" w:rsidTr="00857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594CEFA7" w14:textId="6BF455B4" w:rsidR="003626A5" w:rsidRPr="006652F2" w:rsidRDefault="00D26943"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lastRenderedPageBreak/>
              <w:t>R01</w:t>
            </w:r>
          </w:p>
        </w:tc>
        <w:tc>
          <w:tcPr>
            <w:tcW w:w="777" w:type="pct"/>
            <w:vAlign w:val="center"/>
          </w:tcPr>
          <w:p w14:paraId="7792C3B0" w14:textId="57E8BDA6" w:rsidR="003626A5" w:rsidRPr="006652F2" w:rsidRDefault="00857059"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857059">
              <w:rPr>
                <w:rFonts w:asciiTheme="majorHAnsi" w:hAnsiTheme="majorHAnsi" w:cstheme="majorHAnsi"/>
                <w:sz w:val="26"/>
                <w:szCs w:val="26"/>
              </w:rPr>
              <w:t>Realtime synchronization instability (presence, movement lag)</w:t>
            </w:r>
          </w:p>
        </w:tc>
        <w:tc>
          <w:tcPr>
            <w:tcW w:w="771" w:type="pct"/>
            <w:vAlign w:val="center"/>
          </w:tcPr>
          <w:p w14:paraId="546A37F7" w14:textId="6F7082F9" w:rsidR="003626A5" w:rsidRPr="006652F2" w:rsidRDefault="00857059"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857059">
              <w:rPr>
                <w:rFonts w:asciiTheme="majorHAnsi" w:hAnsiTheme="majorHAnsi" w:cstheme="majorHAnsi"/>
                <w:sz w:val="26"/>
                <w:szCs w:val="26"/>
              </w:rPr>
              <w:t>Integration &amp; Test</w:t>
            </w:r>
          </w:p>
        </w:tc>
        <w:tc>
          <w:tcPr>
            <w:tcW w:w="619" w:type="pct"/>
            <w:vAlign w:val="center"/>
          </w:tcPr>
          <w:p w14:paraId="09F1D07B" w14:textId="30D6B911" w:rsidR="003626A5" w:rsidRPr="006652F2" w:rsidRDefault="009D5BA8" w:rsidP="004672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6"/>
                <w:szCs w:val="26"/>
              </w:rPr>
            </w:pPr>
            <w:r w:rsidRPr="006652F2">
              <w:rPr>
                <w:rFonts w:asciiTheme="majorHAnsi" w:hAnsiTheme="majorHAnsi" w:cstheme="majorHAnsi"/>
                <w:color w:val="000000"/>
                <w:sz w:val="26"/>
                <w:szCs w:val="26"/>
              </w:rPr>
              <w:t>Technical</w:t>
            </w:r>
          </w:p>
        </w:tc>
        <w:tc>
          <w:tcPr>
            <w:tcW w:w="668" w:type="pct"/>
            <w:vAlign w:val="center"/>
          </w:tcPr>
          <w:p w14:paraId="1CD7B8AE" w14:textId="4761A17B" w:rsidR="003626A5" w:rsidRPr="006652F2" w:rsidRDefault="009D5BA8"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498" w:type="pct"/>
            <w:vAlign w:val="center"/>
          </w:tcPr>
          <w:p w14:paraId="1AD4B551" w14:textId="28E36061" w:rsidR="003626A5" w:rsidRPr="006652F2" w:rsidRDefault="009D5BA8"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6D3CB08D" w14:textId="45E1A183" w:rsidR="003626A5" w:rsidRPr="006652F2" w:rsidRDefault="00857059"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6"/>
                <w:szCs w:val="26"/>
              </w:rPr>
            </w:pPr>
            <w:r w:rsidRPr="00857059">
              <w:rPr>
                <w:rFonts w:asciiTheme="majorHAnsi" w:hAnsiTheme="majorHAnsi" w:cstheme="majorHAnsi"/>
                <w:color w:val="000000"/>
                <w:sz w:val="26"/>
                <w:szCs w:val="26"/>
              </w:rPr>
              <w:t>Early prototyping of realtime services; load testing; optimize message frequency and state updates</w:t>
            </w:r>
          </w:p>
        </w:tc>
        <w:tc>
          <w:tcPr>
            <w:tcW w:w="620" w:type="pct"/>
            <w:vAlign w:val="center"/>
          </w:tcPr>
          <w:p w14:paraId="4C4E000B" w14:textId="01F1BDD2" w:rsidR="003626A5" w:rsidRPr="00857059" w:rsidRDefault="00857059"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BE</w:t>
            </w:r>
          </w:p>
        </w:tc>
      </w:tr>
      <w:tr w:rsidR="00857059" w:rsidRPr="00D52094" w14:paraId="749A4232" w14:textId="77777777" w:rsidTr="00857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3B457594" w14:textId="11FC2A05"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R02</w:t>
            </w:r>
          </w:p>
        </w:tc>
        <w:tc>
          <w:tcPr>
            <w:tcW w:w="777" w:type="pct"/>
            <w:vAlign w:val="center"/>
          </w:tcPr>
          <w:p w14:paraId="72BC8647" w14:textId="023AD12F" w:rsidR="003626A5" w:rsidRPr="006652F2" w:rsidRDefault="00857059"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857059">
              <w:rPr>
                <w:rFonts w:asciiTheme="majorHAnsi" w:hAnsiTheme="majorHAnsi" w:cstheme="majorHAnsi"/>
                <w:sz w:val="26"/>
                <w:szCs w:val="26"/>
              </w:rPr>
              <w:t>Unclear or evolving requirements for spatial interaction and workspace behavior</w:t>
            </w:r>
          </w:p>
        </w:tc>
        <w:tc>
          <w:tcPr>
            <w:tcW w:w="771" w:type="pct"/>
            <w:vAlign w:val="center"/>
          </w:tcPr>
          <w:p w14:paraId="457857FD" w14:textId="24B4BC7A" w:rsidR="003626A5" w:rsidRPr="006652F2" w:rsidRDefault="009D5BA8"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000000"/>
                <w:sz w:val="26"/>
                <w:szCs w:val="26"/>
              </w:rPr>
            </w:pPr>
            <w:r w:rsidRPr="006652F2">
              <w:rPr>
                <w:rFonts w:asciiTheme="majorHAnsi" w:hAnsiTheme="majorHAnsi" w:cstheme="majorHAnsi"/>
                <w:color w:val="000000"/>
                <w:sz w:val="26"/>
                <w:szCs w:val="26"/>
              </w:rPr>
              <w:t>Requirement</w:t>
            </w:r>
          </w:p>
        </w:tc>
        <w:tc>
          <w:tcPr>
            <w:tcW w:w="619" w:type="pct"/>
            <w:vAlign w:val="center"/>
          </w:tcPr>
          <w:p w14:paraId="34D46B0A" w14:textId="14482470" w:rsidR="003626A5" w:rsidRPr="006652F2" w:rsidRDefault="009D5BA8"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color w:val="000000"/>
                <w:sz w:val="26"/>
                <w:szCs w:val="26"/>
              </w:rPr>
              <w:t>Technical</w:t>
            </w:r>
          </w:p>
        </w:tc>
        <w:tc>
          <w:tcPr>
            <w:tcW w:w="668" w:type="pct"/>
            <w:vAlign w:val="center"/>
          </w:tcPr>
          <w:p w14:paraId="541B2836" w14:textId="1A5F0EFE" w:rsidR="003626A5" w:rsidRPr="006652F2" w:rsidRDefault="009D5BA8"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Medium</w:t>
            </w:r>
          </w:p>
        </w:tc>
        <w:tc>
          <w:tcPr>
            <w:tcW w:w="498" w:type="pct"/>
            <w:vAlign w:val="center"/>
          </w:tcPr>
          <w:p w14:paraId="30E287B2" w14:textId="33BD0138" w:rsidR="003626A5" w:rsidRPr="006652F2" w:rsidRDefault="009D5BA8"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7D7C769A" w14:textId="0CA8AC14" w:rsidR="003626A5" w:rsidRPr="006652F2" w:rsidRDefault="00950694"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Iterative requirement validation through reviews; controlled SRS updates with stakeholder feedback</w:t>
            </w:r>
          </w:p>
        </w:tc>
        <w:tc>
          <w:tcPr>
            <w:tcW w:w="620" w:type="pct"/>
            <w:vAlign w:val="center"/>
          </w:tcPr>
          <w:p w14:paraId="2ADEE1F7" w14:textId="4E277925" w:rsidR="003626A5" w:rsidRPr="00950694" w:rsidRDefault="00950694" w:rsidP="004672F1">
            <w:pPr>
              <w:spacing w:before="120" w:after="120" w:line="360" w:lineRule="auto"/>
              <w:ind w:right="-111"/>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PM</w:t>
            </w:r>
          </w:p>
        </w:tc>
      </w:tr>
      <w:tr w:rsidR="00857059" w:rsidRPr="00D52094" w14:paraId="4CEAC477" w14:textId="77777777" w:rsidTr="00857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5CEA646F" w14:textId="55B74D22"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R03</w:t>
            </w:r>
          </w:p>
        </w:tc>
        <w:tc>
          <w:tcPr>
            <w:tcW w:w="77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50694" w:rsidRPr="00950694" w14:paraId="3080D500" w14:textId="77777777">
              <w:trPr>
                <w:tblCellSpacing w:w="15" w:type="dxa"/>
              </w:trPr>
              <w:tc>
                <w:tcPr>
                  <w:tcW w:w="36" w:type="dxa"/>
                  <w:vAlign w:val="center"/>
                  <w:hideMark/>
                </w:tcPr>
                <w:p w14:paraId="3EB13D13" w14:textId="77777777" w:rsidR="00950694" w:rsidRPr="00950694" w:rsidRDefault="00950694" w:rsidP="00950694">
                  <w:pPr>
                    <w:spacing w:before="120" w:after="120" w:line="360" w:lineRule="auto"/>
                    <w:rPr>
                      <w:rFonts w:asciiTheme="majorHAnsi" w:hAnsiTheme="majorHAnsi" w:cstheme="majorHAnsi"/>
                      <w:sz w:val="26"/>
                      <w:szCs w:val="26"/>
                    </w:rPr>
                  </w:pPr>
                </w:p>
              </w:tc>
            </w:tr>
          </w:tbl>
          <w:p w14:paraId="59782555" w14:textId="77777777" w:rsidR="00950694" w:rsidRPr="00950694" w:rsidRDefault="00950694" w:rsidP="00950694">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6"/>
            </w:tblGrid>
            <w:tr w:rsidR="00950694" w:rsidRPr="00950694" w14:paraId="5123C410" w14:textId="77777777">
              <w:trPr>
                <w:tblCellSpacing w:w="15" w:type="dxa"/>
              </w:trPr>
              <w:tc>
                <w:tcPr>
                  <w:tcW w:w="5596" w:type="dxa"/>
                  <w:vAlign w:val="center"/>
                  <w:hideMark/>
                </w:tcPr>
                <w:p w14:paraId="4BFC6344" w14:textId="77777777" w:rsidR="00950694" w:rsidRDefault="00950694" w:rsidP="00950694">
                  <w:pPr>
                    <w:spacing w:before="120" w:after="120" w:line="360" w:lineRule="auto"/>
                    <w:rPr>
                      <w:rFonts w:asciiTheme="majorHAnsi" w:hAnsiTheme="majorHAnsi" w:cstheme="majorHAnsi"/>
                      <w:sz w:val="26"/>
                      <w:szCs w:val="26"/>
                      <w:lang w:val="en-US"/>
                    </w:rPr>
                  </w:pPr>
                  <w:r w:rsidRPr="00950694">
                    <w:rPr>
                      <w:rFonts w:asciiTheme="majorHAnsi" w:hAnsiTheme="majorHAnsi" w:cstheme="majorHAnsi"/>
                      <w:sz w:val="26"/>
                      <w:szCs w:val="26"/>
                    </w:rPr>
                    <w:t>Audio/Video</w:t>
                  </w:r>
                </w:p>
                <w:p w14:paraId="39260434" w14:textId="77777777" w:rsidR="00950694" w:rsidRDefault="00950694" w:rsidP="00950694">
                  <w:pPr>
                    <w:spacing w:before="120" w:after="120" w:line="360" w:lineRule="auto"/>
                    <w:rPr>
                      <w:rFonts w:asciiTheme="majorHAnsi" w:hAnsiTheme="majorHAnsi" w:cstheme="majorHAnsi"/>
                      <w:sz w:val="26"/>
                      <w:szCs w:val="26"/>
                      <w:lang w:val="en-US"/>
                    </w:rPr>
                  </w:pPr>
                  <w:r w:rsidRPr="00950694">
                    <w:rPr>
                      <w:rFonts w:asciiTheme="majorHAnsi" w:hAnsiTheme="majorHAnsi" w:cstheme="majorHAnsi"/>
                      <w:sz w:val="26"/>
                      <w:szCs w:val="26"/>
                    </w:rPr>
                    <w:t xml:space="preserve"> connection </w:t>
                  </w:r>
                </w:p>
                <w:p w14:paraId="6CED59B1" w14:textId="77777777" w:rsidR="00950694" w:rsidRDefault="00950694" w:rsidP="00950694">
                  <w:pPr>
                    <w:spacing w:before="120" w:after="120" w:line="360" w:lineRule="auto"/>
                    <w:rPr>
                      <w:rFonts w:asciiTheme="majorHAnsi" w:hAnsiTheme="majorHAnsi" w:cstheme="majorHAnsi"/>
                      <w:sz w:val="26"/>
                      <w:szCs w:val="26"/>
                      <w:lang w:val="en-US"/>
                    </w:rPr>
                  </w:pPr>
                  <w:r w:rsidRPr="00950694">
                    <w:rPr>
                      <w:rFonts w:asciiTheme="majorHAnsi" w:hAnsiTheme="majorHAnsi" w:cstheme="majorHAnsi"/>
                      <w:sz w:val="26"/>
                      <w:szCs w:val="26"/>
                    </w:rPr>
                    <w:t xml:space="preserve">instability or </w:t>
                  </w:r>
                </w:p>
                <w:p w14:paraId="713D20E4" w14:textId="0F6204B6" w:rsidR="00950694" w:rsidRPr="00950694" w:rsidRDefault="00950694" w:rsidP="00950694">
                  <w:pPr>
                    <w:spacing w:before="120" w:after="120" w:line="360" w:lineRule="auto"/>
                    <w:rPr>
                      <w:rFonts w:asciiTheme="majorHAnsi" w:hAnsiTheme="majorHAnsi" w:cstheme="majorHAnsi"/>
                      <w:sz w:val="26"/>
                      <w:szCs w:val="26"/>
                      <w:lang w:val="en-US"/>
                    </w:rPr>
                  </w:pPr>
                  <w:r w:rsidRPr="00950694">
                    <w:rPr>
                      <w:rFonts w:asciiTheme="majorHAnsi" w:hAnsiTheme="majorHAnsi" w:cstheme="majorHAnsi"/>
                      <w:sz w:val="26"/>
                      <w:szCs w:val="26"/>
                    </w:rPr>
                    <w:t>quality degradation</w:t>
                  </w:r>
                </w:p>
              </w:tc>
            </w:tr>
          </w:tbl>
          <w:p w14:paraId="271BE24C" w14:textId="15CAC029" w:rsidR="003626A5" w:rsidRPr="00950694" w:rsidRDefault="003626A5"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p>
        </w:tc>
        <w:tc>
          <w:tcPr>
            <w:tcW w:w="771" w:type="pct"/>
            <w:vAlign w:val="center"/>
          </w:tcPr>
          <w:p w14:paraId="73C54DA1" w14:textId="3E41B604" w:rsidR="003626A5" w:rsidRPr="006652F2" w:rsidRDefault="00950694"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Engineering Specialties</w:t>
            </w:r>
          </w:p>
        </w:tc>
        <w:tc>
          <w:tcPr>
            <w:tcW w:w="619" w:type="pct"/>
            <w:vAlign w:val="center"/>
          </w:tcPr>
          <w:p w14:paraId="73401963" w14:textId="09DB9E4B" w:rsidR="003626A5" w:rsidRPr="006652F2" w:rsidRDefault="00D221A3"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color w:val="000000"/>
                <w:sz w:val="26"/>
                <w:szCs w:val="26"/>
              </w:rPr>
              <w:t>Technical</w:t>
            </w:r>
          </w:p>
        </w:tc>
        <w:tc>
          <w:tcPr>
            <w:tcW w:w="668" w:type="pct"/>
            <w:vAlign w:val="center"/>
          </w:tcPr>
          <w:p w14:paraId="7D1AED90" w14:textId="2CCCDA5A" w:rsidR="003626A5" w:rsidRPr="006652F2" w:rsidRDefault="00D221A3"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498" w:type="pct"/>
            <w:vAlign w:val="center"/>
          </w:tcPr>
          <w:p w14:paraId="0D189E3C" w14:textId="31213268" w:rsidR="003626A5" w:rsidRPr="006652F2" w:rsidRDefault="00D221A3"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047B0D16" w14:textId="23EBEA49" w:rsidR="003626A5" w:rsidRPr="006652F2" w:rsidRDefault="00950694"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 xml:space="preserve">Early WebRTC prototyping; fallback connection strategies; continuous media </w:t>
            </w:r>
            <w:r w:rsidRPr="00950694">
              <w:rPr>
                <w:rFonts w:asciiTheme="majorHAnsi" w:hAnsiTheme="majorHAnsi" w:cstheme="majorHAnsi"/>
                <w:sz w:val="26"/>
                <w:szCs w:val="26"/>
              </w:rPr>
              <w:lastRenderedPageBreak/>
              <w:t>performance testing</w:t>
            </w:r>
          </w:p>
        </w:tc>
        <w:tc>
          <w:tcPr>
            <w:tcW w:w="620" w:type="pct"/>
            <w:vAlign w:val="center"/>
          </w:tcPr>
          <w:p w14:paraId="7FB1BBB0" w14:textId="2FF7C067" w:rsidR="003626A5" w:rsidRPr="00950694" w:rsidRDefault="00950694"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lastRenderedPageBreak/>
              <w:t>AV</w:t>
            </w:r>
          </w:p>
        </w:tc>
      </w:tr>
      <w:tr w:rsidR="00857059" w:rsidRPr="00D52094" w14:paraId="222F99AA" w14:textId="77777777" w:rsidTr="00857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657FEE88" w14:textId="5EB2B855"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R04</w:t>
            </w:r>
          </w:p>
        </w:tc>
        <w:tc>
          <w:tcPr>
            <w:tcW w:w="777" w:type="pct"/>
            <w:vAlign w:val="center"/>
          </w:tcPr>
          <w:p w14:paraId="77EEC76C" w14:textId="37D877C6" w:rsidR="003626A5" w:rsidRPr="006652F2" w:rsidRDefault="00950694"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Latency issues affecting proximity-based audio/video experience</w:t>
            </w:r>
          </w:p>
        </w:tc>
        <w:tc>
          <w:tcPr>
            <w:tcW w:w="771" w:type="pct"/>
            <w:vAlign w:val="center"/>
          </w:tcPr>
          <w:p w14:paraId="1E656948" w14:textId="33EE71B6" w:rsidR="003626A5" w:rsidRPr="006652F2" w:rsidRDefault="00950694"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Design</w:t>
            </w:r>
          </w:p>
        </w:tc>
        <w:tc>
          <w:tcPr>
            <w:tcW w:w="619" w:type="pct"/>
            <w:vAlign w:val="center"/>
          </w:tcPr>
          <w:p w14:paraId="3384AA20" w14:textId="21569FF2" w:rsidR="003626A5" w:rsidRPr="006652F2" w:rsidRDefault="00D83607"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Technical</w:t>
            </w:r>
          </w:p>
        </w:tc>
        <w:tc>
          <w:tcPr>
            <w:tcW w:w="668" w:type="pct"/>
            <w:vAlign w:val="center"/>
          </w:tcPr>
          <w:p w14:paraId="037F6598" w14:textId="2CECCDCA" w:rsidR="003626A5" w:rsidRPr="00950694" w:rsidRDefault="00950694"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Medium</w:t>
            </w:r>
          </w:p>
        </w:tc>
        <w:tc>
          <w:tcPr>
            <w:tcW w:w="498" w:type="pct"/>
            <w:vAlign w:val="center"/>
          </w:tcPr>
          <w:p w14:paraId="49693523" w14:textId="1D08C813" w:rsidR="003626A5" w:rsidRPr="006652F2" w:rsidRDefault="00D83607"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64284D0A" w14:textId="7BD33202" w:rsidR="003626A5" w:rsidRPr="006652F2" w:rsidRDefault="00950694"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50694">
              <w:rPr>
                <w:rFonts w:asciiTheme="majorHAnsi" w:hAnsiTheme="majorHAnsi" w:cstheme="majorHAnsi"/>
                <w:sz w:val="26"/>
                <w:szCs w:val="26"/>
              </w:rPr>
              <w:t>Optimize signaling flow; introduce latency monitoring; tune proximity thresholds</w:t>
            </w:r>
          </w:p>
        </w:tc>
        <w:tc>
          <w:tcPr>
            <w:tcW w:w="620" w:type="pct"/>
            <w:vAlign w:val="center"/>
          </w:tcPr>
          <w:p w14:paraId="792063DA" w14:textId="40928215" w:rsidR="003626A5" w:rsidRPr="00950694" w:rsidRDefault="00950694"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proofErr w:type="gramStart"/>
            <w:r>
              <w:rPr>
                <w:rFonts w:asciiTheme="majorHAnsi" w:hAnsiTheme="majorHAnsi" w:cstheme="majorHAnsi"/>
                <w:sz w:val="26"/>
                <w:szCs w:val="26"/>
                <w:lang w:val="en-US"/>
              </w:rPr>
              <w:t>BE,AV</w:t>
            </w:r>
            <w:proofErr w:type="gramEnd"/>
          </w:p>
        </w:tc>
      </w:tr>
      <w:tr w:rsidR="00857059" w:rsidRPr="00D52094" w14:paraId="48A17F92" w14:textId="77777777" w:rsidTr="00857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1726CEC0" w14:textId="1F4F10F0"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R05</w:t>
            </w:r>
          </w:p>
        </w:tc>
        <w:tc>
          <w:tcPr>
            <w:tcW w:w="777" w:type="pct"/>
            <w:vAlign w:val="center"/>
          </w:tcPr>
          <w:p w14:paraId="46D653DF" w14:textId="47AF597F" w:rsidR="003626A5" w:rsidRPr="006652F2" w:rsidRDefault="00B25D38"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B25D38">
              <w:rPr>
                <w:rFonts w:asciiTheme="majorHAnsi" w:hAnsiTheme="majorHAnsi" w:cstheme="majorHAnsi"/>
                <w:sz w:val="26"/>
                <w:szCs w:val="26"/>
              </w:rPr>
              <w:t>Overlapping roles leading to team overload</w:t>
            </w:r>
          </w:p>
        </w:tc>
        <w:tc>
          <w:tcPr>
            <w:tcW w:w="771" w:type="pct"/>
            <w:vAlign w:val="center"/>
          </w:tcPr>
          <w:p w14:paraId="275C6DBA" w14:textId="49CDB8DD" w:rsidR="003626A5" w:rsidRPr="006652F2" w:rsidRDefault="001D19F7"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Resources</w:t>
            </w:r>
          </w:p>
        </w:tc>
        <w:tc>
          <w:tcPr>
            <w:tcW w:w="619" w:type="pct"/>
            <w:vAlign w:val="center"/>
          </w:tcPr>
          <w:p w14:paraId="1FEA38A3" w14:textId="71624BB0" w:rsidR="003626A5" w:rsidRPr="006652F2" w:rsidRDefault="001D19F7"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Resource</w:t>
            </w:r>
          </w:p>
        </w:tc>
        <w:tc>
          <w:tcPr>
            <w:tcW w:w="668" w:type="pct"/>
            <w:vAlign w:val="center"/>
          </w:tcPr>
          <w:p w14:paraId="778B844D" w14:textId="4142DFCB" w:rsidR="003626A5" w:rsidRPr="006652F2" w:rsidRDefault="001D19F7"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498" w:type="pct"/>
            <w:vAlign w:val="center"/>
          </w:tcPr>
          <w:p w14:paraId="3E5F7BED" w14:textId="566DD45B" w:rsidR="003626A5" w:rsidRPr="006652F2" w:rsidRDefault="001D19F7"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Medium</w:t>
            </w:r>
          </w:p>
        </w:tc>
        <w:tc>
          <w:tcPr>
            <w:tcW w:w="721" w:type="pct"/>
            <w:vAlign w:val="center"/>
          </w:tcPr>
          <w:p w14:paraId="702219F9" w14:textId="53AE3CF2" w:rsidR="003626A5" w:rsidRPr="006652F2" w:rsidRDefault="00B25D38"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B25D38">
              <w:rPr>
                <w:rFonts w:asciiTheme="majorHAnsi" w:hAnsiTheme="majorHAnsi" w:cstheme="majorHAnsi"/>
                <w:sz w:val="26"/>
                <w:szCs w:val="26"/>
              </w:rPr>
              <w:t>Reprioritize tasks; redistribute workload during weekly reviews; enforce clear ownership</w:t>
            </w:r>
          </w:p>
        </w:tc>
        <w:tc>
          <w:tcPr>
            <w:tcW w:w="620" w:type="pct"/>
            <w:vAlign w:val="center"/>
          </w:tcPr>
          <w:p w14:paraId="674B4E5B" w14:textId="31A39BEC" w:rsidR="003626A5" w:rsidRPr="00B25D38" w:rsidRDefault="00B25D38"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PM</w:t>
            </w:r>
          </w:p>
        </w:tc>
      </w:tr>
      <w:tr w:rsidR="00857059" w:rsidRPr="00D52094" w14:paraId="7B7A202F" w14:textId="77777777" w:rsidTr="00857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76A7D0D6" w14:textId="4195F9E5"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R06</w:t>
            </w:r>
          </w:p>
        </w:tc>
        <w:tc>
          <w:tcPr>
            <w:tcW w:w="777" w:type="pct"/>
            <w:vAlign w:val="center"/>
          </w:tcPr>
          <w:p w14:paraId="1F03A8EA" w14:textId="577B0635" w:rsidR="003626A5" w:rsidRPr="006652F2" w:rsidRDefault="00B25D38"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B25D38">
              <w:rPr>
                <w:rFonts w:asciiTheme="majorHAnsi" w:hAnsiTheme="majorHAnsi" w:cstheme="majorHAnsi"/>
                <w:sz w:val="26"/>
                <w:szCs w:val="26"/>
              </w:rPr>
              <w:t>Schedule slippage due to underestimated realtime and media complexity</w:t>
            </w:r>
          </w:p>
        </w:tc>
        <w:tc>
          <w:tcPr>
            <w:tcW w:w="771" w:type="pct"/>
            <w:vAlign w:val="center"/>
          </w:tcPr>
          <w:p w14:paraId="6A73E68E" w14:textId="5105F614" w:rsidR="003626A5" w:rsidRPr="006652F2" w:rsidRDefault="00612E39"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Management Process</w:t>
            </w:r>
          </w:p>
        </w:tc>
        <w:tc>
          <w:tcPr>
            <w:tcW w:w="619" w:type="pct"/>
            <w:vAlign w:val="center"/>
          </w:tcPr>
          <w:p w14:paraId="7B60D5B6" w14:textId="27F81054" w:rsidR="003626A5" w:rsidRPr="006652F2" w:rsidRDefault="00612E39"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Process</w:t>
            </w:r>
          </w:p>
        </w:tc>
        <w:tc>
          <w:tcPr>
            <w:tcW w:w="668" w:type="pct"/>
            <w:vAlign w:val="center"/>
          </w:tcPr>
          <w:p w14:paraId="4CF3982F" w14:textId="6B9F6BC1" w:rsidR="003626A5" w:rsidRPr="006652F2" w:rsidRDefault="00612E39"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498" w:type="pct"/>
            <w:vAlign w:val="center"/>
          </w:tcPr>
          <w:p w14:paraId="382220A9" w14:textId="5C49AD42" w:rsidR="003626A5" w:rsidRPr="006652F2" w:rsidRDefault="00612E39"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104BC837" w14:textId="575C63D3" w:rsidR="003626A5" w:rsidRPr="006652F2" w:rsidRDefault="00B25D38"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B25D38">
              <w:rPr>
                <w:rFonts w:asciiTheme="majorHAnsi" w:hAnsiTheme="majorHAnsi" w:cstheme="majorHAnsi"/>
                <w:sz w:val="26"/>
                <w:szCs w:val="26"/>
              </w:rPr>
              <w:t>Add schedule buffer; freeze scope per increment; reprioritize non-critical features</w:t>
            </w:r>
          </w:p>
        </w:tc>
        <w:tc>
          <w:tcPr>
            <w:tcW w:w="620" w:type="pct"/>
            <w:vAlign w:val="center"/>
          </w:tcPr>
          <w:p w14:paraId="464CB122" w14:textId="456E075F" w:rsidR="003626A5" w:rsidRPr="009450D5" w:rsidRDefault="009450D5"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PM</w:t>
            </w:r>
          </w:p>
        </w:tc>
      </w:tr>
      <w:tr w:rsidR="00857059" w:rsidRPr="00D52094" w14:paraId="1B8101B8" w14:textId="77777777" w:rsidTr="00857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5FFBE115" w14:textId="7F3A2359"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lastRenderedPageBreak/>
              <w:t>R07</w:t>
            </w:r>
          </w:p>
        </w:tc>
        <w:tc>
          <w:tcPr>
            <w:tcW w:w="77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450D5" w:rsidRPr="009450D5" w14:paraId="437C6E9B" w14:textId="77777777">
              <w:trPr>
                <w:tblCellSpacing w:w="15" w:type="dxa"/>
              </w:trPr>
              <w:tc>
                <w:tcPr>
                  <w:tcW w:w="36" w:type="dxa"/>
                  <w:vAlign w:val="center"/>
                  <w:hideMark/>
                </w:tcPr>
                <w:p w14:paraId="472DCF74" w14:textId="77777777" w:rsidR="009450D5" w:rsidRPr="009450D5" w:rsidRDefault="009450D5" w:rsidP="009450D5">
                  <w:pPr>
                    <w:spacing w:before="120" w:after="120" w:line="360" w:lineRule="auto"/>
                    <w:rPr>
                      <w:rFonts w:asciiTheme="majorHAnsi" w:hAnsiTheme="majorHAnsi" w:cstheme="majorHAnsi"/>
                      <w:sz w:val="26"/>
                      <w:szCs w:val="26"/>
                    </w:rPr>
                  </w:pPr>
                </w:p>
              </w:tc>
            </w:tr>
          </w:tbl>
          <w:p w14:paraId="17AC0581" w14:textId="77777777" w:rsidR="009450D5" w:rsidRPr="009450D5" w:rsidRDefault="009450D5" w:rsidP="009450D5">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5"/>
            </w:tblGrid>
            <w:tr w:rsidR="009450D5" w:rsidRPr="009450D5" w14:paraId="0AB2ED7E" w14:textId="77777777">
              <w:trPr>
                <w:tblCellSpacing w:w="15" w:type="dxa"/>
              </w:trPr>
              <w:tc>
                <w:tcPr>
                  <w:tcW w:w="5735" w:type="dxa"/>
                  <w:vAlign w:val="center"/>
                  <w:hideMark/>
                </w:tcPr>
                <w:p w14:paraId="779E90A0" w14:textId="77777777" w:rsidR="009450D5" w:rsidRDefault="009450D5" w:rsidP="009450D5">
                  <w:pPr>
                    <w:spacing w:before="120" w:after="120" w:line="360" w:lineRule="auto"/>
                    <w:rPr>
                      <w:rFonts w:asciiTheme="majorHAnsi" w:hAnsiTheme="majorHAnsi" w:cstheme="majorHAnsi"/>
                      <w:sz w:val="26"/>
                      <w:szCs w:val="26"/>
                      <w:lang w:val="en-US"/>
                    </w:rPr>
                  </w:pPr>
                  <w:r w:rsidRPr="009450D5">
                    <w:rPr>
                      <w:rFonts w:asciiTheme="majorHAnsi" w:hAnsiTheme="majorHAnsi" w:cstheme="majorHAnsi"/>
                      <w:sz w:val="26"/>
                      <w:szCs w:val="26"/>
                    </w:rPr>
                    <w:t xml:space="preserve">Limited </w:t>
                  </w:r>
                </w:p>
                <w:p w14:paraId="5E7F20C3" w14:textId="77777777" w:rsidR="009450D5" w:rsidRDefault="009450D5" w:rsidP="009450D5">
                  <w:pPr>
                    <w:spacing w:before="120" w:after="120" w:line="360" w:lineRule="auto"/>
                    <w:rPr>
                      <w:rFonts w:asciiTheme="majorHAnsi" w:hAnsiTheme="majorHAnsi" w:cstheme="majorHAnsi"/>
                      <w:sz w:val="26"/>
                      <w:szCs w:val="26"/>
                      <w:lang w:val="en-US"/>
                    </w:rPr>
                  </w:pPr>
                  <w:r w:rsidRPr="009450D5">
                    <w:rPr>
                      <w:rFonts w:asciiTheme="majorHAnsi" w:hAnsiTheme="majorHAnsi" w:cstheme="majorHAnsi"/>
                      <w:sz w:val="26"/>
                      <w:szCs w:val="26"/>
                    </w:rPr>
                    <w:t xml:space="preserve">experience </w:t>
                  </w:r>
                </w:p>
                <w:p w14:paraId="297F35DA" w14:textId="77777777" w:rsidR="009450D5" w:rsidRDefault="009450D5" w:rsidP="009450D5">
                  <w:pPr>
                    <w:spacing w:before="120" w:after="120" w:line="360" w:lineRule="auto"/>
                    <w:rPr>
                      <w:rFonts w:asciiTheme="majorHAnsi" w:hAnsiTheme="majorHAnsi" w:cstheme="majorHAnsi"/>
                      <w:sz w:val="26"/>
                      <w:szCs w:val="26"/>
                      <w:lang w:val="en-US"/>
                    </w:rPr>
                  </w:pPr>
                  <w:r w:rsidRPr="009450D5">
                    <w:rPr>
                      <w:rFonts w:asciiTheme="majorHAnsi" w:hAnsiTheme="majorHAnsi" w:cstheme="majorHAnsi"/>
                      <w:sz w:val="26"/>
                      <w:szCs w:val="26"/>
                    </w:rPr>
                    <w:t xml:space="preserve">with realtime </w:t>
                  </w:r>
                </w:p>
                <w:p w14:paraId="4420D26B" w14:textId="77777777" w:rsidR="009450D5" w:rsidRDefault="009450D5" w:rsidP="009450D5">
                  <w:pPr>
                    <w:spacing w:before="120" w:after="120" w:line="360" w:lineRule="auto"/>
                    <w:rPr>
                      <w:rFonts w:asciiTheme="majorHAnsi" w:hAnsiTheme="majorHAnsi" w:cstheme="majorHAnsi"/>
                      <w:sz w:val="26"/>
                      <w:szCs w:val="26"/>
                      <w:lang w:val="en-US"/>
                    </w:rPr>
                  </w:pPr>
                  <w:r w:rsidRPr="009450D5">
                    <w:rPr>
                      <w:rFonts w:asciiTheme="majorHAnsi" w:hAnsiTheme="majorHAnsi" w:cstheme="majorHAnsi"/>
                      <w:sz w:val="26"/>
                      <w:szCs w:val="26"/>
                    </w:rPr>
                    <w:t xml:space="preserve">or WebRTC </w:t>
                  </w:r>
                </w:p>
                <w:p w14:paraId="3D5BED7F" w14:textId="1041B747" w:rsidR="009450D5" w:rsidRPr="009450D5" w:rsidRDefault="009450D5" w:rsidP="009450D5">
                  <w:pPr>
                    <w:spacing w:before="120" w:after="120" w:line="360" w:lineRule="auto"/>
                    <w:rPr>
                      <w:rFonts w:asciiTheme="majorHAnsi" w:hAnsiTheme="majorHAnsi" w:cstheme="majorHAnsi"/>
                      <w:sz w:val="26"/>
                      <w:szCs w:val="26"/>
                    </w:rPr>
                  </w:pPr>
                  <w:r w:rsidRPr="009450D5">
                    <w:rPr>
                      <w:rFonts w:asciiTheme="majorHAnsi" w:hAnsiTheme="majorHAnsi" w:cstheme="majorHAnsi"/>
                      <w:sz w:val="26"/>
                      <w:szCs w:val="26"/>
                    </w:rPr>
                    <w:t>technologies</w:t>
                  </w:r>
                </w:p>
              </w:tc>
            </w:tr>
          </w:tbl>
          <w:p w14:paraId="5CF6D737" w14:textId="3E9A7957" w:rsidR="003626A5" w:rsidRPr="006652F2" w:rsidRDefault="003626A5"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p>
        </w:tc>
        <w:tc>
          <w:tcPr>
            <w:tcW w:w="771" w:type="pct"/>
            <w:vAlign w:val="center"/>
          </w:tcPr>
          <w:p w14:paraId="04AB4B1A" w14:textId="4F4C8FCA" w:rsidR="003626A5" w:rsidRPr="006652F2" w:rsidRDefault="00792A56"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Development System</w:t>
            </w:r>
          </w:p>
        </w:tc>
        <w:tc>
          <w:tcPr>
            <w:tcW w:w="619" w:type="pct"/>
            <w:vAlign w:val="center"/>
          </w:tcPr>
          <w:p w14:paraId="3A6CCA0F" w14:textId="2B510248" w:rsidR="003626A5" w:rsidRPr="006652F2" w:rsidRDefault="007F293F"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Technical</w:t>
            </w:r>
          </w:p>
        </w:tc>
        <w:tc>
          <w:tcPr>
            <w:tcW w:w="668" w:type="pct"/>
            <w:vAlign w:val="center"/>
          </w:tcPr>
          <w:p w14:paraId="7A908254" w14:textId="126D7530" w:rsidR="003626A5" w:rsidRPr="006652F2" w:rsidRDefault="007F293F"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 xml:space="preserve">Medium </w:t>
            </w:r>
          </w:p>
        </w:tc>
        <w:tc>
          <w:tcPr>
            <w:tcW w:w="498" w:type="pct"/>
            <w:vAlign w:val="center"/>
          </w:tcPr>
          <w:p w14:paraId="14E4CB67" w14:textId="4F534348" w:rsidR="003626A5" w:rsidRPr="006652F2" w:rsidRDefault="007F293F"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Medium</w:t>
            </w:r>
          </w:p>
        </w:tc>
        <w:tc>
          <w:tcPr>
            <w:tcW w:w="721" w:type="pct"/>
            <w:vAlign w:val="center"/>
          </w:tcPr>
          <w:p w14:paraId="285BDDB3" w14:textId="2DBFB432" w:rsidR="003626A5" w:rsidRPr="006652F2" w:rsidRDefault="009450D5"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Knowledge sharing sessions; pair programming; use stable libraries and reference implementations</w:t>
            </w:r>
          </w:p>
        </w:tc>
        <w:tc>
          <w:tcPr>
            <w:tcW w:w="620" w:type="pct"/>
            <w:vAlign w:val="center"/>
          </w:tcPr>
          <w:p w14:paraId="6754E71A" w14:textId="1B604A9C" w:rsidR="003626A5" w:rsidRPr="009450D5" w:rsidRDefault="009450D5"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proofErr w:type="gramStart"/>
            <w:r>
              <w:rPr>
                <w:rFonts w:asciiTheme="majorHAnsi" w:hAnsiTheme="majorHAnsi" w:cstheme="majorHAnsi"/>
                <w:sz w:val="26"/>
                <w:szCs w:val="26"/>
                <w:lang w:val="en-US"/>
              </w:rPr>
              <w:t>BE,AV</w:t>
            </w:r>
            <w:proofErr w:type="gramEnd"/>
          </w:p>
        </w:tc>
      </w:tr>
      <w:tr w:rsidR="00857059" w:rsidRPr="00D52094" w14:paraId="795795E7" w14:textId="77777777" w:rsidTr="00857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7A721514" w14:textId="057EA222"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R08</w:t>
            </w:r>
          </w:p>
        </w:tc>
        <w:tc>
          <w:tcPr>
            <w:tcW w:w="777" w:type="pct"/>
            <w:vAlign w:val="center"/>
          </w:tcPr>
          <w:p w14:paraId="059F93CF" w14:textId="44BE6FFD" w:rsidR="003626A5" w:rsidRPr="006652F2" w:rsidRDefault="009450D5"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Cost overruns for cloud or media infrastructure</w:t>
            </w:r>
          </w:p>
        </w:tc>
        <w:tc>
          <w:tcPr>
            <w:tcW w:w="771" w:type="pct"/>
            <w:vAlign w:val="center"/>
          </w:tcPr>
          <w:p w14:paraId="55F62345" w14:textId="0402FCD7" w:rsidR="003626A5" w:rsidRPr="006652F2" w:rsidRDefault="006A4CA6"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Resources</w:t>
            </w:r>
          </w:p>
        </w:tc>
        <w:tc>
          <w:tcPr>
            <w:tcW w:w="619" w:type="pct"/>
            <w:vAlign w:val="center"/>
          </w:tcPr>
          <w:p w14:paraId="5EB3FB4F" w14:textId="2782F060" w:rsidR="003626A5" w:rsidRPr="006652F2" w:rsidRDefault="006A4CA6"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Resources</w:t>
            </w:r>
          </w:p>
        </w:tc>
        <w:tc>
          <w:tcPr>
            <w:tcW w:w="668" w:type="pct"/>
            <w:vAlign w:val="center"/>
          </w:tcPr>
          <w:p w14:paraId="39BCFF75" w14:textId="111086F6" w:rsidR="003626A5" w:rsidRPr="006652F2" w:rsidRDefault="006A4CA6"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Low</w:t>
            </w:r>
          </w:p>
        </w:tc>
        <w:tc>
          <w:tcPr>
            <w:tcW w:w="498" w:type="pct"/>
            <w:vAlign w:val="center"/>
          </w:tcPr>
          <w:p w14:paraId="22A10BB7" w14:textId="2A3010B3" w:rsidR="003626A5" w:rsidRPr="006652F2" w:rsidRDefault="006A4CA6"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174B27A7" w14:textId="5F9A935C" w:rsidR="003626A5" w:rsidRPr="006652F2" w:rsidRDefault="009450D5" w:rsidP="004672F1">
            <w:pPr>
              <w:spacing w:before="120" w:after="120"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Define infrastructure budget cap; monitor usage; evaluate managed service alternatives</w:t>
            </w:r>
          </w:p>
        </w:tc>
        <w:tc>
          <w:tcPr>
            <w:tcW w:w="620" w:type="pct"/>
            <w:vAlign w:val="center"/>
          </w:tcPr>
          <w:p w14:paraId="393CDFAD" w14:textId="18526AEB" w:rsidR="003626A5" w:rsidRPr="009450D5" w:rsidRDefault="009450D5" w:rsidP="004672F1">
            <w:pPr>
              <w:spacing w:before="120" w:after="120" w:line="360" w:lineRule="auto"/>
              <w:jc w:val="cente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lang w:val="en-US"/>
              </w:rPr>
            </w:pPr>
            <w:r>
              <w:rPr>
                <w:rFonts w:asciiTheme="majorHAnsi" w:hAnsiTheme="majorHAnsi" w:cstheme="majorHAnsi"/>
                <w:sz w:val="26"/>
                <w:szCs w:val="26"/>
                <w:lang w:val="en-US"/>
              </w:rPr>
              <w:t>PM</w:t>
            </w:r>
          </w:p>
        </w:tc>
      </w:tr>
      <w:tr w:rsidR="00857059" w:rsidRPr="00D52094" w14:paraId="13135572" w14:textId="77777777" w:rsidTr="00857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pct"/>
            <w:vAlign w:val="center"/>
          </w:tcPr>
          <w:p w14:paraId="1731A2F6" w14:textId="0EED9DE2" w:rsidR="003626A5" w:rsidRPr="006652F2" w:rsidRDefault="00B93725" w:rsidP="004672F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R09</w:t>
            </w:r>
          </w:p>
        </w:tc>
        <w:tc>
          <w:tcPr>
            <w:tcW w:w="777" w:type="pct"/>
            <w:vAlign w:val="center"/>
          </w:tcPr>
          <w:p w14:paraId="664582D1" w14:textId="479A10FC" w:rsidR="003626A5" w:rsidRPr="006652F2" w:rsidRDefault="009450D5"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Integration issues between frontend, backend, realtime, and media services</w:t>
            </w:r>
          </w:p>
        </w:tc>
        <w:tc>
          <w:tcPr>
            <w:tcW w:w="771" w:type="pct"/>
            <w:vAlign w:val="center"/>
          </w:tcPr>
          <w:p w14:paraId="13B888C2" w14:textId="6478037D" w:rsidR="003626A5" w:rsidRPr="006652F2" w:rsidRDefault="009450D5"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Integration &amp; Test</w:t>
            </w:r>
          </w:p>
        </w:tc>
        <w:tc>
          <w:tcPr>
            <w:tcW w:w="619" w:type="pct"/>
            <w:vAlign w:val="center"/>
          </w:tcPr>
          <w:p w14:paraId="2963457B" w14:textId="6AF31A09" w:rsidR="003626A5" w:rsidRPr="006652F2" w:rsidRDefault="00CB032E"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Technical</w:t>
            </w:r>
          </w:p>
        </w:tc>
        <w:tc>
          <w:tcPr>
            <w:tcW w:w="668" w:type="pct"/>
            <w:vAlign w:val="center"/>
          </w:tcPr>
          <w:p w14:paraId="606D52B4" w14:textId="31BBD0FA" w:rsidR="003626A5" w:rsidRPr="006652F2" w:rsidRDefault="00CB032E"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Medium</w:t>
            </w:r>
          </w:p>
        </w:tc>
        <w:tc>
          <w:tcPr>
            <w:tcW w:w="498" w:type="pct"/>
            <w:vAlign w:val="center"/>
          </w:tcPr>
          <w:p w14:paraId="5D0AA71E" w14:textId="22244668" w:rsidR="003626A5" w:rsidRPr="006652F2" w:rsidRDefault="00CB032E" w:rsidP="004672F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High</w:t>
            </w:r>
          </w:p>
        </w:tc>
        <w:tc>
          <w:tcPr>
            <w:tcW w:w="721" w:type="pct"/>
            <w:vAlign w:val="center"/>
          </w:tcPr>
          <w:p w14:paraId="7CBA2108" w14:textId="3843DB64" w:rsidR="003626A5" w:rsidRPr="006652F2" w:rsidRDefault="009450D5" w:rsidP="004672F1">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9450D5">
              <w:rPr>
                <w:rFonts w:asciiTheme="majorHAnsi" w:hAnsiTheme="majorHAnsi" w:cstheme="majorHAnsi"/>
                <w:sz w:val="26"/>
                <w:szCs w:val="26"/>
              </w:rPr>
              <w:t>Early integration testing; use mock services; continuous integration and automated tests</w:t>
            </w:r>
          </w:p>
        </w:tc>
        <w:tc>
          <w:tcPr>
            <w:tcW w:w="620" w:type="pct"/>
            <w:vAlign w:val="center"/>
          </w:tcPr>
          <w:p w14:paraId="0B9228C5" w14:textId="230DD7BE" w:rsidR="003626A5" w:rsidRPr="009450D5" w:rsidRDefault="009450D5" w:rsidP="004672F1">
            <w:pPr>
              <w:keepNext/>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lang w:val="en-US"/>
              </w:rPr>
            </w:pPr>
            <w:proofErr w:type="gramStart"/>
            <w:r>
              <w:rPr>
                <w:rFonts w:asciiTheme="majorHAnsi" w:hAnsiTheme="majorHAnsi" w:cstheme="majorHAnsi"/>
                <w:sz w:val="26"/>
                <w:szCs w:val="26"/>
                <w:lang w:val="en-US"/>
              </w:rPr>
              <w:t>SA,BE</w:t>
            </w:r>
            <w:proofErr w:type="gramEnd"/>
          </w:p>
        </w:tc>
      </w:tr>
    </w:tbl>
    <w:p w14:paraId="2CA64EF2" w14:textId="7B51E4A4" w:rsidR="00D219EE" w:rsidRPr="006B528E" w:rsidRDefault="002266AE" w:rsidP="004672F1">
      <w:pPr>
        <w:pStyle w:val="Caption"/>
        <w:spacing w:line="360" w:lineRule="auto"/>
        <w:jc w:val="center"/>
        <w:rPr>
          <w:rFonts w:asciiTheme="majorHAnsi" w:hAnsiTheme="majorHAnsi" w:cstheme="majorHAnsi"/>
          <w:b w:val="0"/>
          <w:i/>
          <w:color w:val="000000" w:themeColor="text1"/>
          <w:sz w:val="26"/>
          <w:szCs w:val="26"/>
        </w:rPr>
      </w:pPr>
      <w:bookmarkStart w:id="64" w:name="_Toc192504665"/>
      <w:r w:rsidRPr="006B528E">
        <w:rPr>
          <w:rFonts w:asciiTheme="majorHAnsi" w:hAnsiTheme="majorHAnsi" w:cstheme="majorHAnsi"/>
          <w:b w:val="0"/>
          <w:i/>
          <w:color w:val="000000" w:themeColor="text1"/>
          <w:sz w:val="26"/>
          <w:szCs w:val="26"/>
        </w:rPr>
        <w:lastRenderedPageBreak/>
        <w:t xml:space="preserve">TABLE </w:t>
      </w:r>
      <w:r w:rsidR="00C06659" w:rsidRPr="006B528E">
        <w:rPr>
          <w:rFonts w:asciiTheme="majorHAnsi" w:hAnsiTheme="majorHAnsi" w:cstheme="majorHAnsi"/>
          <w:b w:val="0"/>
          <w:i/>
          <w:color w:val="000000" w:themeColor="text1"/>
          <w:sz w:val="26"/>
          <w:szCs w:val="26"/>
        </w:rPr>
        <w:fldChar w:fldCharType="begin"/>
      </w:r>
      <w:r w:rsidR="00C06659" w:rsidRPr="002266AE">
        <w:rPr>
          <w:noProof/>
          <w:color w:val="000000" w:themeColor="text1"/>
          <w:sz w:val="22"/>
          <w:szCs w:val="22"/>
        </w:rPr>
        <w:instrText xml:space="preserve"> SEQ Table \* ARABIC </w:instrText>
      </w:r>
      <w:r w:rsidR="00C06659" w:rsidRPr="006B528E">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11</w:t>
      </w:r>
      <w:r w:rsidR="00C06659" w:rsidRPr="006B528E">
        <w:rPr>
          <w:rFonts w:asciiTheme="majorHAnsi" w:hAnsiTheme="majorHAnsi" w:cstheme="majorHAnsi"/>
          <w:b w:val="0"/>
          <w:i/>
          <w:color w:val="000000" w:themeColor="text1"/>
          <w:sz w:val="26"/>
          <w:szCs w:val="26"/>
        </w:rPr>
        <w:fldChar w:fldCharType="end"/>
      </w:r>
      <w:r w:rsidR="009D1211">
        <w:rPr>
          <w:rFonts w:asciiTheme="majorHAnsi" w:hAnsiTheme="majorHAnsi" w:cstheme="majorHAnsi"/>
          <w:b w:val="0"/>
          <w:bCs w:val="0"/>
          <w:i/>
          <w:iCs/>
          <w:noProof/>
          <w:color w:val="000000" w:themeColor="text1"/>
          <w:sz w:val="26"/>
          <w:szCs w:val="26"/>
          <w:lang w:val="en-US"/>
        </w:rPr>
        <w:t>:</w:t>
      </w:r>
      <w:r w:rsidRPr="006B528E">
        <w:rPr>
          <w:rFonts w:asciiTheme="majorHAnsi" w:hAnsiTheme="majorHAnsi" w:cstheme="majorHAnsi"/>
          <w:b w:val="0"/>
          <w:i/>
          <w:color w:val="000000" w:themeColor="text1"/>
          <w:sz w:val="26"/>
          <w:szCs w:val="26"/>
        </w:rPr>
        <w:t xml:space="preserve"> RISK ITEMS TO BE MANAGED</w:t>
      </w:r>
      <w:bookmarkEnd w:id="64"/>
    </w:p>
    <w:p w14:paraId="162E17A6" w14:textId="4D3EB0C8" w:rsidR="00E40D8A" w:rsidRPr="002554D0" w:rsidRDefault="00267FD2" w:rsidP="26587505">
      <w:pPr>
        <w:pStyle w:val="Heading2"/>
        <w:spacing w:line="360" w:lineRule="auto"/>
        <w:rPr>
          <w:rFonts w:asciiTheme="majorHAnsi" w:hAnsiTheme="majorHAnsi" w:cstheme="majorBidi"/>
          <w:caps/>
          <w:smallCaps w:val="0"/>
          <w:sz w:val="26"/>
          <w:szCs w:val="26"/>
        </w:rPr>
      </w:pPr>
      <w:bookmarkStart w:id="65" w:name="_Toc192501094"/>
      <w:bookmarkStart w:id="66" w:name="_Toc1428289566"/>
      <w:r w:rsidRPr="10A28C1F">
        <w:rPr>
          <w:rFonts w:asciiTheme="majorHAnsi" w:hAnsiTheme="majorHAnsi" w:cstheme="majorBidi"/>
          <w:smallCaps w:val="0"/>
          <w:noProof/>
          <w:sz w:val="26"/>
          <w:szCs w:val="26"/>
          <w:lang w:val="en-US"/>
        </w:rPr>
        <w:t>5.</w:t>
      </w:r>
      <w:r w:rsidR="002554D0" w:rsidRPr="10A28C1F">
        <w:rPr>
          <w:rFonts w:asciiTheme="majorHAnsi" w:hAnsiTheme="majorHAnsi" w:cstheme="majorBidi"/>
          <w:smallCaps w:val="0"/>
          <w:noProof/>
          <w:sz w:val="26"/>
          <w:szCs w:val="26"/>
        </w:rPr>
        <w:t xml:space="preserve"> RISK MONITORING AND CONTROL</w:t>
      </w:r>
      <w:bookmarkEnd w:id="65"/>
      <w:bookmarkEnd w:id="66"/>
    </w:p>
    <w:p w14:paraId="5DC91A9F" w14:textId="6F491DFF" w:rsidR="005E22E3" w:rsidRPr="006652F2" w:rsidRDefault="005E22E3" w:rsidP="005D6372">
      <w:pPr>
        <w:pStyle w:val="ListParagraph"/>
        <w:numPr>
          <w:ilvl w:val="0"/>
          <w:numId w:val="14"/>
        </w:numPr>
        <w:spacing w:before="120" w:line="360" w:lineRule="auto"/>
        <w:ind w:left="709"/>
        <w:jc w:val="both"/>
        <w:rPr>
          <w:rFonts w:asciiTheme="majorHAnsi" w:hAnsiTheme="majorHAnsi" w:cstheme="majorHAnsi"/>
          <w:color w:val="000000"/>
          <w:sz w:val="26"/>
          <w:szCs w:val="26"/>
        </w:rPr>
      </w:pPr>
      <w:r w:rsidRPr="006652F2">
        <w:rPr>
          <w:rStyle w:val="Strong"/>
          <w:rFonts w:asciiTheme="majorHAnsi" w:hAnsiTheme="majorHAnsi" w:cstheme="majorHAnsi"/>
          <w:color w:val="000000"/>
          <w:sz w:val="26"/>
          <w:szCs w:val="26"/>
        </w:rPr>
        <w:t>Weekly Monitoring</w:t>
      </w:r>
      <w:r w:rsidRPr="006652F2">
        <w:rPr>
          <w:rFonts w:asciiTheme="majorHAnsi" w:hAnsiTheme="majorHAnsi" w:cstheme="majorHAnsi"/>
          <w:color w:val="000000"/>
          <w:sz w:val="26"/>
          <w:szCs w:val="26"/>
        </w:rPr>
        <w:t xml:space="preserve">: </w:t>
      </w:r>
      <w:r w:rsidR="009450D5" w:rsidRPr="009450D5">
        <w:rPr>
          <w:rFonts w:asciiTheme="majorHAnsi" w:hAnsiTheme="majorHAnsi" w:cstheme="majorHAnsi"/>
          <w:color w:val="000000"/>
          <w:sz w:val="26"/>
          <w:szCs w:val="26"/>
        </w:rPr>
        <w:t>The Project Manager reviews the Risk Register on a weekly basis during progress meetings, updating probability and impact levels as project conditions change.</w:t>
      </w:r>
    </w:p>
    <w:p w14:paraId="5A021A4B" w14:textId="77777777" w:rsidR="009450D5" w:rsidRPr="009450D5" w:rsidRDefault="005E22E3" w:rsidP="009450D5">
      <w:pPr>
        <w:pStyle w:val="ListParagraph"/>
        <w:numPr>
          <w:ilvl w:val="0"/>
          <w:numId w:val="14"/>
        </w:numPr>
        <w:spacing w:before="120" w:line="360" w:lineRule="auto"/>
        <w:ind w:left="709"/>
        <w:jc w:val="both"/>
        <w:rPr>
          <w:rFonts w:asciiTheme="majorHAnsi" w:hAnsiTheme="majorHAnsi" w:cstheme="majorHAnsi"/>
          <w:color w:val="000000"/>
          <w:sz w:val="26"/>
          <w:szCs w:val="26"/>
        </w:rPr>
      </w:pPr>
      <w:r w:rsidRPr="006652F2">
        <w:rPr>
          <w:rStyle w:val="Strong"/>
          <w:rFonts w:asciiTheme="majorHAnsi" w:hAnsiTheme="majorHAnsi" w:cstheme="majorHAnsi"/>
          <w:color w:val="000000"/>
          <w:sz w:val="26"/>
          <w:szCs w:val="26"/>
        </w:rPr>
        <w:t>Thresholds</w:t>
      </w:r>
      <w:r w:rsidRPr="006652F2">
        <w:rPr>
          <w:rFonts w:asciiTheme="majorHAnsi" w:hAnsiTheme="majorHAnsi" w:cstheme="majorHAnsi"/>
          <w:color w:val="000000"/>
          <w:sz w:val="26"/>
          <w:szCs w:val="26"/>
        </w:rPr>
        <w:t xml:space="preserve">: </w:t>
      </w:r>
      <w:r w:rsidR="009450D5" w:rsidRPr="009450D5">
        <w:rPr>
          <w:rFonts w:asciiTheme="majorHAnsi" w:hAnsiTheme="majorHAnsi" w:cstheme="majorHAnsi"/>
          <w:color w:val="000000"/>
          <w:sz w:val="26"/>
          <w:szCs w:val="26"/>
        </w:rPr>
        <w:t>Escalation is triggered if:</w:t>
      </w:r>
    </w:p>
    <w:p w14:paraId="1DB7A051" w14:textId="77777777" w:rsidR="009450D5" w:rsidRPr="009450D5" w:rsidRDefault="009450D5" w:rsidP="009450D5">
      <w:pPr>
        <w:pStyle w:val="ListParagraph"/>
        <w:numPr>
          <w:ilvl w:val="1"/>
          <w:numId w:val="14"/>
        </w:numPr>
        <w:spacing w:before="120" w:line="360" w:lineRule="auto"/>
        <w:jc w:val="both"/>
        <w:rPr>
          <w:rFonts w:asciiTheme="majorHAnsi" w:hAnsiTheme="majorHAnsi" w:cstheme="majorHAnsi"/>
          <w:color w:val="000000"/>
          <w:sz w:val="26"/>
          <w:szCs w:val="26"/>
        </w:rPr>
      </w:pPr>
      <w:r w:rsidRPr="009450D5">
        <w:rPr>
          <w:rFonts w:asciiTheme="majorHAnsi" w:hAnsiTheme="majorHAnsi" w:cstheme="majorHAnsi"/>
          <w:color w:val="000000"/>
          <w:sz w:val="26"/>
          <w:szCs w:val="26"/>
        </w:rPr>
        <w:t>Increment delays exceed two working days (e.g., R06).</w:t>
      </w:r>
    </w:p>
    <w:p w14:paraId="288DFA93" w14:textId="77777777" w:rsidR="009450D5" w:rsidRPr="009450D5" w:rsidRDefault="009450D5" w:rsidP="009450D5">
      <w:pPr>
        <w:pStyle w:val="ListParagraph"/>
        <w:numPr>
          <w:ilvl w:val="1"/>
          <w:numId w:val="14"/>
        </w:numPr>
        <w:spacing w:before="120" w:line="360" w:lineRule="auto"/>
        <w:jc w:val="both"/>
        <w:rPr>
          <w:rFonts w:asciiTheme="majorHAnsi" w:hAnsiTheme="majorHAnsi" w:cstheme="majorHAnsi"/>
          <w:color w:val="000000"/>
          <w:sz w:val="26"/>
          <w:szCs w:val="26"/>
        </w:rPr>
      </w:pPr>
      <w:r w:rsidRPr="009450D5">
        <w:rPr>
          <w:rFonts w:asciiTheme="majorHAnsi" w:hAnsiTheme="majorHAnsi" w:cstheme="majorHAnsi"/>
          <w:color w:val="000000"/>
          <w:sz w:val="26"/>
          <w:szCs w:val="26"/>
        </w:rPr>
        <w:t>Realtime or audio/video integration tests fail more than 50% of executions (e.g., R01, R03).</w:t>
      </w:r>
    </w:p>
    <w:p w14:paraId="59B72E0C" w14:textId="77777777" w:rsidR="009450D5" w:rsidRPr="009450D5" w:rsidRDefault="005E22E3" w:rsidP="00714ACF">
      <w:pPr>
        <w:pStyle w:val="ListParagraph"/>
        <w:numPr>
          <w:ilvl w:val="0"/>
          <w:numId w:val="14"/>
        </w:numPr>
        <w:spacing w:before="120" w:line="360" w:lineRule="auto"/>
        <w:ind w:left="709"/>
        <w:jc w:val="both"/>
        <w:rPr>
          <w:rFonts w:asciiTheme="majorHAnsi" w:hAnsiTheme="majorHAnsi" w:cstheme="majorHAnsi"/>
          <w:color w:val="000000"/>
          <w:sz w:val="26"/>
          <w:szCs w:val="26"/>
        </w:rPr>
      </w:pPr>
      <w:r w:rsidRPr="009450D5">
        <w:rPr>
          <w:rStyle w:val="Strong"/>
          <w:rFonts w:asciiTheme="majorHAnsi" w:hAnsiTheme="majorHAnsi" w:cstheme="majorHAnsi"/>
          <w:color w:val="000000"/>
          <w:sz w:val="26"/>
          <w:szCs w:val="26"/>
        </w:rPr>
        <w:t>Mitigation Actions</w:t>
      </w:r>
      <w:r w:rsidRPr="009450D5">
        <w:rPr>
          <w:rFonts w:asciiTheme="majorHAnsi" w:hAnsiTheme="majorHAnsi" w:cstheme="majorHAnsi"/>
          <w:color w:val="000000"/>
          <w:sz w:val="26"/>
          <w:szCs w:val="26"/>
        </w:rPr>
        <w:t xml:space="preserve">: </w:t>
      </w:r>
      <w:r w:rsidR="009450D5" w:rsidRPr="009450D5">
        <w:rPr>
          <w:rFonts w:asciiTheme="majorHAnsi" w:hAnsiTheme="majorHAnsi" w:cstheme="majorHAnsi"/>
          <w:color w:val="000000"/>
          <w:sz w:val="26"/>
          <w:szCs w:val="26"/>
        </w:rPr>
        <w:t xml:space="preserve">Immediate mitigation actions are required for risks classified as </w:t>
      </w:r>
      <w:r w:rsidR="009450D5" w:rsidRPr="009450D5">
        <w:rPr>
          <w:rFonts w:asciiTheme="majorHAnsi" w:hAnsiTheme="majorHAnsi" w:cstheme="majorHAnsi"/>
          <w:b/>
          <w:bCs/>
          <w:color w:val="000000"/>
          <w:sz w:val="26"/>
          <w:szCs w:val="26"/>
        </w:rPr>
        <w:t>High Probability / High Impact</w:t>
      </w:r>
      <w:r w:rsidR="009450D5" w:rsidRPr="009450D5">
        <w:rPr>
          <w:rFonts w:asciiTheme="majorHAnsi" w:hAnsiTheme="majorHAnsi" w:cstheme="majorHAnsi"/>
          <w:color w:val="000000"/>
          <w:sz w:val="26"/>
          <w:szCs w:val="26"/>
        </w:rPr>
        <w:t>, such as prioritizing stabilization work or reallocating resources.</w:t>
      </w:r>
    </w:p>
    <w:p w14:paraId="68551426" w14:textId="77777777" w:rsidR="009450D5" w:rsidRPr="009450D5" w:rsidRDefault="009450D5" w:rsidP="00790EEA">
      <w:pPr>
        <w:pStyle w:val="ListParagraph"/>
        <w:numPr>
          <w:ilvl w:val="0"/>
          <w:numId w:val="14"/>
        </w:numPr>
        <w:spacing w:before="120" w:line="360" w:lineRule="auto"/>
        <w:ind w:left="709"/>
        <w:jc w:val="both"/>
        <w:rPr>
          <w:rFonts w:asciiTheme="majorHAnsi" w:hAnsiTheme="majorHAnsi" w:cstheme="majorHAnsi"/>
          <w:color w:val="000000"/>
          <w:sz w:val="26"/>
          <w:szCs w:val="26"/>
        </w:rPr>
      </w:pPr>
      <w:r w:rsidRPr="009450D5">
        <w:rPr>
          <w:rFonts w:asciiTheme="majorHAnsi" w:hAnsiTheme="majorHAnsi" w:cstheme="majorHAnsi"/>
          <w:b/>
          <w:bCs/>
          <w:color w:val="000000"/>
          <w:sz w:val="26"/>
          <w:szCs w:val="26"/>
        </w:rPr>
        <w:t>Periodic Reassessment</w:t>
      </w:r>
      <w:r w:rsidR="005E22E3" w:rsidRPr="009450D5">
        <w:rPr>
          <w:rFonts w:asciiTheme="majorHAnsi" w:hAnsiTheme="majorHAnsi" w:cstheme="majorHAnsi"/>
          <w:color w:val="000000"/>
          <w:sz w:val="26"/>
          <w:szCs w:val="26"/>
        </w:rPr>
        <w:t xml:space="preserve">: </w:t>
      </w:r>
      <w:r w:rsidRPr="009450D5">
        <w:rPr>
          <w:rFonts w:asciiTheme="majorHAnsi" w:hAnsiTheme="majorHAnsi" w:cstheme="majorHAnsi"/>
          <w:color w:val="000000"/>
          <w:sz w:val="26"/>
          <w:szCs w:val="26"/>
        </w:rPr>
        <w:t>Controlled risks are reassessed during increment review meetings to verify the effectiveness of mitigation strategies and adjust plans if necessary.</w:t>
      </w:r>
    </w:p>
    <w:p w14:paraId="162E17A9" w14:textId="773D15A1" w:rsidR="00E40D8A" w:rsidRPr="009450D5" w:rsidRDefault="009450D5" w:rsidP="00790EEA">
      <w:pPr>
        <w:pStyle w:val="ListParagraph"/>
        <w:numPr>
          <w:ilvl w:val="0"/>
          <w:numId w:val="14"/>
        </w:numPr>
        <w:spacing w:before="120" w:line="360" w:lineRule="auto"/>
        <w:ind w:left="709"/>
        <w:jc w:val="both"/>
        <w:rPr>
          <w:rFonts w:asciiTheme="majorHAnsi" w:hAnsiTheme="majorHAnsi" w:cstheme="majorHAnsi"/>
          <w:color w:val="000000"/>
          <w:sz w:val="26"/>
          <w:szCs w:val="26"/>
        </w:rPr>
      </w:pPr>
      <w:r w:rsidRPr="009450D5">
        <w:rPr>
          <w:rFonts w:asciiTheme="majorHAnsi" w:hAnsiTheme="majorHAnsi" w:cstheme="majorBidi"/>
          <w:b/>
          <w:bCs/>
          <w:color w:val="000000" w:themeColor="text1"/>
          <w:sz w:val="26"/>
          <w:szCs w:val="26"/>
        </w:rPr>
        <w:t>Issue Tracking and Lessons Learned</w:t>
      </w:r>
      <w:r w:rsidR="005E22E3" w:rsidRPr="009450D5">
        <w:rPr>
          <w:rFonts w:asciiTheme="majorHAnsi" w:hAnsiTheme="majorHAnsi" w:cstheme="majorBidi"/>
          <w:color w:val="000000" w:themeColor="text1"/>
          <w:sz w:val="26"/>
          <w:szCs w:val="26"/>
        </w:rPr>
        <w:t xml:space="preserve">: </w:t>
      </w:r>
      <w:r w:rsidRPr="009450D5">
        <w:rPr>
          <w:rFonts w:asciiTheme="majorHAnsi" w:hAnsiTheme="majorHAnsi" w:cstheme="majorBidi"/>
          <w:color w:val="000000" w:themeColor="text1"/>
          <w:sz w:val="26"/>
          <w:szCs w:val="26"/>
        </w:rPr>
        <w:t>Risks that materialize into actual issues (e.g., R09—service integration defects) are transferred to an Issue Log, where resolution actions and lessons learned are documented for future reference.</w:t>
      </w:r>
    </w:p>
    <w:p w14:paraId="49DD66B3" w14:textId="3191CB54" w:rsidR="26587505" w:rsidRDefault="26587505">
      <w:r>
        <w:br w:type="page"/>
      </w:r>
    </w:p>
    <w:p w14:paraId="162E17AA" w14:textId="38951544" w:rsidR="00E40D8A" w:rsidRDefault="00A36B52" w:rsidP="10A28C1F">
      <w:pPr>
        <w:pStyle w:val="Heading1"/>
        <w:spacing w:line="360" w:lineRule="auto"/>
        <w:jc w:val="center"/>
        <w:rPr>
          <w:rFonts w:asciiTheme="majorHAnsi" w:hAnsiTheme="majorHAnsi" w:cstheme="majorBidi"/>
          <w:smallCaps w:val="0"/>
          <w:noProof/>
          <w:sz w:val="26"/>
          <w:szCs w:val="26"/>
          <w:lang w:val="en-US"/>
        </w:rPr>
      </w:pPr>
      <w:bookmarkStart w:id="67" w:name="_Toc192501095"/>
      <w:bookmarkStart w:id="68" w:name="_Toc465369648"/>
      <w:r w:rsidRPr="10A28C1F">
        <w:rPr>
          <w:rFonts w:asciiTheme="majorHAnsi" w:hAnsiTheme="majorHAnsi" w:cstheme="majorBidi"/>
          <w:smallCaps w:val="0"/>
          <w:noProof/>
          <w:sz w:val="26"/>
          <w:szCs w:val="26"/>
          <w:lang w:val="en-US"/>
        </w:rPr>
        <w:lastRenderedPageBreak/>
        <w:t>V</w:t>
      </w:r>
      <w:r w:rsidR="0010240F" w:rsidRPr="10A28C1F">
        <w:rPr>
          <w:rFonts w:asciiTheme="majorHAnsi" w:hAnsiTheme="majorHAnsi" w:cstheme="majorBidi"/>
          <w:smallCaps w:val="0"/>
          <w:noProof/>
          <w:sz w:val="26"/>
          <w:szCs w:val="26"/>
        </w:rPr>
        <w:t>. PROJECT STAKEHOLDERS INVOLVEMENT</w:t>
      </w:r>
      <w:bookmarkEnd w:id="67"/>
      <w:bookmarkEnd w:id="68"/>
    </w:p>
    <w:p w14:paraId="4009403B" w14:textId="6E677AFE" w:rsidR="00A36B52" w:rsidRPr="005670C1" w:rsidRDefault="006562B3" w:rsidP="005670C1">
      <w:pPr>
        <w:spacing w:line="360" w:lineRule="auto"/>
        <w:rPr>
          <w:sz w:val="26"/>
          <w:szCs w:val="26"/>
          <w:lang w:val="en-US"/>
        </w:rPr>
      </w:pPr>
      <w:r w:rsidRPr="005670C1">
        <w:rPr>
          <w:sz w:val="26"/>
          <w:szCs w:val="26"/>
          <w:lang w:val="en-US"/>
        </w:rPr>
        <w:t xml:space="preserve">The GreenSprout </w:t>
      </w:r>
      <w:r w:rsidR="00A70419" w:rsidRPr="005670C1">
        <w:rPr>
          <w:sz w:val="26"/>
          <w:szCs w:val="26"/>
          <w:lang w:val="en-US"/>
        </w:rPr>
        <w:t xml:space="preserve">project will </w:t>
      </w:r>
      <w:r w:rsidR="005670C1" w:rsidRPr="005670C1">
        <w:rPr>
          <w:sz w:val="26"/>
          <w:szCs w:val="26"/>
          <w:lang w:val="en-US"/>
        </w:rPr>
        <w:t>i</w:t>
      </w:r>
      <w:r w:rsidR="00A70419" w:rsidRPr="005670C1">
        <w:rPr>
          <w:sz w:val="26"/>
          <w:szCs w:val="26"/>
          <w:lang w:val="en-US"/>
        </w:rPr>
        <w:t>nvol</w:t>
      </w:r>
      <w:r w:rsidR="005670C1" w:rsidRPr="005670C1">
        <w:rPr>
          <w:sz w:val="26"/>
          <w:szCs w:val="26"/>
          <w:lang w:val="en-US"/>
        </w:rPr>
        <w:t>v</w:t>
      </w:r>
      <w:r w:rsidR="00A70419" w:rsidRPr="005670C1">
        <w:rPr>
          <w:sz w:val="26"/>
          <w:szCs w:val="26"/>
          <w:lang w:val="en-US"/>
        </w:rPr>
        <w:t xml:space="preserve">e </w:t>
      </w:r>
      <w:r w:rsidR="005670C1" w:rsidRPr="005670C1">
        <w:rPr>
          <w:sz w:val="26"/>
          <w:szCs w:val="26"/>
          <w:lang w:val="en-US"/>
        </w:rPr>
        <w:t>s</w:t>
      </w:r>
      <w:r w:rsidR="00A70419" w:rsidRPr="005670C1">
        <w:rPr>
          <w:sz w:val="26"/>
          <w:szCs w:val="26"/>
          <w:lang w:val="en-US"/>
        </w:rPr>
        <w:t>takeholde</w:t>
      </w:r>
      <w:r w:rsidR="005670C1" w:rsidRPr="005670C1">
        <w:rPr>
          <w:sz w:val="26"/>
          <w:szCs w:val="26"/>
          <w:lang w:val="en-US"/>
        </w:rPr>
        <w:t xml:space="preserve">rs as </w:t>
      </w:r>
      <w:proofErr w:type="gramStart"/>
      <w:r w:rsidR="005670C1" w:rsidRPr="005670C1">
        <w:rPr>
          <w:sz w:val="26"/>
          <w:szCs w:val="26"/>
          <w:lang w:val="en-US"/>
        </w:rPr>
        <w:t>follow</w:t>
      </w:r>
      <w:proofErr w:type="gramEnd"/>
      <w:r w:rsidR="005670C1" w:rsidRPr="005670C1">
        <w:rPr>
          <w:sz w:val="26"/>
          <w:szCs w:val="26"/>
          <w:lang w:val="en-US"/>
        </w:rPr>
        <w:t>:</w:t>
      </w:r>
      <w:r w:rsidR="00A70419">
        <w:rPr>
          <w:lang w:val="en-US"/>
        </w:rPr>
        <w:t xml:space="preserve"> </w:t>
      </w:r>
    </w:p>
    <w:tbl>
      <w:tblPr>
        <w:tblStyle w:val="LightGrid-Accent1"/>
        <w:tblW w:w="0" w:type="auto"/>
        <w:tblLook w:val="04A0" w:firstRow="1" w:lastRow="0" w:firstColumn="1" w:lastColumn="0" w:noHBand="0" w:noVBand="1"/>
      </w:tblPr>
      <w:tblGrid>
        <w:gridCol w:w="3012"/>
        <w:gridCol w:w="2986"/>
        <w:gridCol w:w="3008"/>
      </w:tblGrid>
      <w:tr w:rsidR="00223E89" w:rsidRPr="00D52094" w14:paraId="162E17AE" w14:textId="77777777" w:rsidTr="0030535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162E17AB" w14:textId="77777777" w:rsidR="00223E89" w:rsidRPr="006652F2" w:rsidRDefault="00223E89" w:rsidP="004672F1">
            <w:pPr>
              <w:spacing w:line="360" w:lineRule="auto"/>
              <w:rPr>
                <w:rFonts w:asciiTheme="majorHAnsi" w:hAnsiTheme="majorHAnsi" w:cstheme="majorHAnsi"/>
                <w:sz w:val="26"/>
                <w:szCs w:val="26"/>
              </w:rPr>
            </w:pPr>
            <w:r w:rsidRPr="006652F2">
              <w:rPr>
                <w:rFonts w:asciiTheme="majorHAnsi" w:hAnsiTheme="majorHAnsi" w:cstheme="majorHAnsi"/>
                <w:sz w:val="26"/>
                <w:szCs w:val="26"/>
              </w:rPr>
              <w:t>Role</w:t>
            </w:r>
          </w:p>
        </w:tc>
        <w:tc>
          <w:tcPr>
            <w:tcW w:w="3081" w:type="dxa"/>
            <w:vAlign w:val="center"/>
          </w:tcPr>
          <w:p w14:paraId="162E17AC" w14:textId="77777777" w:rsidR="00223E89" w:rsidRPr="006652F2" w:rsidRDefault="00223E89" w:rsidP="004672F1">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Name</w:t>
            </w:r>
          </w:p>
        </w:tc>
        <w:tc>
          <w:tcPr>
            <w:tcW w:w="3081" w:type="dxa"/>
            <w:vAlign w:val="center"/>
          </w:tcPr>
          <w:p w14:paraId="162E17AD" w14:textId="77777777" w:rsidR="00223E89" w:rsidRPr="006652F2" w:rsidRDefault="00223E89" w:rsidP="004672F1">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Description</w:t>
            </w:r>
          </w:p>
        </w:tc>
      </w:tr>
      <w:tr w:rsidR="00223E89" w:rsidRPr="00D52094" w14:paraId="162E17B2" w14:textId="77777777" w:rsidTr="0030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162E17AF" w14:textId="77777777" w:rsidR="00223E89" w:rsidRPr="006652F2" w:rsidRDefault="00223E89" w:rsidP="004672F1">
            <w:pPr>
              <w:spacing w:line="360" w:lineRule="auto"/>
              <w:rPr>
                <w:rFonts w:asciiTheme="majorHAnsi" w:hAnsiTheme="majorHAnsi" w:cstheme="majorHAnsi"/>
                <w:sz w:val="26"/>
                <w:szCs w:val="26"/>
              </w:rPr>
            </w:pPr>
            <w:r w:rsidRPr="006652F2">
              <w:rPr>
                <w:rFonts w:asciiTheme="majorHAnsi" w:hAnsiTheme="majorHAnsi" w:cstheme="majorHAnsi"/>
                <w:sz w:val="26"/>
                <w:szCs w:val="26"/>
              </w:rPr>
              <w:t>Mentor</w:t>
            </w:r>
          </w:p>
        </w:tc>
        <w:tc>
          <w:tcPr>
            <w:tcW w:w="3081" w:type="dxa"/>
            <w:vAlign w:val="center"/>
          </w:tcPr>
          <w:p w14:paraId="162E17B0" w14:textId="2F01C470" w:rsidR="00223E89" w:rsidRPr="006652F2" w:rsidRDefault="00223E89"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 xml:space="preserve">Lecturer </w:t>
            </w:r>
            <w:r w:rsidR="00942796" w:rsidRPr="006652F2">
              <w:rPr>
                <w:rFonts w:asciiTheme="majorHAnsi" w:hAnsiTheme="majorHAnsi" w:cstheme="majorHAnsi"/>
                <w:sz w:val="26"/>
                <w:szCs w:val="26"/>
              </w:rPr>
              <w:t>Nguyen Thi Thanh</w:t>
            </w:r>
          </w:p>
        </w:tc>
        <w:tc>
          <w:tcPr>
            <w:tcW w:w="3081" w:type="dxa"/>
            <w:vAlign w:val="center"/>
          </w:tcPr>
          <w:p w14:paraId="162E17B1" w14:textId="77777777" w:rsidR="00223E89" w:rsidRPr="006652F2" w:rsidRDefault="00223E89" w:rsidP="004672F1">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The mentor of development team in Capstone Project</w:t>
            </w:r>
          </w:p>
        </w:tc>
      </w:tr>
      <w:tr w:rsidR="00223E89" w:rsidRPr="00D52094" w14:paraId="162E17BF" w14:textId="77777777" w:rsidTr="0030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162E17B7" w14:textId="77777777" w:rsidR="00223E89" w:rsidRPr="006652F2" w:rsidRDefault="00223E89" w:rsidP="004672F1">
            <w:pPr>
              <w:spacing w:line="360" w:lineRule="auto"/>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3081" w:type="dxa"/>
            <w:vAlign w:val="center"/>
          </w:tcPr>
          <w:p w14:paraId="162E17B8" w14:textId="4E82CD1D" w:rsidR="00223E89" w:rsidRPr="006652F2" w:rsidRDefault="0068046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 xml:space="preserve">Nguyen </w:t>
            </w:r>
            <w:r w:rsidR="006460B6" w:rsidRPr="006652F2">
              <w:rPr>
                <w:rFonts w:asciiTheme="majorHAnsi" w:hAnsiTheme="majorHAnsi" w:cstheme="majorHAnsi"/>
                <w:sz w:val="26"/>
                <w:szCs w:val="26"/>
              </w:rPr>
              <w:t>Quang</w:t>
            </w:r>
            <w:r w:rsidRPr="006652F2">
              <w:rPr>
                <w:rFonts w:asciiTheme="majorHAnsi" w:hAnsiTheme="majorHAnsi" w:cstheme="majorHAnsi"/>
                <w:sz w:val="26"/>
                <w:szCs w:val="26"/>
              </w:rPr>
              <w:t xml:space="preserve"> Tri</w:t>
            </w:r>
          </w:p>
          <w:p w14:paraId="162E17B9" w14:textId="6E59B338" w:rsidR="00223E89" w:rsidRPr="006652F2" w:rsidRDefault="00680462"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Huynh Cong Tan</w:t>
            </w:r>
          </w:p>
          <w:p w14:paraId="162E17BA" w14:textId="7E6D543C" w:rsidR="00223E89" w:rsidRPr="006652F2" w:rsidRDefault="00DD7907"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 xml:space="preserve">Nguyen </w:t>
            </w:r>
            <w:r w:rsidR="1E97EB96" w:rsidRPr="006652F2">
              <w:rPr>
                <w:rFonts w:asciiTheme="majorHAnsi" w:hAnsiTheme="majorHAnsi" w:cstheme="majorHAnsi"/>
                <w:sz w:val="26"/>
                <w:szCs w:val="26"/>
              </w:rPr>
              <w:t xml:space="preserve">Trung </w:t>
            </w:r>
            <w:r w:rsidR="00553327" w:rsidRPr="006652F2">
              <w:rPr>
                <w:rFonts w:asciiTheme="majorHAnsi" w:hAnsiTheme="majorHAnsi" w:cstheme="majorHAnsi"/>
                <w:sz w:val="26"/>
                <w:szCs w:val="26"/>
              </w:rPr>
              <w:t>Hau</w:t>
            </w:r>
          </w:p>
          <w:p w14:paraId="162E17BB" w14:textId="7F86EA73" w:rsidR="00223E89" w:rsidRPr="006652F2" w:rsidRDefault="00072865"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D</w:t>
            </w:r>
            <w:r w:rsidR="00553327" w:rsidRPr="006652F2">
              <w:rPr>
                <w:rFonts w:asciiTheme="majorHAnsi" w:hAnsiTheme="majorHAnsi" w:cstheme="majorHAnsi"/>
                <w:sz w:val="26"/>
                <w:szCs w:val="26"/>
              </w:rPr>
              <w:t>o Van Duong</w:t>
            </w:r>
          </w:p>
          <w:p w14:paraId="162E17BC" w14:textId="34F52008" w:rsidR="00223E89" w:rsidRPr="006652F2" w:rsidRDefault="00553327"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Chau Gia Kien</w:t>
            </w:r>
          </w:p>
          <w:p w14:paraId="162E17BD" w14:textId="0BC9B130" w:rsidR="00223E89" w:rsidRPr="006652F2" w:rsidRDefault="00553327"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Nguyen Toan Thang</w:t>
            </w:r>
          </w:p>
        </w:tc>
        <w:tc>
          <w:tcPr>
            <w:tcW w:w="3081" w:type="dxa"/>
            <w:vAlign w:val="center"/>
          </w:tcPr>
          <w:p w14:paraId="162E17BE" w14:textId="5862C1F8" w:rsidR="00223E89" w:rsidRPr="006652F2" w:rsidRDefault="00223E89" w:rsidP="004672F1">
            <w:pPr>
              <w:spacing w:line="360"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6"/>
                <w:szCs w:val="26"/>
              </w:rPr>
            </w:pPr>
            <w:r w:rsidRPr="006652F2">
              <w:rPr>
                <w:rFonts w:asciiTheme="majorHAnsi" w:hAnsiTheme="majorHAnsi" w:cstheme="majorHAnsi"/>
                <w:sz w:val="26"/>
                <w:szCs w:val="26"/>
              </w:rPr>
              <w:t xml:space="preserve">The development team of Capstone project and responsible for develop </w:t>
            </w:r>
            <w:r w:rsidR="00553327" w:rsidRPr="006652F2">
              <w:rPr>
                <w:rFonts w:asciiTheme="majorHAnsi" w:hAnsiTheme="majorHAnsi" w:cstheme="majorHAnsi"/>
                <w:sz w:val="26"/>
                <w:szCs w:val="26"/>
              </w:rPr>
              <w:t>GreenSpourt</w:t>
            </w:r>
            <w:r w:rsidRPr="006652F2">
              <w:rPr>
                <w:rFonts w:asciiTheme="majorHAnsi" w:hAnsiTheme="majorHAnsi" w:cstheme="majorHAnsi"/>
                <w:sz w:val="26"/>
                <w:szCs w:val="26"/>
              </w:rPr>
              <w:t xml:space="preserve"> product.</w:t>
            </w:r>
          </w:p>
        </w:tc>
      </w:tr>
    </w:tbl>
    <w:p w14:paraId="162E17C7" w14:textId="78E5D2C8" w:rsidR="00FB6AE4" w:rsidRPr="00D36085" w:rsidRDefault="002266AE" w:rsidP="004672F1">
      <w:pPr>
        <w:pStyle w:val="Caption"/>
        <w:spacing w:line="360" w:lineRule="auto"/>
        <w:jc w:val="center"/>
        <w:rPr>
          <w:rFonts w:asciiTheme="majorHAnsi" w:hAnsiTheme="majorHAnsi" w:cstheme="majorHAnsi"/>
          <w:b w:val="0"/>
          <w:i/>
          <w:sz w:val="26"/>
          <w:szCs w:val="26"/>
        </w:rPr>
      </w:pPr>
      <w:bookmarkStart w:id="69" w:name="_Toc192504666"/>
      <w:r w:rsidRPr="00D36085">
        <w:rPr>
          <w:rFonts w:asciiTheme="majorHAnsi" w:hAnsiTheme="majorHAnsi" w:cstheme="majorHAnsi"/>
          <w:b w:val="0"/>
          <w:i/>
          <w:color w:val="000000" w:themeColor="text1"/>
          <w:sz w:val="26"/>
          <w:szCs w:val="26"/>
        </w:rPr>
        <w:t xml:space="preserve">TABLE </w:t>
      </w:r>
      <w:r w:rsidR="00C06659" w:rsidRPr="00D36085">
        <w:rPr>
          <w:rFonts w:asciiTheme="majorHAnsi" w:hAnsiTheme="majorHAnsi" w:cstheme="majorHAnsi"/>
          <w:b w:val="0"/>
          <w:i/>
          <w:color w:val="000000" w:themeColor="text1"/>
          <w:sz w:val="26"/>
          <w:szCs w:val="26"/>
        </w:rPr>
        <w:fldChar w:fldCharType="begin"/>
      </w:r>
      <w:r w:rsidR="00C06659" w:rsidRPr="002266AE">
        <w:rPr>
          <w:noProof/>
          <w:color w:val="000000" w:themeColor="text1"/>
          <w:sz w:val="22"/>
          <w:szCs w:val="22"/>
        </w:rPr>
        <w:instrText xml:space="preserve"> SEQ Table \* ARABIC </w:instrText>
      </w:r>
      <w:r w:rsidR="00C06659" w:rsidRPr="00D36085">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12</w:t>
      </w:r>
      <w:r w:rsidR="00C06659" w:rsidRPr="00D36085">
        <w:rPr>
          <w:rFonts w:asciiTheme="majorHAnsi" w:hAnsiTheme="majorHAnsi" w:cstheme="majorHAnsi"/>
          <w:b w:val="0"/>
          <w:i/>
          <w:color w:val="000000" w:themeColor="text1"/>
          <w:sz w:val="26"/>
          <w:szCs w:val="26"/>
        </w:rPr>
        <w:fldChar w:fldCharType="end"/>
      </w:r>
      <w:r w:rsidR="00554543">
        <w:rPr>
          <w:rFonts w:asciiTheme="majorHAnsi" w:hAnsiTheme="majorHAnsi" w:cstheme="majorHAnsi"/>
          <w:b w:val="0"/>
          <w:bCs w:val="0"/>
          <w:i/>
          <w:iCs/>
          <w:noProof/>
          <w:color w:val="000000" w:themeColor="text1"/>
          <w:sz w:val="26"/>
          <w:szCs w:val="26"/>
          <w:lang w:val="en-US"/>
        </w:rPr>
        <w:t>:</w:t>
      </w:r>
      <w:r w:rsidRPr="00D36085">
        <w:rPr>
          <w:rFonts w:asciiTheme="majorHAnsi" w:hAnsiTheme="majorHAnsi" w:cstheme="majorHAnsi"/>
          <w:b w:val="0"/>
          <w:i/>
          <w:color w:val="000000" w:themeColor="text1"/>
          <w:sz w:val="26"/>
          <w:szCs w:val="26"/>
        </w:rPr>
        <w:t xml:space="preserve"> PROJECT STAKEHOLDER INVOLVEMENT</w:t>
      </w:r>
      <w:bookmarkEnd w:id="69"/>
      <w:r w:rsidR="00FB6AE4" w:rsidRPr="00D36085">
        <w:rPr>
          <w:rFonts w:asciiTheme="majorHAnsi" w:hAnsiTheme="majorHAnsi" w:cstheme="majorHAnsi"/>
          <w:b w:val="0"/>
          <w:i/>
          <w:sz w:val="26"/>
          <w:szCs w:val="26"/>
        </w:rPr>
        <w:br w:type="page"/>
      </w:r>
    </w:p>
    <w:p w14:paraId="162E17C8" w14:textId="38616F10" w:rsidR="00E40D8A" w:rsidRPr="006652F2" w:rsidRDefault="00551429" w:rsidP="26587505">
      <w:pPr>
        <w:pStyle w:val="Heading1"/>
        <w:spacing w:line="360" w:lineRule="auto"/>
        <w:jc w:val="center"/>
        <w:rPr>
          <w:rFonts w:asciiTheme="majorHAnsi" w:hAnsiTheme="majorHAnsi" w:cstheme="majorBidi"/>
          <w:caps/>
          <w:smallCaps w:val="0"/>
          <w:sz w:val="26"/>
          <w:szCs w:val="26"/>
        </w:rPr>
      </w:pPr>
      <w:bookmarkStart w:id="70" w:name="_Toc192501096"/>
      <w:bookmarkStart w:id="71" w:name="_Toc2075729173"/>
      <w:r w:rsidRPr="10A28C1F">
        <w:rPr>
          <w:rFonts w:asciiTheme="majorHAnsi" w:hAnsiTheme="majorHAnsi" w:cstheme="majorBidi"/>
          <w:caps/>
          <w:noProof/>
          <w:sz w:val="26"/>
          <w:szCs w:val="26"/>
          <w:lang w:val="en-US"/>
        </w:rPr>
        <w:lastRenderedPageBreak/>
        <w:t>VI</w:t>
      </w:r>
      <w:r w:rsidR="00E40D8A" w:rsidRPr="10A28C1F">
        <w:rPr>
          <w:rFonts w:asciiTheme="majorHAnsi" w:hAnsiTheme="majorHAnsi" w:cstheme="majorBidi"/>
          <w:caps/>
          <w:noProof/>
          <w:sz w:val="26"/>
          <w:szCs w:val="26"/>
        </w:rPr>
        <w:t xml:space="preserve">. </w:t>
      </w:r>
      <w:r w:rsidR="002761E1" w:rsidRPr="10A28C1F">
        <w:rPr>
          <w:rFonts w:asciiTheme="majorHAnsi" w:hAnsiTheme="majorHAnsi" w:cstheme="majorBidi"/>
          <w:smallCaps w:val="0"/>
          <w:noProof/>
          <w:sz w:val="26"/>
          <w:szCs w:val="26"/>
        </w:rPr>
        <w:t>PROJECT COMMUNICATION PLAN</w:t>
      </w:r>
      <w:bookmarkEnd w:id="70"/>
      <w:bookmarkEnd w:id="71"/>
    </w:p>
    <w:p w14:paraId="162E17C9" w14:textId="1E5D10AB" w:rsidR="00E40D8A" w:rsidRPr="00346F4D" w:rsidRDefault="00551429" w:rsidP="26587505">
      <w:pPr>
        <w:pStyle w:val="Heading2"/>
        <w:spacing w:line="360" w:lineRule="auto"/>
        <w:jc w:val="both"/>
        <w:rPr>
          <w:rFonts w:asciiTheme="majorHAnsi" w:hAnsiTheme="majorHAnsi" w:cstheme="majorBidi"/>
          <w:caps/>
          <w:smallCaps w:val="0"/>
          <w:sz w:val="26"/>
          <w:szCs w:val="26"/>
        </w:rPr>
      </w:pPr>
      <w:bookmarkStart w:id="72" w:name="_Toc192501097"/>
      <w:bookmarkStart w:id="73" w:name="_Toc1185781060"/>
      <w:r w:rsidRPr="10A28C1F">
        <w:rPr>
          <w:rFonts w:asciiTheme="majorHAnsi" w:hAnsiTheme="majorHAnsi" w:cstheme="majorBidi"/>
          <w:smallCaps w:val="0"/>
          <w:noProof/>
          <w:sz w:val="26"/>
          <w:szCs w:val="26"/>
          <w:lang w:val="en-US"/>
        </w:rPr>
        <w:t>1.</w:t>
      </w:r>
      <w:r w:rsidR="00B54A37" w:rsidRPr="10A28C1F">
        <w:rPr>
          <w:rFonts w:asciiTheme="majorHAnsi" w:hAnsiTheme="majorHAnsi" w:cstheme="majorBidi"/>
          <w:smallCaps w:val="0"/>
          <w:noProof/>
          <w:sz w:val="26"/>
          <w:szCs w:val="26"/>
        </w:rPr>
        <w:t xml:space="preserve"> KEY CONTACTS LIST</w:t>
      </w:r>
      <w:bookmarkEnd w:id="72"/>
      <w:bookmarkEnd w:id="73"/>
    </w:p>
    <w:tbl>
      <w:tblPr>
        <w:tblStyle w:val="LightGrid-Accent1"/>
        <w:tblW w:w="9464" w:type="dxa"/>
        <w:tblLayout w:type="fixed"/>
        <w:tblLook w:val="0400" w:firstRow="0" w:lastRow="0" w:firstColumn="0" w:lastColumn="0" w:noHBand="0" w:noVBand="1"/>
      </w:tblPr>
      <w:tblGrid>
        <w:gridCol w:w="661"/>
        <w:gridCol w:w="1715"/>
        <w:gridCol w:w="2268"/>
        <w:gridCol w:w="2694"/>
        <w:gridCol w:w="2126"/>
      </w:tblGrid>
      <w:tr w:rsidR="002100DE" w:rsidRPr="00D52094" w14:paraId="162E17D0" w14:textId="77777777" w:rsidTr="00FC2285">
        <w:trPr>
          <w:cnfStyle w:val="000000100000" w:firstRow="0" w:lastRow="0" w:firstColumn="0" w:lastColumn="0" w:oddVBand="0" w:evenVBand="0" w:oddHBand="1" w:evenHBand="0" w:firstRowFirstColumn="0" w:firstRowLastColumn="0" w:lastRowFirstColumn="0" w:lastRowLastColumn="0"/>
        </w:trPr>
        <w:tc>
          <w:tcPr>
            <w:tcW w:w="661" w:type="dxa"/>
            <w:vAlign w:val="center"/>
          </w:tcPr>
          <w:p w14:paraId="162E17CA" w14:textId="77777777" w:rsidR="002100DE" w:rsidRPr="006652F2" w:rsidRDefault="002100DE" w:rsidP="00336751">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No.</w:t>
            </w:r>
          </w:p>
        </w:tc>
        <w:tc>
          <w:tcPr>
            <w:tcW w:w="1715" w:type="dxa"/>
            <w:vAlign w:val="center"/>
          </w:tcPr>
          <w:p w14:paraId="162E17CB" w14:textId="77777777" w:rsidR="002100DE" w:rsidRPr="006652F2" w:rsidRDefault="002100DE" w:rsidP="00336751">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Name</w:t>
            </w:r>
          </w:p>
        </w:tc>
        <w:tc>
          <w:tcPr>
            <w:tcW w:w="2268" w:type="dxa"/>
            <w:vAlign w:val="center"/>
          </w:tcPr>
          <w:p w14:paraId="162E17CD" w14:textId="77777777" w:rsidR="002100DE" w:rsidRPr="006652F2" w:rsidRDefault="002100DE" w:rsidP="00336751">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Represent for</w:t>
            </w:r>
          </w:p>
        </w:tc>
        <w:tc>
          <w:tcPr>
            <w:tcW w:w="2694" w:type="dxa"/>
            <w:vAlign w:val="center"/>
          </w:tcPr>
          <w:p w14:paraId="162E17CE" w14:textId="77777777" w:rsidR="002100DE" w:rsidRPr="006652F2" w:rsidRDefault="002100DE" w:rsidP="00336751">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Contact Info</w:t>
            </w:r>
          </w:p>
        </w:tc>
        <w:tc>
          <w:tcPr>
            <w:tcW w:w="2126" w:type="dxa"/>
            <w:vAlign w:val="center"/>
          </w:tcPr>
          <w:p w14:paraId="162E17CF" w14:textId="77777777" w:rsidR="002100DE" w:rsidRPr="006652F2" w:rsidRDefault="002100DE" w:rsidP="00336751">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Interface</w:t>
            </w:r>
          </w:p>
        </w:tc>
      </w:tr>
      <w:tr w:rsidR="002100DE" w:rsidRPr="00D52094" w14:paraId="162E17D8" w14:textId="77777777" w:rsidTr="00FC2285">
        <w:trPr>
          <w:cnfStyle w:val="000000010000" w:firstRow="0" w:lastRow="0" w:firstColumn="0" w:lastColumn="0" w:oddVBand="0" w:evenVBand="0" w:oddHBand="0" w:evenHBand="1" w:firstRowFirstColumn="0" w:firstRowLastColumn="0" w:lastRowFirstColumn="0" w:lastRowLastColumn="0"/>
        </w:trPr>
        <w:tc>
          <w:tcPr>
            <w:tcW w:w="661" w:type="dxa"/>
            <w:vAlign w:val="center"/>
          </w:tcPr>
          <w:p w14:paraId="162E17D1" w14:textId="77777777" w:rsidR="002100DE" w:rsidRPr="006652F2" w:rsidRDefault="002100DE"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162E17D2" w14:textId="031A9BA5" w:rsidR="002100DE" w:rsidRPr="006652F2" w:rsidRDefault="00856812"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Lecturer Nguyen Thi Thanh</w:t>
            </w:r>
          </w:p>
        </w:tc>
        <w:tc>
          <w:tcPr>
            <w:tcW w:w="2268" w:type="dxa"/>
            <w:vAlign w:val="center"/>
          </w:tcPr>
          <w:p w14:paraId="162E17D4" w14:textId="21ED50D6" w:rsidR="002100DE" w:rsidRPr="006652F2" w:rsidRDefault="00060424"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Van Lang University</w:t>
            </w:r>
          </w:p>
        </w:tc>
        <w:tc>
          <w:tcPr>
            <w:tcW w:w="2694" w:type="dxa"/>
            <w:vAlign w:val="center"/>
          </w:tcPr>
          <w:p w14:paraId="162E17D6" w14:textId="0E404135" w:rsidR="002100DE" w:rsidRPr="006652F2" w:rsidRDefault="002100DE" w:rsidP="00336751">
            <w:pPr>
              <w:spacing w:line="360" w:lineRule="auto"/>
              <w:rPr>
                <w:rFonts w:asciiTheme="majorHAnsi" w:hAnsiTheme="majorHAnsi" w:cstheme="majorHAnsi"/>
                <w:sz w:val="26"/>
                <w:szCs w:val="26"/>
              </w:rPr>
            </w:pPr>
          </w:p>
        </w:tc>
        <w:tc>
          <w:tcPr>
            <w:tcW w:w="2126" w:type="dxa"/>
            <w:vAlign w:val="center"/>
          </w:tcPr>
          <w:p w14:paraId="162E17D7" w14:textId="22184619" w:rsidR="002100DE" w:rsidRPr="006652F2" w:rsidRDefault="0093541D"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Mentor</w:t>
            </w:r>
          </w:p>
        </w:tc>
      </w:tr>
      <w:tr w:rsidR="002100DE" w:rsidRPr="00D52094" w14:paraId="162E17E1" w14:textId="77777777" w:rsidTr="00FC2285">
        <w:trPr>
          <w:cnfStyle w:val="000000100000" w:firstRow="0" w:lastRow="0" w:firstColumn="0" w:lastColumn="0" w:oddVBand="0" w:evenVBand="0" w:oddHBand="1" w:evenHBand="0" w:firstRowFirstColumn="0" w:firstRowLastColumn="0" w:lastRowFirstColumn="0" w:lastRowLastColumn="0"/>
        </w:trPr>
        <w:tc>
          <w:tcPr>
            <w:tcW w:w="661" w:type="dxa"/>
            <w:vAlign w:val="center"/>
          </w:tcPr>
          <w:p w14:paraId="162E17D9" w14:textId="77777777" w:rsidR="002100DE" w:rsidRPr="006652F2" w:rsidRDefault="002100DE"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162E17DA" w14:textId="4982F794" w:rsidR="002100DE" w:rsidRPr="006652F2" w:rsidRDefault="00265EE2"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Nguyen Quang Tri</w:t>
            </w:r>
          </w:p>
        </w:tc>
        <w:tc>
          <w:tcPr>
            <w:tcW w:w="2268" w:type="dxa"/>
            <w:vAlign w:val="center"/>
          </w:tcPr>
          <w:p w14:paraId="162E17DC" w14:textId="2CFA07AA" w:rsidR="002100DE"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162E17DE" w14:textId="7141147A" w:rsidR="002100DE" w:rsidRPr="006652F2" w:rsidRDefault="00997F44"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tri.2174801030001</w:t>
            </w:r>
            <w:r w:rsidR="00777425" w:rsidRPr="006652F2">
              <w:rPr>
                <w:rFonts w:asciiTheme="majorHAnsi" w:hAnsiTheme="majorHAnsi" w:cstheme="majorHAnsi"/>
                <w:sz w:val="26"/>
                <w:szCs w:val="26"/>
              </w:rPr>
              <w:br/>
            </w:r>
            <w:r w:rsidRPr="006652F2">
              <w:rPr>
                <w:rFonts w:asciiTheme="majorHAnsi" w:hAnsiTheme="majorHAnsi" w:cstheme="majorHAnsi"/>
                <w:sz w:val="26"/>
                <w:szCs w:val="26"/>
              </w:rPr>
              <w:t>@vanglanguni.vn</w:t>
            </w:r>
          </w:p>
        </w:tc>
        <w:tc>
          <w:tcPr>
            <w:tcW w:w="2126" w:type="dxa"/>
            <w:vAlign w:val="center"/>
          </w:tcPr>
          <w:p w14:paraId="162E17E0" w14:textId="42A5D8A6" w:rsidR="002100DE" w:rsidRPr="006652F2" w:rsidRDefault="0093541D"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Project Manager</w:t>
            </w:r>
            <w:r w:rsidR="0091241A" w:rsidRPr="006652F2">
              <w:rPr>
                <w:rFonts w:asciiTheme="majorHAnsi" w:hAnsiTheme="majorHAnsi" w:cstheme="majorHAnsi"/>
                <w:sz w:val="26"/>
                <w:szCs w:val="26"/>
              </w:rPr>
              <w:t>,</w:t>
            </w:r>
            <w:r w:rsidR="0091241A" w:rsidRPr="006652F2">
              <w:rPr>
                <w:rFonts w:asciiTheme="majorHAnsi" w:hAnsiTheme="majorHAnsi" w:cstheme="majorHAnsi"/>
                <w:sz w:val="26"/>
                <w:szCs w:val="26"/>
              </w:rPr>
              <w:br/>
              <w:t>IoT Developer</w:t>
            </w:r>
          </w:p>
        </w:tc>
      </w:tr>
      <w:tr w:rsidR="004E4AB1" w:rsidRPr="00D52094" w14:paraId="3211D925" w14:textId="77777777" w:rsidTr="00FC2285">
        <w:trPr>
          <w:cnfStyle w:val="000000010000" w:firstRow="0" w:lastRow="0" w:firstColumn="0" w:lastColumn="0" w:oddVBand="0" w:evenVBand="0" w:oddHBand="0" w:evenHBand="1" w:firstRowFirstColumn="0" w:firstRowLastColumn="0" w:lastRowFirstColumn="0" w:lastRowLastColumn="0"/>
        </w:trPr>
        <w:tc>
          <w:tcPr>
            <w:tcW w:w="661" w:type="dxa"/>
            <w:vAlign w:val="center"/>
          </w:tcPr>
          <w:p w14:paraId="35F66DB2" w14:textId="77777777" w:rsidR="004E4AB1" w:rsidRPr="006652F2" w:rsidRDefault="004E4AB1"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49DB0667" w14:textId="529DD5B0" w:rsidR="004E4AB1" w:rsidRPr="006652F2" w:rsidRDefault="00265EE2"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Huynh Cong Tan</w:t>
            </w:r>
          </w:p>
        </w:tc>
        <w:tc>
          <w:tcPr>
            <w:tcW w:w="2268" w:type="dxa"/>
            <w:vAlign w:val="center"/>
          </w:tcPr>
          <w:p w14:paraId="729174DB" w14:textId="4F482C53" w:rsidR="004E4AB1"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513CF4C9" w14:textId="68BB7F68" w:rsidR="004E4AB1" w:rsidRPr="006652F2" w:rsidRDefault="00165B07"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t</w:t>
            </w:r>
            <w:r w:rsidR="003904AE" w:rsidRPr="006652F2">
              <w:rPr>
                <w:rFonts w:asciiTheme="majorHAnsi" w:hAnsiTheme="majorHAnsi" w:cstheme="majorHAnsi"/>
                <w:sz w:val="26"/>
                <w:szCs w:val="26"/>
              </w:rPr>
              <w:t>an.2174801030043</w:t>
            </w:r>
            <w:r w:rsidR="00777425" w:rsidRPr="006652F2">
              <w:rPr>
                <w:rFonts w:asciiTheme="majorHAnsi" w:hAnsiTheme="majorHAnsi" w:cstheme="majorHAnsi"/>
                <w:sz w:val="26"/>
                <w:szCs w:val="26"/>
              </w:rPr>
              <w:br/>
            </w:r>
            <w:r w:rsidR="003904AE" w:rsidRPr="006652F2">
              <w:rPr>
                <w:rFonts w:asciiTheme="majorHAnsi" w:hAnsiTheme="majorHAnsi" w:cstheme="majorHAnsi"/>
                <w:sz w:val="26"/>
                <w:szCs w:val="26"/>
              </w:rPr>
              <w:t>@vanlanguni.vn</w:t>
            </w:r>
          </w:p>
        </w:tc>
        <w:tc>
          <w:tcPr>
            <w:tcW w:w="2126" w:type="dxa"/>
            <w:vAlign w:val="center"/>
          </w:tcPr>
          <w:p w14:paraId="2A87AD58" w14:textId="03744328" w:rsidR="004E4AB1" w:rsidRPr="006652F2" w:rsidRDefault="0091241A"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IoT Developer</w:t>
            </w:r>
          </w:p>
        </w:tc>
      </w:tr>
      <w:tr w:rsidR="004E4AB1" w:rsidRPr="00D52094" w14:paraId="38401D4A" w14:textId="77777777" w:rsidTr="00FC2285">
        <w:trPr>
          <w:cnfStyle w:val="000000100000" w:firstRow="0" w:lastRow="0" w:firstColumn="0" w:lastColumn="0" w:oddVBand="0" w:evenVBand="0" w:oddHBand="1" w:evenHBand="0" w:firstRowFirstColumn="0" w:firstRowLastColumn="0" w:lastRowFirstColumn="0" w:lastRowLastColumn="0"/>
        </w:trPr>
        <w:tc>
          <w:tcPr>
            <w:tcW w:w="661" w:type="dxa"/>
            <w:vAlign w:val="center"/>
          </w:tcPr>
          <w:p w14:paraId="08A4FC7D" w14:textId="77777777" w:rsidR="004E4AB1" w:rsidRPr="006652F2" w:rsidRDefault="004E4AB1"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3C76F471" w14:textId="176B3F7A" w:rsidR="004E4AB1" w:rsidRPr="006652F2" w:rsidRDefault="00406BA0"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Nguyen Trung Hau</w:t>
            </w:r>
          </w:p>
        </w:tc>
        <w:tc>
          <w:tcPr>
            <w:tcW w:w="2268" w:type="dxa"/>
            <w:vAlign w:val="center"/>
          </w:tcPr>
          <w:p w14:paraId="3A8C7342" w14:textId="1ED95534" w:rsidR="004E4AB1"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392E8D82" w14:textId="7C13B8FB" w:rsidR="004E4AB1" w:rsidRPr="006652F2" w:rsidRDefault="00165B07"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h</w:t>
            </w:r>
            <w:r w:rsidR="003904AE" w:rsidRPr="006652F2">
              <w:rPr>
                <w:rFonts w:asciiTheme="majorHAnsi" w:hAnsiTheme="majorHAnsi" w:cstheme="majorHAnsi"/>
                <w:sz w:val="26"/>
                <w:szCs w:val="26"/>
              </w:rPr>
              <w:t>au.2174801030</w:t>
            </w:r>
            <w:r w:rsidR="00D46923" w:rsidRPr="006652F2">
              <w:rPr>
                <w:rFonts w:asciiTheme="majorHAnsi" w:hAnsiTheme="majorHAnsi" w:cstheme="majorHAnsi"/>
                <w:sz w:val="26"/>
                <w:szCs w:val="26"/>
              </w:rPr>
              <w:t>041</w:t>
            </w:r>
            <w:r w:rsidR="00777425" w:rsidRPr="006652F2">
              <w:rPr>
                <w:rFonts w:asciiTheme="majorHAnsi" w:hAnsiTheme="majorHAnsi" w:cstheme="majorHAnsi"/>
                <w:sz w:val="26"/>
                <w:szCs w:val="26"/>
              </w:rPr>
              <w:br/>
            </w:r>
            <w:r w:rsidRPr="006652F2">
              <w:rPr>
                <w:rFonts w:asciiTheme="majorHAnsi" w:hAnsiTheme="majorHAnsi" w:cstheme="majorHAnsi"/>
                <w:sz w:val="26"/>
                <w:szCs w:val="26"/>
              </w:rPr>
              <w:t>@vanlanguni.vn</w:t>
            </w:r>
          </w:p>
        </w:tc>
        <w:tc>
          <w:tcPr>
            <w:tcW w:w="2126" w:type="dxa"/>
            <w:vAlign w:val="center"/>
          </w:tcPr>
          <w:p w14:paraId="49F78898" w14:textId="5C39D996" w:rsidR="004E4AB1" w:rsidRPr="006652F2" w:rsidRDefault="008A269A"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Backend</w:t>
            </w:r>
            <w:r w:rsidRPr="006652F2">
              <w:rPr>
                <w:rFonts w:asciiTheme="majorHAnsi" w:hAnsiTheme="majorHAnsi" w:cstheme="majorHAnsi"/>
                <w:sz w:val="26"/>
                <w:szCs w:val="26"/>
              </w:rPr>
              <w:br/>
            </w:r>
            <w:r w:rsidR="00721920" w:rsidRPr="006652F2">
              <w:rPr>
                <w:rFonts w:asciiTheme="majorHAnsi" w:hAnsiTheme="majorHAnsi" w:cstheme="majorHAnsi"/>
                <w:sz w:val="26"/>
                <w:szCs w:val="26"/>
              </w:rPr>
              <w:t>Mobile Developer</w:t>
            </w:r>
          </w:p>
        </w:tc>
      </w:tr>
      <w:tr w:rsidR="004E4AB1" w:rsidRPr="00D52094" w14:paraId="5400CE57" w14:textId="77777777" w:rsidTr="00FC2285">
        <w:trPr>
          <w:cnfStyle w:val="000000010000" w:firstRow="0" w:lastRow="0" w:firstColumn="0" w:lastColumn="0" w:oddVBand="0" w:evenVBand="0" w:oddHBand="0" w:evenHBand="1" w:firstRowFirstColumn="0" w:firstRowLastColumn="0" w:lastRowFirstColumn="0" w:lastRowLastColumn="0"/>
        </w:trPr>
        <w:tc>
          <w:tcPr>
            <w:tcW w:w="661" w:type="dxa"/>
            <w:vAlign w:val="center"/>
          </w:tcPr>
          <w:p w14:paraId="5BF08A89" w14:textId="77777777" w:rsidR="004E4AB1" w:rsidRPr="006652F2" w:rsidRDefault="004E4AB1"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35FF864F" w14:textId="7AFCDE44" w:rsidR="004E4AB1" w:rsidRPr="006652F2" w:rsidRDefault="00406BA0"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Do Van Duong</w:t>
            </w:r>
          </w:p>
        </w:tc>
        <w:tc>
          <w:tcPr>
            <w:tcW w:w="2268" w:type="dxa"/>
            <w:vAlign w:val="center"/>
          </w:tcPr>
          <w:p w14:paraId="26D044B1" w14:textId="12A678B2" w:rsidR="004E4AB1"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1EE7F26D" w14:textId="1BAC6D39" w:rsidR="004E4AB1" w:rsidRPr="006652F2" w:rsidRDefault="00165B07"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d</w:t>
            </w:r>
            <w:r w:rsidR="00432644" w:rsidRPr="006652F2">
              <w:rPr>
                <w:rFonts w:asciiTheme="majorHAnsi" w:hAnsiTheme="majorHAnsi" w:cstheme="majorHAnsi"/>
                <w:sz w:val="26"/>
                <w:szCs w:val="26"/>
              </w:rPr>
              <w:t>uong.2174801030004</w:t>
            </w:r>
            <w:r w:rsidR="00777425" w:rsidRPr="006652F2">
              <w:rPr>
                <w:rFonts w:asciiTheme="majorHAnsi" w:hAnsiTheme="majorHAnsi" w:cstheme="majorHAnsi"/>
                <w:sz w:val="26"/>
                <w:szCs w:val="26"/>
              </w:rPr>
              <w:br/>
            </w:r>
            <w:r w:rsidR="00432644" w:rsidRPr="006652F2">
              <w:rPr>
                <w:rFonts w:asciiTheme="majorHAnsi" w:hAnsiTheme="majorHAnsi" w:cstheme="majorHAnsi"/>
                <w:sz w:val="26"/>
                <w:szCs w:val="26"/>
              </w:rPr>
              <w:t>@vanlanguni.vn</w:t>
            </w:r>
          </w:p>
        </w:tc>
        <w:tc>
          <w:tcPr>
            <w:tcW w:w="2126" w:type="dxa"/>
            <w:vAlign w:val="center"/>
          </w:tcPr>
          <w:p w14:paraId="3422D7B4" w14:textId="057C1947" w:rsidR="003D180B" w:rsidRPr="006652F2" w:rsidRDefault="003D180B" w:rsidP="00336751">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Software</w:t>
            </w:r>
            <w:r w:rsidR="00481FC1" w:rsidRPr="006652F2">
              <w:rPr>
                <w:rFonts w:asciiTheme="majorHAnsi" w:hAnsiTheme="majorHAnsi" w:cstheme="majorHAnsi"/>
                <w:color w:val="000000"/>
                <w:sz w:val="26"/>
                <w:szCs w:val="26"/>
              </w:rPr>
              <w:t xml:space="preserve"> </w:t>
            </w:r>
            <w:r w:rsidRPr="006652F2">
              <w:rPr>
                <w:rFonts w:asciiTheme="majorHAnsi" w:hAnsiTheme="majorHAnsi" w:cstheme="majorHAnsi"/>
                <w:color w:val="000000"/>
                <w:sz w:val="26"/>
                <w:szCs w:val="26"/>
              </w:rPr>
              <w:t>Designer</w:t>
            </w:r>
          </w:p>
          <w:p w14:paraId="434BF4F2" w14:textId="1167A75E" w:rsidR="004E4AB1" w:rsidRPr="006652F2" w:rsidRDefault="003D180B"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Mobile Developer</w:t>
            </w:r>
          </w:p>
        </w:tc>
      </w:tr>
      <w:tr w:rsidR="004E4AB1" w:rsidRPr="00D52094" w14:paraId="308A34B4" w14:textId="77777777" w:rsidTr="00FC2285">
        <w:trPr>
          <w:cnfStyle w:val="000000100000" w:firstRow="0" w:lastRow="0" w:firstColumn="0" w:lastColumn="0" w:oddVBand="0" w:evenVBand="0" w:oddHBand="1" w:evenHBand="0" w:firstRowFirstColumn="0" w:firstRowLastColumn="0" w:lastRowFirstColumn="0" w:lastRowLastColumn="0"/>
        </w:trPr>
        <w:tc>
          <w:tcPr>
            <w:tcW w:w="661" w:type="dxa"/>
            <w:vAlign w:val="center"/>
          </w:tcPr>
          <w:p w14:paraId="3838BDEA" w14:textId="77777777" w:rsidR="004E4AB1" w:rsidRPr="006652F2" w:rsidRDefault="004E4AB1"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73DA8635" w14:textId="1583A4CD" w:rsidR="004E4AB1" w:rsidRPr="006652F2" w:rsidRDefault="0093541D"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Chau Gia Kien</w:t>
            </w:r>
          </w:p>
        </w:tc>
        <w:tc>
          <w:tcPr>
            <w:tcW w:w="2268" w:type="dxa"/>
            <w:vAlign w:val="center"/>
          </w:tcPr>
          <w:p w14:paraId="215B950B" w14:textId="1770FF1C" w:rsidR="004E4AB1"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51718F27" w14:textId="40E6D6E2" w:rsidR="004E4AB1" w:rsidRPr="006652F2" w:rsidRDefault="00777425"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k</w:t>
            </w:r>
            <w:r w:rsidR="00432644" w:rsidRPr="006652F2">
              <w:rPr>
                <w:rFonts w:asciiTheme="majorHAnsi" w:hAnsiTheme="majorHAnsi" w:cstheme="majorHAnsi"/>
                <w:sz w:val="26"/>
                <w:szCs w:val="26"/>
              </w:rPr>
              <w:t>ien.21748010301</w:t>
            </w:r>
            <w:r w:rsidR="008D4354" w:rsidRPr="006652F2">
              <w:rPr>
                <w:rFonts w:asciiTheme="majorHAnsi" w:hAnsiTheme="majorHAnsi" w:cstheme="majorHAnsi"/>
                <w:sz w:val="26"/>
                <w:szCs w:val="26"/>
              </w:rPr>
              <w:t>61</w:t>
            </w:r>
            <w:r w:rsidRPr="006652F2">
              <w:rPr>
                <w:rFonts w:asciiTheme="majorHAnsi" w:hAnsiTheme="majorHAnsi" w:cstheme="majorHAnsi"/>
                <w:sz w:val="26"/>
                <w:szCs w:val="26"/>
              </w:rPr>
              <w:br/>
            </w:r>
            <w:r w:rsidR="008D4354" w:rsidRPr="006652F2">
              <w:rPr>
                <w:rFonts w:asciiTheme="majorHAnsi" w:hAnsiTheme="majorHAnsi" w:cstheme="majorHAnsi"/>
                <w:sz w:val="26"/>
                <w:szCs w:val="26"/>
              </w:rPr>
              <w:t>@vanlanguni.vn</w:t>
            </w:r>
          </w:p>
        </w:tc>
        <w:tc>
          <w:tcPr>
            <w:tcW w:w="2126" w:type="dxa"/>
            <w:vAlign w:val="center"/>
          </w:tcPr>
          <w:p w14:paraId="0C8DA1F0" w14:textId="7DD5A919" w:rsidR="004E4AB1" w:rsidRPr="006652F2" w:rsidRDefault="00481FC1"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Backend</w:t>
            </w:r>
            <w:r w:rsidRPr="006652F2">
              <w:rPr>
                <w:rFonts w:asciiTheme="majorHAnsi" w:hAnsiTheme="majorHAnsi" w:cstheme="majorHAnsi"/>
                <w:sz w:val="26"/>
                <w:szCs w:val="26"/>
              </w:rPr>
              <w:br/>
            </w:r>
            <w:r w:rsidR="003D180B" w:rsidRPr="006652F2">
              <w:rPr>
                <w:rFonts w:asciiTheme="majorHAnsi" w:hAnsiTheme="majorHAnsi" w:cstheme="majorHAnsi"/>
                <w:sz w:val="26"/>
                <w:szCs w:val="26"/>
              </w:rPr>
              <w:t>Web Developer</w:t>
            </w:r>
          </w:p>
        </w:tc>
      </w:tr>
      <w:tr w:rsidR="004E4AB1" w:rsidRPr="00D52094" w14:paraId="18F49330" w14:textId="77777777" w:rsidTr="00FC2285">
        <w:trPr>
          <w:cnfStyle w:val="000000010000" w:firstRow="0" w:lastRow="0" w:firstColumn="0" w:lastColumn="0" w:oddVBand="0" w:evenVBand="0" w:oddHBand="0" w:evenHBand="1" w:firstRowFirstColumn="0" w:firstRowLastColumn="0" w:lastRowFirstColumn="0" w:lastRowLastColumn="0"/>
        </w:trPr>
        <w:tc>
          <w:tcPr>
            <w:tcW w:w="661" w:type="dxa"/>
            <w:vAlign w:val="center"/>
          </w:tcPr>
          <w:p w14:paraId="2A1DC46A" w14:textId="77777777" w:rsidR="004E4AB1" w:rsidRPr="006652F2" w:rsidRDefault="004E4AB1" w:rsidP="005D6372">
            <w:pPr>
              <w:numPr>
                <w:ilvl w:val="0"/>
                <w:numId w:val="2"/>
              </w:numPr>
              <w:tabs>
                <w:tab w:val="left" w:pos="288"/>
              </w:tabs>
              <w:spacing w:line="360" w:lineRule="auto"/>
              <w:rPr>
                <w:rFonts w:asciiTheme="majorHAnsi" w:hAnsiTheme="majorHAnsi" w:cstheme="majorHAnsi"/>
                <w:sz w:val="26"/>
                <w:szCs w:val="26"/>
              </w:rPr>
            </w:pPr>
          </w:p>
        </w:tc>
        <w:tc>
          <w:tcPr>
            <w:tcW w:w="1715" w:type="dxa"/>
            <w:vAlign w:val="center"/>
          </w:tcPr>
          <w:p w14:paraId="5304EDE0" w14:textId="5401687D" w:rsidR="004E4AB1" w:rsidRPr="006652F2" w:rsidRDefault="0093541D"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Nguyen Toan Thang</w:t>
            </w:r>
          </w:p>
        </w:tc>
        <w:tc>
          <w:tcPr>
            <w:tcW w:w="2268" w:type="dxa"/>
            <w:vAlign w:val="center"/>
          </w:tcPr>
          <w:p w14:paraId="7F267C45" w14:textId="64F7A2B9" w:rsidR="004E4AB1" w:rsidRPr="006652F2" w:rsidRDefault="004E4AB1" w:rsidP="00336751">
            <w:pPr>
              <w:spacing w:line="360" w:lineRule="auto"/>
              <w:jc w:val="center"/>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694" w:type="dxa"/>
            <w:vAlign w:val="center"/>
          </w:tcPr>
          <w:p w14:paraId="027A515D" w14:textId="72CE7843" w:rsidR="004E4AB1" w:rsidRPr="006652F2" w:rsidRDefault="00777425"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t</w:t>
            </w:r>
            <w:r w:rsidR="008D4354" w:rsidRPr="006652F2">
              <w:rPr>
                <w:rFonts w:asciiTheme="majorHAnsi" w:hAnsiTheme="majorHAnsi" w:cstheme="majorHAnsi"/>
                <w:sz w:val="26"/>
                <w:szCs w:val="26"/>
              </w:rPr>
              <w:t>hang.2174801030160</w:t>
            </w:r>
            <w:r w:rsidRPr="006652F2">
              <w:rPr>
                <w:rFonts w:asciiTheme="majorHAnsi" w:hAnsiTheme="majorHAnsi" w:cstheme="majorHAnsi"/>
                <w:sz w:val="26"/>
                <w:szCs w:val="26"/>
              </w:rPr>
              <w:br/>
            </w:r>
            <w:r w:rsidR="008D4354" w:rsidRPr="006652F2">
              <w:rPr>
                <w:rFonts w:asciiTheme="majorHAnsi" w:hAnsiTheme="majorHAnsi" w:cstheme="majorHAnsi"/>
                <w:sz w:val="26"/>
                <w:szCs w:val="26"/>
              </w:rPr>
              <w:t>@vanlanguni.vn</w:t>
            </w:r>
          </w:p>
        </w:tc>
        <w:tc>
          <w:tcPr>
            <w:tcW w:w="2126" w:type="dxa"/>
            <w:vAlign w:val="center"/>
          </w:tcPr>
          <w:p w14:paraId="3EE717A1" w14:textId="77777777" w:rsidR="003D180B" w:rsidRPr="006652F2" w:rsidRDefault="003D180B" w:rsidP="00336751">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Software Designer</w:t>
            </w:r>
          </w:p>
          <w:p w14:paraId="29901EA6" w14:textId="2143DF26" w:rsidR="004E4AB1" w:rsidRPr="006652F2" w:rsidRDefault="003D180B" w:rsidP="00336751">
            <w:pPr>
              <w:spacing w:line="360" w:lineRule="auto"/>
              <w:rPr>
                <w:rFonts w:asciiTheme="majorHAnsi" w:hAnsiTheme="majorHAnsi" w:cstheme="majorHAnsi"/>
                <w:sz w:val="26"/>
                <w:szCs w:val="26"/>
              </w:rPr>
            </w:pPr>
            <w:r w:rsidRPr="006652F2">
              <w:rPr>
                <w:rFonts w:asciiTheme="majorHAnsi" w:hAnsiTheme="majorHAnsi" w:cstheme="majorHAnsi"/>
                <w:sz w:val="26"/>
                <w:szCs w:val="26"/>
              </w:rPr>
              <w:t>Web Developer</w:t>
            </w:r>
          </w:p>
        </w:tc>
      </w:tr>
    </w:tbl>
    <w:p w14:paraId="162E1803" w14:textId="1105248F" w:rsidR="00BA0D57" w:rsidRPr="00F30355" w:rsidRDefault="002266AE" w:rsidP="004672F1">
      <w:pPr>
        <w:pStyle w:val="Caption"/>
        <w:spacing w:line="360" w:lineRule="auto"/>
        <w:jc w:val="center"/>
        <w:rPr>
          <w:rFonts w:asciiTheme="majorHAnsi" w:hAnsiTheme="majorHAnsi" w:cstheme="majorHAnsi"/>
          <w:b w:val="0"/>
          <w:i/>
          <w:color w:val="000000" w:themeColor="text1"/>
          <w:sz w:val="26"/>
          <w:szCs w:val="26"/>
        </w:rPr>
      </w:pPr>
      <w:bookmarkStart w:id="74" w:name="_Toc192504667"/>
      <w:r w:rsidRPr="00F30355">
        <w:rPr>
          <w:rFonts w:asciiTheme="majorHAnsi" w:hAnsiTheme="majorHAnsi" w:cstheme="majorHAnsi"/>
          <w:b w:val="0"/>
          <w:i/>
          <w:color w:val="000000" w:themeColor="text1"/>
          <w:sz w:val="26"/>
          <w:szCs w:val="26"/>
        </w:rPr>
        <w:t xml:space="preserve">TABLE </w:t>
      </w:r>
      <w:r w:rsidR="00C06659" w:rsidRPr="00F30355">
        <w:rPr>
          <w:rFonts w:asciiTheme="majorHAnsi" w:hAnsiTheme="majorHAnsi" w:cstheme="majorHAnsi"/>
          <w:b w:val="0"/>
          <w:i/>
          <w:color w:val="000000" w:themeColor="text1"/>
          <w:sz w:val="26"/>
          <w:szCs w:val="26"/>
        </w:rPr>
        <w:fldChar w:fldCharType="begin"/>
      </w:r>
      <w:r w:rsidR="00C06659" w:rsidRPr="002266AE">
        <w:rPr>
          <w:noProof/>
          <w:color w:val="000000" w:themeColor="text1"/>
          <w:sz w:val="22"/>
          <w:szCs w:val="22"/>
        </w:rPr>
        <w:instrText xml:space="preserve"> SEQ Table \* ARABIC </w:instrText>
      </w:r>
      <w:r w:rsidR="00C06659" w:rsidRPr="00F30355">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13</w:t>
      </w:r>
      <w:r w:rsidR="00C06659" w:rsidRPr="00F30355">
        <w:rPr>
          <w:rFonts w:asciiTheme="majorHAnsi" w:hAnsiTheme="majorHAnsi" w:cstheme="majorHAnsi"/>
          <w:b w:val="0"/>
          <w:i/>
          <w:color w:val="000000" w:themeColor="text1"/>
          <w:sz w:val="26"/>
          <w:szCs w:val="26"/>
        </w:rPr>
        <w:fldChar w:fldCharType="end"/>
      </w:r>
      <w:r w:rsidRPr="00F30355">
        <w:rPr>
          <w:rFonts w:asciiTheme="majorHAnsi" w:hAnsiTheme="majorHAnsi" w:cstheme="majorHAnsi"/>
          <w:b w:val="0"/>
          <w:i/>
          <w:color w:val="000000" w:themeColor="text1"/>
          <w:sz w:val="26"/>
          <w:szCs w:val="26"/>
        </w:rPr>
        <w:t xml:space="preserve"> PROJECT KEY CONTACTS LIST</w:t>
      </w:r>
      <w:bookmarkEnd w:id="74"/>
    </w:p>
    <w:p w14:paraId="162E1804" w14:textId="39E9ACDC" w:rsidR="00E40D8A" w:rsidRPr="00BB4912" w:rsidRDefault="00AC5F59" w:rsidP="26587505">
      <w:pPr>
        <w:pStyle w:val="Heading2"/>
        <w:spacing w:line="360" w:lineRule="auto"/>
        <w:jc w:val="both"/>
        <w:rPr>
          <w:rFonts w:asciiTheme="majorHAnsi" w:hAnsiTheme="majorHAnsi" w:cstheme="majorBidi"/>
          <w:caps/>
          <w:smallCaps w:val="0"/>
          <w:sz w:val="26"/>
          <w:szCs w:val="26"/>
        </w:rPr>
      </w:pPr>
      <w:bookmarkStart w:id="75" w:name="_Toc192501098"/>
      <w:bookmarkStart w:id="76" w:name="_Toc624138590"/>
      <w:r w:rsidRPr="10A28C1F">
        <w:rPr>
          <w:rFonts w:asciiTheme="majorHAnsi" w:hAnsiTheme="majorHAnsi" w:cstheme="majorBidi"/>
          <w:smallCaps w:val="0"/>
          <w:noProof/>
          <w:sz w:val="26"/>
          <w:szCs w:val="26"/>
        </w:rPr>
        <w:t>2</w:t>
      </w:r>
      <w:r w:rsidR="00BB4912" w:rsidRPr="10A28C1F">
        <w:rPr>
          <w:rFonts w:asciiTheme="majorHAnsi" w:hAnsiTheme="majorHAnsi" w:cstheme="majorBidi"/>
          <w:smallCaps w:val="0"/>
          <w:noProof/>
          <w:sz w:val="26"/>
          <w:szCs w:val="26"/>
          <w:lang w:val="en-US"/>
        </w:rPr>
        <w:t>.</w:t>
      </w:r>
      <w:r w:rsidRPr="10A28C1F">
        <w:rPr>
          <w:rFonts w:asciiTheme="majorHAnsi" w:hAnsiTheme="majorHAnsi" w:cstheme="majorBidi"/>
          <w:smallCaps w:val="0"/>
          <w:noProof/>
          <w:sz w:val="26"/>
          <w:szCs w:val="26"/>
        </w:rPr>
        <w:t xml:space="preserve"> COMMUNICATION METHODOLOGY</w:t>
      </w:r>
      <w:bookmarkEnd w:id="75"/>
      <w:bookmarkEnd w:id="76"/>
    </w:p>
    <w:tbl>
      <w:tblPr>
        <w:tblStyle w:val="LightGrid-Accent1"/>
        <w:tblW w:w="9425" w:type="dxa"/>
        <w:tblLayout w:type="fixed"/>
        <w:tblLook w:val="0400" w:firstRow="0" w:lastRow="0" w:firstColumn="0" w:lastColumn="0" w:noHBand="0" w:noVBand="1"/>
      </w:tblPr>
      <w:tblGrid>
        <w:gridCol w:w="2943"/>
        <w:gridCol w:w="2796"/>
        <w:gridCol w:w="1550"/>
        <w:gridCol w:w="2136"/>
      </w:tblGrid>
      <w:tr w:rsidR="00BA0D57" w:rsidRPr="00D52094" w14:paraId="162E1809" w14:textId="77777777" w:rsidTr="00F32F3A">
        <w:trPr>
          <w:cnfStyle w:val="000000010000" w:firstRow="0" w:lastRow="0" w:firstColumn="0" w:lastColumn="0" w:oddVBand="0" w:evenVBand="0" w:oddHBand="0" w:evenHBand="1" w:firstRowFirstColumn="0" w:firstRowLastColumn="0" w:lastRowFirstColumn="0" w:lastRowLastColumn="0"/>
          <w:trHeight w:val="741"/>
          <w:tblHeader/>
        </w:trPr>
        <w:tc>
          <w:tcPr>
            <w:tcW w:w="2943" w:type="dxa"/>
            <w:vAlign w:val="center"/>
          </w:tcPr>
          <w:p w14:paraId="162E1805" w14:textId="77777777" w:rsidR="00BA0D57" w:rsidRPr="006652F2" w:rsidRDefault="00BA0D57" w:rsidP="00E624B4">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Audience/ Attendees</w:t>
            </w:r>
          </w:p>
        </w:tc>
        <w:tc>
          <w:tcPr>
            <w:tcW w:w="2796" w:type="dxa"/>
            <w:vAlign w:val="center"/>
          </w:tcPr>
          <w:p w14:paraId="162E1806" w14:textId="77777777" w:rsidR="00BA0D57" w:rsidRPr="006652F2" w:rsidRDefault="00BA0D57" w:rsidP="00E624B4">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Topic/ Deliverable</w:t>
            </w:r>
          </w:p>
        </w:tc>
        <w:tc>
          <w:tcPr>
            <w:tcW w:w="1550" w:type="dxa"/>
            <w:vAlign w:val="center"/>
          </w:tcPr>
          <w:p w14:paraId="162E1807" w14:textId="77777777" w:rsidR="00BA0D57" w:rsidRPr="006652F2" w:rsidRDefault="00BA0D57" w:rsidP="00E624B4">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Frequency</w:t>
            </w:r>
          </w:p>
        </w:tc>
        <w:tc>
          <w:tcPr>
            <w:tcW w:w="2136" w:type="dxa"/>
            <w:vAlign w:val="center"/>
          </w:tcPr>
          <w:p w14:paraId="162E1808" w14:textId="77777777" w:rsidR="00BA0D57" w:rsidRPr="006652F2" w:rsidRDefault="00BA0D57" w:rsidP="00E624B4">
            <w:pPr>
              <w:spacing w:line="360" w:lineRule="auto"/>
              <w:jc w:val="center"/>
              <w:rPr>
                <w:rFonts w:asciiTheme="majorHAnsi" w:hAnsiTheme="majorHAnsi" w:cstheme="majorHAnsi"/>
                <w:b/>
                <w:sz w:val="26"/>
                <w:szCs w:val="26"/>
              </w:rPr>
            </w:pPr>
            <w:r w:rsidRPr="006652F2">
              <w:rPr>
                <w:rFonts w:asciiTheme="majorHAnsi" w:hAnsiTheme="majorHAnsi" w:cstheme="majorHAnsi"/>
                <w:b/>
                <w:sz w:val="26"/>
                <w:szCs w:val="26"/>
              </w:rPr>
              <w:t>Method</w:t>
            </w:r>
          </w:p>
        </w:tc>
      </w:tr>
      <w:tr w:rsidR="00BA0D57" w:rsidRPr="00D52094" w14:paraId="162E1811" w14:textId="77777777" w:rsidTr="00F32F3A">
        <w:trPr>
          <w:cnfStyle w:val="000000100000" w:firstRow="0" w:lastRow="0" w:firstColumn="0" w:lastColumn="0" w:oddVBand="0" w:evenVBand="0" w:oddHBand="1" w:evenHBand="0" w:firstRowFirstColumn="0" w:firstRowLastColumn="0" w:lastRowFirstColumn="0" w:lastRowLastColumn="0"/>
        </w:trPr>
        <w:tc>
          <w:tcPr>
            <w:tcW w:w="2943" w:type="dxa"/>
            <w:vAlign w:val="center"/>
          </w:tcPr>
          <w:p w14:paraId="162E180A" w14:textId="77777777" w:rsidR="00613EA1" w:rsidRPr="006652F2" w:rsidRDefault="00613EA1" w:rsidP="00E624B4">
            <w:pPr>
              <w:spacing w:line="360" w:lineRule="auto"/>
              <w:jc w:val="both"/>
              <w:rPr>
                <w:rFonts w:asciiTheme="majorHAnsi" w:hAnsiTheme="majorHAnsi" w:cstheme="majorHAnsi"/>
                <w:sz w:val="26"/>
                <w:szCs w:val="26"/>
              </w:rPr>
            </w:pPr>
            <w:r w:rsidRPr="006652F2">
              <w:rPr>
                <w:rFonts w:asciiTheme="majorHAnsi" w:hAnsiTheme="majorHAnsi" w:cstheme="majorHAnsi"/>
                <w:sz w:val="26"/>
                <w:szCs w:val="26"/>
              </w:rPr>
              <w:t>Mentor</w:t>
            </w:r>
          </w:p>
          <w:p w14:paraId="162E180B" w14:textId="77777777" w:rsidR="00613EA1" w:rsidRPr="006652F2" w:rsidRDefault="00613EA1" w:rsidP="00E624B4">
            <w:pPr>
              <w:spacing w:line="360" w:lineRule="auto"/>
              <w:jc w:val="both"/>
              <w:rPr>
                <w:rFonts w:asciiTheme="majorHAnsi" w:hAnsiTheme="majorHAnsi" w:cstheme="majorHAnsi"/>
                <w:sz w:val="26"/>
                <w:szCs w:val="26"/>
              </w:rPr>
            </w:pPr>
            <w:r w:rsidRPr="006652F2">
              <w:rPr>
                <w:rFonts w:asciiTheme="majorHAnsi" w:hAnsiTheme="majorHAnsi" w:cstheme="majorHAnsi"/>
                <w:sz w:val="26"/>
                <w:szCs w:val="26"/>
              </w:rPr>
              <w:t>Development Team</w:t>
            </w:r>
          </w:p>
        </w:tc>
        <w:tc>
          <w:tcPr>
            <w:tcW w:w="2796" w:type="dxa"/>
            <w:vAlign w:val="center"/>
          </w:tcPr>
          <w:p w14:paraId="162E180C" w14:textId="0852BC6E" w:rsidR="00BA0D57" w:rsidRPr="006652F2" w:rsidRDefault="00DC0C7D" w:rsidP="00E624B4">
            <w:pPr>
              <w:spacing w:line="360" w:lineRule="auto"/>
              <w:jc w:val="both"/>
              <w:rPr>
                <w:rFonts w:asciiTheme="majorHAnsi" w:hAnsiTheme="majorHAnsi" w:cstheme="majorHAnsi"/>
                <w:sz w:val="26"/>
                <w:szCs w:val="26"/>
              </w:rPr>
            </w:pPr>
            <w:r w:rsidRPr="006652F2">
              <w:rPr>
                <w:rFonts w:asciiTheme="majorHAnsi" w:hAnsiTheme="majorHAnsi" w:cstheme="majorHAnsi"/>
                <w:sz w:val="26"/>
                <w:szCs w:val="26"/>
              </w:rPr>
              <w:t>Progress Review</w:t>
            </w:r>
          </w:p>
        </w:tc>
        <w:tc>
          <w:tcPr>
            <w:tcW w:w="1550" w:type="dxa"/>
            <w:vAlign w:val="center"/>
          </w:tcPr>
          <w:p w14:paraId="162E180D" w14:textId="4839E16C" w:rsidR="00BA0D57" w:rsidRPr="006652F2" w:rsidRDefault="00613EA1" w:rsidP="00E624B4">
            <w:pPr>
              <w:spacing w:line="360" w:lineRule="auto"/>
              <w:jc w:val="both"/>
              <w:rPr>
                <w:rFonts w:asciiTheme="majorHAnsi" w:hAnsiTheme="majorHAnsi" w:cstheme="majorHAnsi"/>
                <w:sz w:val="26"/>
                <w:szCs w:val="26"/>
              </w:rPr>
            </w:pPr>
            <w:r w:rsidRPr="006652F2">
              <w:rPr>
                <w:rFonts w:asciiTheme="majorHAnsi" w:hAnsiTheme="majorHAnsi" w:cstheme="majorHAnsi"/>
                <w:sz w:val="26"/>
                <w:szCs w:val="26"/>
              </w:rPr>
              <w:t>2</w:t>
            </w:r>
            <w:r>
              <w:rPr>
                <w:rFonts w:asciiTheme="majorHAnsi" w:hAnsiTheme="majorHAnsi" w:cstheme="majorHAnsi"/>
                <w:sz w:val="26"/>
                <w:szCs w:val="26"/>
                <w:lang w:val="en-US"/>
              </w:rPr>
              <w:t xml:space="preserve"> </w:t>
            </w:r>
            <w:r w:rsidRPr="006652F2">
              <w:rPr>
                <w:rFonts w:asciiTheme="majorHAnsi" w:hAnsiTheme="majorHAnsi" w:cstheme="majorHAnsi"/>
                <w:sz w:val="26"/>
                <w:szCs w:val="26"/>
              </w:rPr>
              <w:t>times/week</w:t>
            </w:r>
          </w:p>
        </w:tc>
        <w:tc>
          <w:tcPr>
            <w:tcW w:w="2136" w:type="dxa"/>
            <w:vAlign w:val="center"/>
          </w:tcPr>
          <w:p w14:paraId="162E1810" w14:textId="45B768B9" w:rsidR="00613EA1" w:rsidRPr="006652F2" w:rsidRDefault="004B7C05" w:rsidP="00E624B4">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In-person</w:t>
            </w:r>
          </w:p>
        </w:tc>
      </w:tr>
      <w:tr w:rsidR="00BA0D57" w:rsidRPr="00D52094" w14:paraId="162E181A" w14:textId="77777777" w:rsidTr="00F32F3A">
        <w:trPr>
          <w:cnfStyle w:val="000000010000" w:firstRow="0" w:lastRow="0" w:firstColumn="0" w:lastColumn="0" w:oddVBand="0" w:evenVBand="0" w:oddHBand="0" w:evenHBand="1" w:firstRowFirstColumn="0" w:firstRowLastColumn="0" w:lastRowFirstColumn="0" w:lastRowLastColumn="0"/>
        </w:trPr>
        <w:tc>
          <w:tcPr>
            <w:tcW w:w="2943" w:type="dxa"/>
            <w:vAlign w:val="center"/>
          </w:tcPr>
          <w:p w14:paraId="162E1815" w14:textId="74D80E3C" w:rsidR="00613EA1" w:rsidRPr="006652F2" w:rsidRDefault="004B7C05" w:rsidP="00E624B4">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Development Team</w:t>
            </w:r>
          </w:p>
        </w:tc>
        <w:tc>
          <w:tcPr>
            <w:tcW w:w="2796" w:type="dxa"/>
            <w:vAlign w:val="center"/>
          </w:tcPr>
          <w:p w14:paraId="162E1816" w14:textId="37D78BBD" w:rsidR="00BA0D57" w:rsidRPr="006652F2" w:rsidRDefault="00FC2285" w:rsidP="00E624B4">
            <w:pPr>
              <w:spacing w:line="360" w:lineRule="auto"/>
              <w:rPr>
                <w:rFonts w:asciiTheme="majorHAnsi" w:hAnsiTheme="majorHAnsi" w:cstheme="majorHAnsi"/>
                <w:color w:val="000000"/>
                <w:sz w:val="26"/>
                <w:szCs w:val="26"/>
              </w:rPr>
            </w:pPr>
            <w:r>
              <w:rPr>
                <w:rFonts w:asciiTheme="majorHAnsi" w:hAnsiTheme="majorHAnsi" w:cstheme="majorHAnsi"/>
                <w:sz w:val="26"/>
                <w:szCs w:val="26"/>
                <w:lang w:val="en-US"/>
              </w:rPr>
              <w:t>Increment</w:t>
            </w:r>
            <w:r w:rsidRPr="006652F2">
              <w:rPr>
                <w:rFonts w:asciiTheme="majorHAnsi" w:hAnsiTheme="majorHAnsi" w:cstheme="majorHAnsi"/>
                <w:color w:val="000000"/>
                <w:sz w:val="26"/>
                <w:szCs w:val="26"/>
              </w:rPr>
              <w:t xml:space="preserve"> </w:t>
            </w:r>
            <w:r w:rsidR="006E6E74" w:rsidRPr="006652F2">
              <w:rPr>
                <w:rFonts w:asciiTheme="majorHAnsi" w:hAnsiTheme="majorHAnsi" w:cstheme="majorHAnsi"/>
                <w:color w:val="000000"/>
                <w:sz w:val="26"/>
                <w:szCs w:val="26"/>
              </w:rPr>
              <w:t>Progress</w:t>
            </w:r>
          </w:p>
        </w:tc>
        <w:tc>
          <w:tcPr>
            <w:tcW w:w="1550" w:type="dxa"/>
            <w:vAlign w:val="center"/>
          </w:tcPr>
          <w:p w14:paraId="162E1817" w14:textId="00A3E22D" w:rsidR="00BA0D57" w:rsidRPr="006652F2" w:rsidRDefault="000E228B" w:rsidP="00E624B4">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Weekly</w:t>
            </w:r>
          </w:p>
        </w:tc>
        <w:tc>
          <w:tcPr>
            <w:tcW w:w="2136" w:type="dxa"/>
            <w:vAlign w:val="center"/>
          </w:tcPr>
          <w:p w14:paraId="162E1819" w14:textId="0950D67F" w:rsidR="00BA0D57" w:rsidRPr="006652F2" w:rsidRDefault="006E6E74" w:rsidP="00E624B4">
            <w:pPr>
              <w:spacing w:line="360" w:lineRule="auto"/>
              <w:rPr>
                <w:rFonts w:asciiTheme="majorHAnsi" w:hAnsiTheme="majorHAnsi" w:cstheme="majorHAnsi"/>
                <w:color w:val="000000"/>
                <w:sz w:val="26"/>
                <w:szCs w:val="26"/>
              </w:rPr>
            </w:pPr>
            <w:r w:rsidRPr="006652F2">
              <w:rPr>
                <w:rFonts w:asciiTheme="majorHAnsi" w:hAnsiTheme="majorHAnsi" w:cstheme="majorHAnsi"/>
                <w:color w:val="000000"/>
                <w:sz w:val="26"/>
                <w:szCs w:val="26"/>
              </w:rPr>
              <w:t>15-min Stand-Up</w:t>
            </w:r>
          </w:p>
        </w:tc>
      </w:tr>
    </w:tbl>
    <w:p w14:paraId="162E185C" w14:textId="3CAFF86D" w:rsidR="0036147D" w:rsidRPr="00417140" w:rsidRDefault="002266AE" w:rsidP="004672F1">
      <w:pPr>
        <w:pStyle w:val="Caption"/>
        <w:spacing w:line="360" w:lineRule="auto"/>
        <w:jc w:val="center"/>
        <w:rPr>
          <w:rFonts w:asciiTheme="majorHAnsi" w:hAnsiTheme="majorHAnsi" w:cstheme="majorHAnsi"/>
          <w:b w:val="0"/>
          <w:i/>
          <w:color w:val="000000" w:themeColor="text1"/>
          <w:sz w:val="26"/>
          <w:szCs w:val="26"/>
        </w:rPr>
      </w:pPr>
      <w:bookmarkStart w:id="77" w:name="_Toc192504668"/>
      <w:r w:rsidRPr="00417140">
        <w:rPr>
          <w:rFonts w:asciiTheme="majorHAnsi" w:hAnsiTheme="majorHAnsi" w:cstheme="majorHAnsi"/>
          <w:b w:val="0"/>
          <w:i/>
          <w:color w:val="000000" w:themeColor="text1"/>
          <w:sz w:val="26"/>
          <w:szCs w:val="26"/>
        </w:rPr>
        <w:t xml:space="preserve">TABLE </w:t>
      </w:r>
      <w:r w:rsidR="00C06659" w:rsidRPr="00417140">
        <w:rPr>
          <w:rFonts w:asciiTheme="majorHAnsi" w:hAnsiTheme="majorHAnsi" w:cstheme="majorHAnsi"/>
          <w:b w:val="0"/>
          <w:i/>
          <w:color w:val="000000" w:themeColor="text1"/>
          <w:sz w:val="26"/>
          <w:szCs w:val="26"/>
        </w:rPr>
        <w:fldChar w:fldCharType="begin"/>
      </w:r>
      <w:r w:rsidR="00C06659" w:rsidRPr="002266AE">
        <w:rPr>
          <w:noProof/>
          <w:color w:val="000000" w:themeColor="text1"/>
        </w:rPr>
        <w:instrText xml:space="preserve"> SEQ Table \* ARABIC </w:instrText>
      </w:r>
      <w:r w:rsidR="00C06659" w:rsidRPr="00417140">
        <w:rPr>
          <w:rFonts w:asciiTheme="majorHAnsi" w:hAnsiTheme="majorHAnsi" w:cstheme="majorHAnsi"/>
          <w:b w:val="0"/>
          <w:i/>
          <w:color w:val="000000" w:themeColor="text1"/>
          <w:sz w:val="26"/>
          <w:szCs w:val="26"/>
        </w:rPr>
        <w:fldChar w:fldCharType="separate"/>
      </w:r>
      <w:r w:rsidR="003C62E9">
        <w:rPr>
          <w:rFonts w:asciiTheme="majorHAnsi" w:hAnsiTheme="majorHAnsi" w:cstheme="majorHAnsi"/>
          <w:b w:val="0"/>
          <w:bCs w:val="0"/>
          <w:i/>
          <w:iCs/>
          <w:noProof/>
          <w:color w:val="000000" w:themeColor="text1"/>
          <w:sz w:val="26"/>
          <w:szCs w:val="26"/>
        </w:rPr>
        <w:t>14</w:t>
      </w:r>
      <w:r w:rsidR="00C06659" w:rsidRPr="00417140">
        <w:rPr>
          <w:rFonts w:asciiTheme="majorHAnsi" w:hAnsiTheme="majorHAnsi" w:cstheme="majorHAnsi"/>
          <w:b w:val="0"/>
          <w:i/>
          <w:color w:val="000000" w:themeColor="text1"/>
          <w:sz w:val="26"/>
          <w:szCs w:val="26"/>
        </w:rPr>
        <w:fldChar w:fldCharType="end"/>
      </w:r>
      <w:r w:rsidRPr="00417140">
        <w:rPr>
          <w:rFonts w:asciiTheme="majorHAnsi" w:hAnsiTheme="majorHAnsi" w:cstheme="majorHAnsi"/>
          <w:b w:val="0"/>
          <w:i/>
          <w:color w:val="000000" w:themeColor="text1"/>
          <w:sz w:val="26"/>
          <w:szCs w:val="26"/>
        </w:rPr>
        <w:t xml:space="preserve"> COMMUNICATION METHODOLOGY</w:t>
      </w:r>
      <w:bookmarkEnd w:id="77"/>
    </w:p>
    <w:p w14:paraId="3E1B62D7" w14:textId="77777777" w:rsidR="00E85326" w:rsidRPr="00AA4C8A" w:rsidRDefault="00E85326" w:rsidP="004672F1">
      <w:pPr>
        <w:spacing w:line="360" w:lineRule="auto"/>
        <w:rPr>
          <w:rFonts w:asciiTheme="majorHAnsi" w:hAnsiTheme="majorHAnsi" w:cstheme="majorHAnsi"/>
          <w:lang w:bidi="hi-IN"/>
        </w:rPr>
      </w:pPr>
    </w:p>
    <w:p w14:paraId="456303E7" w14:textId="77777777" w:rsidR="00E85326" w:rsidRPr="00AA4C8A" w:rsidRDefault="00E85326" w:rsidP="004672F1">
      <w:pPr>
        <w:spacing w:line="360" w:lineRule="auto"/>
        <w:rPr>
          <w:rFonts w:asciiTheme="majorHAnsi" w:hAnsiTheme="majorHAnsi" w:cstheme="majorHAnsi"/>
          <w:lang w:bidi="hi-IN"/>
        </w:rPr>
      </w:pPr>
    </w:p>
    <w:p w14:paraId="58C7117B" w14:textId="77777777" w:rsidR="00E85326" w:rsidRPr="00AA4C8A" w:rsidRDefault="00E85326" w:rsidP="004672F1">
      <w:pPr>
        <w:spacing w:line="360" w:lineRule="auto"/>
        <w:rPr>
          <w:rFonts w:asciiTheme="majorHAnsi" w:hAnsiTheme="majorHAnsi" w:cstheme="majorHAnsi"/>
          <w:lang w:bidi="hi-IN"/>
        </w:rPr>
      </w:pPr>
    </w:p>
    <w:p w14:paraId="7993A9F9" w14:textId="77777777" w:rsidR="00E85326" w:rsidRPr="00AA4C8A" w:rsidRDefault="00E85326" w:rsidP="004672F1">
      <w:pPr>
        <w:spacing w:line="360" w:lineRule="auto"/>
        <w:rPr>
          <w:rFonts w:asciiTheme="majorHAnsi" w:hAnsiTheme="majorHAnsi" w:cstheme="majorHAnsi"/>
          <w:lang w:bidi="hi-IN"/>
        </w:rPr>
      </w:pPr>
    </w:p>
    <w:p w14:paraId="162E185D" w14:textId="77777777" w:rsidR="0036147D" w:rsidRPr="00AA4C8A" w:rsidRDefault="0036147D" w:rsidP="004672F1">
      <w:pPr>
        <w:spacing w:line="360" w:lineRule="auto"/>
        <w:jc w:val="center"/>
        <w:rPr>
          <w:rFonts w:asciiTheme="majorHAnsi" w:hAnsiTheme="majorHAnsi" w:cstheme="majorHAnsi"/>
        </w:rPr>
      </w:pPr>
      <w:r w:rsidRPr="00AA4C8A">
        <w:rPr>
          <w:rFonts w:asciiTheme="majorHAnsi" w:hAnsiTheme="majorHAnsi" w:cstheme="majorHAnsi"/>
        </w:rPr>
        <w:t>----------- End of Document -----------</w:t>
      </w:r>
    </w:p>
    <w:sectPr w:rsidR="0036147D" w:rsidRPr="00AA4C8A" w:rsidSect="00B24006">
      <w:headerReference w:type="default" r:id="rId20"/>
      <w:footerReference w:type="default" r:id="rId21"/>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AEA5" w14:textId="77777777" w:rsidR="000A767B" w:rsidRDefault="000A767B" w:rsidP="001215D1">
      <w:r>
        <w:separator/>
      </w:r>
    </w:p>
  </w:endnote>
  <w:endnote w:type="continuationSeparator" w:id="0">
    <w:p w14:paraId="3FDA7526" w14:textId="77777777" w:rsidR="000A767B" w:rsidRDefault="000A767B" w:rsidP="001215D1">
      <w:r>
        <w:continuationSeparator/>
      </w:r>
    </w:p>
  </w:endnote>
  <w:endnote w:type="continuationNotice" w:id="1">
    <w:p w14:paraId="66655361" w14:textId="77777777" w:rsidR="000A767B" w:rsidRDefault="000A76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Heading)">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72078"/>
      <w:docPartObj>
        <w:docPartGallery w:val="Page Numbers (Bottom of Page)"/>
        <w:docPartUnique/>
      </w:docPartObj>
    </w:sdtPr>
    <w:sdtContent>
      <w:p w14:paraId="5FC5C366" w14:textId="399E0092" w:rsidR="0004543C" w:rsidRDefault="0004543C">
        <w:pPr>
          <w:pStyle w:val="Footer"/>
          <w:jc w:val="right"/>
        </w:pPr>
        <w:r w:rsidRPr="00411E7A">
          <w:rPr>
            <w:i/>
            <w:iCs/>
            <w:sz w:val="26"/>
            <w:szCs w:val="26"/>
          </w:rPr>
          <w:t xml:space="preserve">Page | </w:t>
        </w:r>
        <w:r w:rsidRPr="00411E7A">
          <w:rPr>
            <w:i/>
            <w:iCs/>
            <w:sz w:val="26"/>
            <w:szCs w:val="26"/>
          </w:rPr>
          <w:fldChar w:fldCharType="begin"/>
        </w:r>
        <w:r w:rsidRPr="00411E7A">
          <w:rPr>
            <w:i/>
            <w:iCs/>
            <w:sz w:val="26"/>
            <w:szCs w:val="26"/>
          </w:rPr>
          <w:instrText xml:space="preserve"> PAGE   \* MERGEFORMAT </w:instrText>
        </w:r>
        <w:r w:rsidRPr="00411E7A">
          <w:rPr>
            <w:i/>
            <w:iCs/>
            <w:sz w:val="26"/>
            <w:szCs w:val="26"/>
          </w:rPr>
          <w:fldChar w:fldCharType="separate"/>
        </w:r>
        <w:r w:rsidRPr="00411E7A">
          <w:rPr>
            <w:i/>
            <w:iCs/>
            <w:noProof/>
            <w:sz w:val="26"/>
            <w:szCs w:val="26"/>
          </w:rPr>
          <w:t>2</w:t>
        </w:r>
        <w:r w:rsidRPr="00411E7A">
          <w:rPr>
            <w:i/>
            <w:iCs/>
            <w:noProof/>
            <w:sz w:val="26"/>
            <w:szCs w:val="26"/>
          </w:rPr>
          <w:fldChar w:fldCharType="end"/>
        </w:r>
        <w:r>
          <w:t xml:space="preserve"> </w:t>
        </w:r>
      </w:p>
    </w:sdtContent>
  </w:sdt>
  <w:p w14:paraId="162E1875" w14:textId="77777777" w:rsidR="00FB1095" w:rsidRDefault="00FB1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6892" w14:textId="77777777" w:rsidR="000A767B" w:rsidRDefault="000A767B" w:rsidP="001215D1">
      <w:r>
        <w:separator/>
      </w:r>
    </w:p>
  </w:footnote>
  <w:footnote w:type="continuationSeparator" w:id="0">
    <w:p w14:paraId="7E16E695" w14:textId="77777777" w:rsidR="000A767B" w:rsidRDefault="000A767B" w:rsidP="001215D1">
      <w:r>
        <w:continuationSeparator/>
      </w:r>
    </w:p>
  </w:footnote>
  <w:footnote w:type="continuationNotice" w:id="1">
    <w:p w14:paraId="38605AEB" w14:textId="77777777" w:rsidR="000A767B" w:rsidRDefault="000A76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BFBE" w14:textId="77777777" w:rsidR="0004543C" w:rsidRDefault="000454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936"/>
        </w:tabs>
        <w:ind w:left="936" w:hanging="389"/>
      </w:pPr>
      <w:rPr>
        <w:rFonts w:ascii="Symbol" w:hAnsi="Symbol"/>
      </w:rPr>
    </w:lvl>
  </w:abstractNum>
  <w:abstractNum w:abstractNumId="1" w15:restartNumberingAfterBreak="0">
    <w:nsid w:val="00000003"/>
    <w:multiLevelType w:val="singleLevel"/>
    <w:tmpl w:val="00000003"/>
    <w:name w:val="WW8Num3"/>
    <w:lvl w:ilvl="0">
      <w:start w:val="1"/>
      <w:numFmt w:val="decimal"/>
      <w:lvlText w:val="%1."/>
      <w:lvlJc w:val="left"/>
      <w:pPr>
        <w:tabs>
          <w:tab w:val="num" w:pos="360"/>
        </w:tabs>
        <w:ind w:left="360" w:hanging="180"/>
      </w:pPr>
    </w:lvl>
  </w:abstractNum>
  <w:abstractNum w:abstractNumId="2" w15:restartNumberingAfterBreak="0">
    <w:nsid w:val="0000000F"/>
    <w:multiLevelType w:val="singleLevel"/>
    <w:tmpl w:val="0000000F"/>
    <w:name w:val="WW8Num19"/>
    <w:lvl w:ilvl="0">
      <w:start w:val="1"/>
      <w:numFmt w:val="decimal"/>
      <w:lvlText w:val="%1."/>
      <w:lvlJc w:val="left"/>
      <w:pPr>
        <w:tabs>
          <w:tab w:val="num" w:pos="2232"/>
        </w:tabs>
        <w:ind w:left="2232" w:hanging="317"/>
      </w:pPr>
    </w:lvl>
  </w:abstractNum>
  <w:abstractNum w:abstractNumId="3" w15:restartNumberingAfterBreak="0">
    <w:nsid w:val="00000011"/>
    <w:multiLevelType w:val="multilevel"/>
    <w:tmpl w:val="00000011"/>
    <w:name w:val="WW8Num21"/>
    <w:lvl w:ilvl="0">
      <w:start w:val="1"/>
      <w:numFmt w:val="decimal"/>
      <w:suff w:val="nothing"/>
      <w:lvlText w:val="%1."/>
      <w:lvlJc w:val="left"/>
      <w:pPr>
        <w:tabs>
          <w:tab w:val="num" w:pos="120"/>
        </w:tabs>
        <w:ind w:left="120" w:firstLine="0"/>
      </w:pPr>
    </w:lvl>
    <w:lvl w:ilvl="1">
      <w:start w:val="1"/>
      <w:numFmt w:val="bullet"/>
      <w:lvlText w:val=""/>
      <w:lvlJc w:val="left"/>
      <w:pPr>
        <w:tabs>
          <w:tab w:val="num" w:pos="1440"/>
        </w:tabs>
        <w:ind w:left="1440" w:hanging="360"/>
      </w:pPr>
      <w:rPr>
        <w:rFonts w:ascii="Wingdings" w:hAnsi="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14"/>
    <w:multiLevelType w:val="singleLevel"/>
    <w:tmpl w:val="00000014"/>
    <w:name w:val="WW8Num25"/>
    <w:lvl w:ilvl="0">
      <w:start w:val="1"/>
      <w:numFmt w:val="decimal"/>
      <w:lvlText w:val="%1."/>
      <w:lvlJc w:val="left"/>
      <w:pPr>
        <w:tabs>
          <w:tab w:val="num" w:pos="288"/>
        </w:tabs>
        <w:ind w:left="288" w:hanging="288"/>
      </w:pPr>
    </w:lvl>
  </w:abstractNum>
  <w:abstractNum w:abstractNumId="5" w15:restartNumberingAfterBreak="0">
    <w:nsid w:val="0000001A"/>
    <w:multiLevelType w:val="singleLevel"/>
    <w:tmpl w:val="0000001A"/>
    <w:name w:val="WW8Num35"/>
    <w:lvl w:ilvl="0">
      <w:start w:val="1"/>
      <w:numFmt w:val="decimal"/>
      <w:lvlText w:val="%1."/>
      <w:lvlJc w:val="left"/>
      <w:pPr>
        <w:tabs>
          <w:tab w:val="num" w:pos="288"/>
        </w:tabs>
        <w:ind w:left="288" w:hanging="288"/>
      </w:pPr>
    </w:lvl>
  </w:abstractNum>
  <w:abstractNum w:abstractNumId="6" w15:restartNumberingAfterBreak="0">
    <w:nsid w:val="0000001C"/>
    <w:multiLevelType w:val="singleLevel"/>
    <w:tmpl w:val="0000001C"/>
    <w:name w:val="WW8Num38"/>
    <w:lvl w:ilvl="0">
      <w:start w:val="1"/>
      <w:numFmt w:val="decimal"/>
      <w:lvlText w:val="%1."/>
      <w:lvlJc w:val="left"/>
      <w:pPr>
        <w:tabs>
          <w:tab w:val="num" w:pos="840"/>
        </w:tabs>
        <w:ind w:left="840" w:hanging="360"/>
      </w:pPr>
    </w:lvl>
  </w:abstractNum>
  <w:abstractNum w:abstractNumId="7" w15:restartNumberingAfterBreak="0">
    <w:nsid w:val="010844E3"/>
    <w:multiLevelType w:val="hybridMultilevel"/>
    <w:tmpl w:val="CE9CC7D2"/>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359272C"/>
    <w:multiLevelType w:val="hybridMultilevel"/>
    <w:tmpl w:val="27E86270"/>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804AB5"/>
    <w:multiLevelType w:val="hybridMultilevel"/>
    <w:tmpl w:val="06BC9EFE"/>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E05961"/>
    <w:multiLevelType w:val="hybridMultilevel"/>
    <w:tmpl w:val="967485EC"/>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D4829CB"/>
    <w:multiLevelType w:val="multilevel"/>
    <w:tmpl w:val="20420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D6548"/>
    <w:multiLevelType w:val="hybridMultilevel"/>
    <w:tmpl w:val="CA3E5B1E"/>
    <w:lvl w:ilvl="0" w:tplc="042A0001">
      <w:start w:val="1"/>
      <w:numFmt w:val="bullet"/>
      <w:lvlText w:val=""/>
      <w:lvlJc w:val="left"/>
      <w:pPr>
        <w:ind w:left="4046"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2306B93"/>
    <w:multiLevelType w:val="multilevel"/>
    <w:tmpl w:val="4650F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90B99"/>
    <w:multiLevelType w:val="hybridMultilevel"/>
    <w:tmpl w:val="64A6BC62"/>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7834080"/>
    <w:multiLevelType w:val="multilevel"/>
    <w:tmpl w:val="84EE1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06C2B"/>
    <w:multiLevelType w:val="multilevel"/>
    <w:tmpl w:val="0D34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25A1F"/>
    <w:multiLevelType w:val="hybridMultilevel"/>
    <w:tmpl w:val="288A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A56566"/>
    <w:multiLevelType w:val="multilevel"/>
    <w:tmpl w:val="847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B1FA6"/>
    <w:multiLevelType w:val="multilevel"/>
    <w:tmpl w:val="99D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E19FF"/>
    <w:multiLevelType w:val="multilevel"/>
    <w:tmpl w:val="E6167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03998"/>
    <w:multiLevelType w:val="multilevel"/>
    <w:tmpl w:val="5D5E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56C12"/>
    <w:multiLevelType w:val="multilevel"/>
    <w:tmpl w:val="58C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C06AB"/>
    <w:multiLevelType w:val="multilevel"/>
    <w:tmpl w:val="FC4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E7FA0"/>
    <w:multiLevelType w:val="hybridMultilevel"/>
    <w:tmpl w:val="FD961180"/>
    <w:lvl w:ilvl="0" w:tplc="B4B06DDC">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841FF"/>
    <w:multiLevelType w:val="multilevel"/>
    <w:tmpl w:val="08AA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427931"/>
    <w:multiLevelType w:val="hybridMultilevel"/>
    <w:tmpl w:val="E32EFD60"/>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BF41E3D"/>
    <w:multiLevelType w:val="multilevel"/>
    <w:tmpl w:val="87C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F7AA9"/>
    <w:multiLevelType w:val="multilevel"/>
    <w:tmpl w:val="019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87E0B"/>
    <w:multiLevelType w:val="multilevel"/>
    <w:tmpl w:val="9D3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600C6"/>
    <w:multiLevelType w:val="hybridMultilevel"/>
    <w:tmpl w:val="AB485462"/>
    <w:lvl w:ilvl="0" w:tplc="8CCE251C">
      <w:numFmt w:val="bullet"/>
      <w:lvlText w:val="•"/>
      <w:lvlJc w:val="left"/>
      <w:pPr>
        <w:ind w:left="1080" w:hanging="720"/>
      </w:pPr>
      <w:rPr>
        <w:rFonts w:ascii="Times New Roman (Heading)" w:eastAsiaTheme="majorEastAsia" w:hAnsi="Times New Roman (Heading)" w:cs="Times New Roman"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64A2F23"/>
    <w:multiLevelType w:val="multilevel"/>
    <w:tmpl w:val="F62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13DF1"/>
    <w:multiLevelType w:val="multilevel"/>
    <w:tmpl w:val="FD8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07BC5"/>
    <w:multiLevelType w:val="hybridMultilevel"/>
    <w:tmpl w:val="68D88828"/>
    <w:lvl w:ilvl="0" w:tplc="B4B06DDC">
      <w:start w:val="1"/>
      <w:numFmt w:val="bullet"/>
      <w:lvlText w:val="-"/>
      <w:lvlJc w:val="left"/>
      <w:pPr>
        <w:ind w:left="4046"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9E2728D"/>
    <w:multiLevelType w:val="hybridMultilevel"/>
    <w:tmpl w:val="D602B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76294B"/>
    <w:multiLevelType w:val="multilevel"/>
    <w:tmpl w:val="B9B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D313C"/>
    <w:multiLevelType w:val="multilevel"/>
    <w:tmpl w:val="330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03716"/>
    <w:multiLevelType w:val="multilevel"/>
    <w:tmpl w:val="FE2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B392C"/>
    <w:multiLevelType w:val="multilevel"/>
    <w:tmpl w:val="3194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E0039"/>
    <w:multiLevelType w:val="multilevel"/>
    <w:tmpl w:val="607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20676"/>
    <w:multiLevelType w:val="multilevel"/>
    <w:tmpl w:val="101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185533">
    <w:abstractNumId w:val="6"/>
  </w:num>
  <w:num w:numId="2" w16cid:durableId="989603105">
    <w:abstractNumId w:val="4"/>
  </w:num>
  <w:num w:numId="3" w16cid:durableId="622082273">
    <w:abstractNumId w:val="12"/>
  </w:num>
  <w:num w:numId="4" w16cid:durableId="1657370984">
    <w:abstractNumId w:val="30"/>
  </w:num>
  <w:num w:numId="5" w16cid:durableId="468325389">
    <w:abstractNumId w:val="31"/>
  </w:num>
  <w:num w:numId="6" w16cid:durableId="64840430">
    <w:abstractNumId w:val="37"/>
  </w:num>
  <w:num w:numId="7" w16cid:durableId="1386679678">
    <w:abstractNumId w:val="19"/>
  </w:num>
  <w:num w:numId="8" w16cid:durableId="1056659819">
    <w:abstractNumId w:val="11"/>
  </w:num>
  <w:num w:numId="9" w16cid:durableId="1576285503">
    <w:abstractNumId w:val="27"/>
  </w:num>
  <w:num w:numId="10" w16cid:durableId="1092823550">
    <w:abstractNumId w:val="40"/>
  </w:num>
  <w:num w:numId="11" w16cid:durableId="1681468650">
    <w:abstractNumId w:val="18"/>
  </w:num>
  <w:num w:numId="12" w16cid:durableId="1342706856">
    <w:abstractNumId w:val="17"/>
  </w:num>
  <w:num w:numId="13" w16cid:durableId="947736273">
    <w:abstractNumId w:val="28"/>
  </w:num>
  <w:num w:numId="14" w16cid:durableId="739331746">
    <w:abstractNumId w:val="34"/>
  </w:num>
  <w:num w:numId="15" w16cid:durableId="1728995644">
    <w:abstractNumId w:val="15"/>
  </w:num>
  <w:num w:numId="16" w16cid:durableId="768504300">
    <w:abstractNumId w:val="10"/>
  </w:num>
  <w:num w:numId="17" w16cid:durableId="1414276952">
    <w:abstractNumId w:val="9"/>
  </w:num>
  <w:num w:numId="18" w16cid:durableId="88089118">
    <w:abstractNumId w:val="8"/>
  </w:num>
  <w:num w:numId="19" w16cid:durableId="334962075">
    <w:abstractNumId w:val="26"/>
  </w:num>
  <w:num w:numId="20" w16cid:durableId="125702612">
    <w:abstractNumId w:val="33"/>
  </w:num>
  <w:num w:numId="21" w16cid:durableId="757405221">
    <w:abstractNumId w:val="14"/>
  </w:num>
  <w:num w:numId="22" w16cid:durableId="23134710">
    <w:abstractNumId w:val="7"/>
  </w:num>
  <w:num w:numId="23" w16cid:durableId="324209158">
    <w:abstractNumId w:val="24"/>
  </w:num>
  <w:num w:numId="24" w16cid:durableId="73667525">
    <w:abstractNumId w:val="16"/>
  </w:num>
  <w:num w:numId="25" w16cid:durableId="1256862463">
    <w:abstractNumId w:val="21"/>
  </w:num>
  <w:num w:numId="26" w16cid:durableId="1352953271">
    <w:abstractNumId w:val="20"/>
  </w:num>
  <w:num w:numId="27" w16cid:durableId="699206957">
    <w:abstractNumId w:val="36"/>
  </w:num>
  <w:num w:numId="28" w16cid:durableId="68355268">
    <w:abstractNumId w:val="25"/>
  </w:num>
  <w:num w:numId="29" w16cid:durableId="1255474283">
    <w:abstractNumId w:val="13"/>
  </w:num>
  <w:num w:numId="30" w16cid:durableId="1578326433">
    <w:abstractNumId w:val="29"/>
  </w:num>
  <w:num w:numId="31" w16cid:durableId="336730130">
    <w:abstractNumId w:val="35"/>
  </w:num>
  <w:num w:numId="32" w16cid:durableId="1798135778">
    <w:abstractNumId w:val="39"/>
  </w:num>
  <w:num w:numId="33" w16cid:durableId="1956984006">
    <w:abstractNumId w:val="23"/>
  </w:num>
  <w:num w:numId="34" w16cid:durableId="476993595">
    <w:abstractNumId w:val="32"/>
  </w:num>
  <w:num w:numId="35" w16cid:durableId="1690984305">
    <w:abstractNumId w:val="22"/>
  </w:num>
  <w:num w:numId="36" w16cid:durableId="1550343723">
    <w:abstractNumId w:val="3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44"/>
    <w:rsid w:val="00006262"/>
    <w:rsid w:val="00010CEB"/>
    <w:rsid w:val="000126AA"/>
    <w:rsid w:val="0001509A"/>
    <w:rsid w:val="000151A9"/>
    <w:rsid w:val="00015A4C"/>
    <w:rsid w:val="00015F3F"/>
    <w:rsid w:val="00017CCE"/>
    <w:rsid w:val="00021621"/>
    <w:rsid w:val="00021A0E"/>
    <w:rsid w:val="00024599"/>
    <w:rsid w:val="000271EF"/>
    <w:rsid w:val="00033221"/>
    <w:rsid w:val="0003357D"/>
    <w:rsid w:val="0003392E"/>
    <w:rsid w:val="00040A1D"/>
    <w:rsid w:val="00040EE8"/>
    <w:rsid w:val="00043DCA"/>
    <w:rsid w:val="00043FD3"/>
    <w:rsid w:val="00044C51"/>
    <w:rsid w:val="0004543C"/>
    <w:rsid w:val="0004558F"/>
    <w:rsid w:val="00045831"/>
    <w:rsid w:val="00046528"/>
    <w:rsid w:val="00047A6A"/>
    <w:rsid w:val="00060424"/>
    <w:rsid w:val="00060D5B"/>
    <w:rsid w:val="00061682"/>
    <w:rsid w:val="00061A92"/>
    <w:rsid w:val="0006232F"/>
    <w:rsid w:val="0006283C"/>
    <w:rsid w:val="000658A8"/>
    <w:rsid w:val="00066181"/>
    <w:rsid w:val="00067678"/>
    <w:rsid w:val="00072865"/>
    <w:rsid w:val="00073C3B"/>
    <w:rsid w:val="0007438A"/>
    <w:rsid w:val="00074B56"/>
    <w:rsid w:val="00080954"/>
    <w:rsid w:val="00080F18"/>
    <w:rsid w:val="00083711"/>
    <w:rsid w:val="00083E92"/>
    <w:rsid w:val="00086FDB"/>
    <w:rsid w:val="0009016B"/>
    <w:rsid w:val="00090C9F"/>
    <w:rsid w:val="00091764"/>
    <w:rsid w:val="000948AA"/>
    <w:rsid w:val="000968F5"/>
    <w:rsid w:val="000978CB"/>
    <w:rsid w:val="000A5B11"/>
    <w:rsid w:val="000A767B"/>
    <w:rsid w:val="000B00EE"/>
    <w:rsid w:val="000B444D"/>
    <w:rsid w:val="000C09E0"/>
    <w:rsid w:val="000C0DCF"/>
    <w:rsid w:val="000C7BEB"/>
    <w:rsid w:val="000D4B57"/>
    <w:rsid w:val="000D5CC2"/>
    <w:rsid w:val="000E0803"/>
    <w:rsid w:val="000E0DB7"/>
    <w:rsid w:val="000E18E9"/>
    <w:rsid w:val="000E1976"/>
    <w:rsid w:val="000E1B01"/>
    <w:rsid w:val="000E1CB4"/>
    <w:rsid w:val="000E228B"/>
    <w:rsid w:val="000E2CD3"/>
    <w:rsid w:val="000E2E6E"/>
    <w:rsid w:val="000E3832"/>
    <w:rsid w:val="000E3E4D"/>
    <w:rsid w:val="000E724D"/>
    <w:rsid w:val="000E7436"/>
    <w:rsid w:val="000F0982"/>
    <w:rsid w:val="000F0BEC"/>
    <w:rsid w:val="000F4B6F"/>
    <w:rsid w:val="000F4F4F"/>
    <w:rsid w:val="0010240F"/>
    <w:rsid w:val="00102FDD"/>
    <w:rsid w:val="00105B91"/>
    <w:rsid w:val="00107540"/>
    <w:rsid w:val="00110C91"/>
    <w:rsid w:val="00110F00"/>
    <w:rsid w:val="00110FC7"/>
    <w:rsid w:val="001134CC"/>
    <w:rsid w:val="00114BEF"/>
    <w:rsid w:val="00116EBA"/>
    <w:rsid w:val="00117267"/>
    <w:rsid w:val="001215D1"/>
    <w:rsid w:val="00124E15"/>
    <w:rsid w:val="00125BDC"/>
    <w:rsid w:val="00126091"/>
    <w:rsid w:val="00133FB5"/>
    <w:rsid w:val="00136175"/>
    <w:rsid w:val="001366EC"/>
    <w:rsid w:val="00137F1E"/>
    <w:rsid w:val="00141674"/>
    <w:rsid w:val="001503EC"/>
    <w:rsid w:val="0015045B"/>
    <w:rsid w:val="00151241"/>
    <w:rsid w:val="00152D7D"/>
    <w:rsid w:val="00157ACB"/>
    <w:rsid w:val="00160398"/>
    <w:rsid w:val="001615F7"/>
    <w:rsid w:val="00162A86"/>
    <w:rsid w:val="00165076"/>
    <w:rsid w:val="00165B07"/>
    <w:rsid w:val="001678D1"/>
    <w:rsid w:val="001706ED"/>
    <w:rsid w:val="001723EB"/>
    <w:rsid w:val="00174D3D"/>
    <w:rsid w:val="00175D43"/>
    <w:rsid w:val="001763E6"/>
    <w:rsid w:val="00176E74"/>
    <w:rsid w:val="001826A7"/>
    <w:rsid w:val="00182BFB"/>
    <w:rsid w:val="00185648"/>
    <w:rsid w:val="0018709E"/>
    <w:rsid w:val="00187132"/>
    <w:rsid w:val="00197E01"/>
    <w:rsid w:val="001A02FB"/>
    <w:rsid w:val="001A115F"/>
    <w:rsid w:val="001A12DA"/>
    <w:rsid w:val="001A27C2"/>
    <w:rsid w:val="001A7F0D"/>
    <w:rsid w:val="001B01C3"/>
    <w:rsid w:val="001B644E"/>
    <w:rsid w:val="001B6968"/>
    <w:rsid w:val="001C2E66"/>
    <w:rsid w:val="001C58D0"/>
    <w:rsid w:val="001C625A"/>
    <w:rsid w:val="001C6CD5"/>
    <w:rsid w:val="001C6D54"/>
    <w:rsid w:val="001C7AA7"/>
    <w:rsid w:val="001D0BA9"/>
    <w:rsid w:val="001D19F7"/>
    <w:rsid w:val="001D3EE5"/>
    <w:rsid w:val="001D5CBE"/>
    <w:rsid w:val="001E01CF"/>
    <w:rsid w:val="001E03E7"/>
    <w:rsid w:val="001E0520"/>
    <w:rsid w:val="001E7305"/>
    <w:rsid w:val="001E78E0"/>
    <w:rsid w:val="001F147E"/>
    <w:rsid w:val="001F1CFF"/>
    <w:rsid w:val="001F3501"/>
    <w:rsid w:val="002036D6"/>
    <w:rsid w:val="00204E65"/>
    <w:rsid w:val="002100DE"/>
    <w:rsid w:val="0021025A"/>
    <w:rsid w:val="002112F3"/>
    <w:rsid w:val="0021318C"/>
    <w:rsid w:val="00214B27"/>
    <w:rsid w:val="0021789E"/>
    <w:rsid w:val="0022061F"/>
    <w:rsid w:val="00223AFC"/>
    <w:rsid w:val="00223E89"/>
    <w:rsid w:val="00224759"/>
    <w:rsid w:val="002266AE"/>
    <w:rsid w:val="00227914"/>
    <w:rsid w:val="00231ACF"/>
    <w:rsid w:val="00231B56"/>
    <w:rsid w:val="00232C23"/>
    <w:rsid w:val="002338D4"/>
    <w:rsid w:val="00236A7D"/>
    <w:rsid w:val="00237437"/>
    <w:rsid w:val="00243AEC"/>
    <w:rsid w:val="00244E7F"/>
    <w:rsid w:val="002454A7"/>
    <w:rsid w:val="00247E25"/>
    <w:rsid w:val="00251054"/>
    <w:rsid w:val="0025173A"/>
    <w:rsid w:val="0025193A"/>
    <w:rsid w:val="00252C4B"/>
    <w:rsid w:val="0025486B"/>
    <w:rsid w:val="00254E1C"/>
    <w:rsid w:val="002554D0"/>
    <w:rsid w:val="0025562C"/>
    <w:rsid w:val="00255998"/>
    <w:rsid w:val="00256179"/>
    <w:rsid w:val="00261266"/>
    <w:rsid w:val="00261732"/>
    <w:rsid w:val="00263F41"/>
    <w:rsid w:val="00265EE2"/>
    <w:rsid w:val="00267FD2"/>
    <w:rsid w:val="00273C18"/>
    <w:rsid w:val="002761E1"/>
    <w:rsid w:val="002806C1"/>
    <w:rsid w:val="002817DE"/>
    <w:rsid w:val="00282916"/>
    <w:rsid w:val="00283C63"/>
    <w:rsid w:val="00283DC1"/>
    <w:rsid w:val="00283DDA"/>
    <w:rsid w:val="00285CFA"/>
    <w:rsid w:val="00286FBF"/>
    <w:rsid w:val="00290B50"/>
    <w:rsid w:val="00291B1E"/>
    <w:rsid w:val="00292031"/>
    <w:rsid w:val="00292617"/>
    <w:rsid w:val="00292D11"/>
    <w:rsid w:val="00292E0D"/>
    <w:rsid w:val="002946C8"/>
    <w:rsid w:val="0029542E"/>
    <w:rsid w:val="00295903"/>
    <w:rsid w:val="00297E12"/>
    <w:rsid w:val="002A1DE8"/>
    <w:rsid w:val="002A5B6A"/>
    <w:rsid w:val="002A5C8A"/>
    <w:rsid w:val="002A66C1"/>
    <w:rsid w:val="002A6EFE"/>
    <w:rsid w:val="002A70ED"/>
    <w:rsid w:val="002A79B7"/>
    <w:rsid w:val="002B0BD9"/>
    <w:rsid w:val="002B115C"/>
    <w:rsid w:val="002B205D"/>
    <w:rsid w:val="002B480C"/>
    <w:rsid w:val="002B4CCA"/>
    <w:rsid w:val="002C2739"/>
    <w:rsid w:val="002C524C"/>
    <w:rsid w:val="002C799E"/>
    <w:rsid w:val="002D0430"/>
    <w:rsid w:val="002D22C8"/>
    <w:rsid w:val="002D27D3"/>
    <w:rsid w:val="002D3A41"/>
    <w:rsid w:val="002D3E7D"/>
    <w:rsid w:val="002D591D"/>
    <w:rsid w:val="002D6069"/>
    <w:rsid w:val="002D633C"/>
    <w:rsid w:val="002D6AFD"/>
    <w:rsid w:val="002E02C4"/>
    <w:rsid w:val="002E15C4"/>
    <w:rsid w:val="002E2E47"/>
    <w:rsid w:val="002E7563"/>
    <w:rsid w:val="002E7E77"/>
    <w:rsid w:val="002F09EF"/>
    <w:rsid w:val="002F107F"/>
    <w:rsid w:val="002F1B86"/>
    <w:rsid w:val="002F2170"/>
    <w:rsid w:val="002F2FA7"/>
    <w:rsid w:val="002F5FFD"/>
    <w:rsid w:val="002F652B"/>
    <w:rsid w:val="00303455"/>
    <w:rsid w:val="003038F4"/>
    <w:rsid w:val="0030535E"/>
    <w:rsid w:val="00305463"/>
    <w:rsid w:val="00305D21"/>
    <w:rsid w:val="00306F66"/>
    <w:rsid w:val="00311426"/>
    <w:rsid w:val="00311E97"/>
    <w:rsid w:val="00312752"/>
    <w:rsid w:val="003136FF"/>
    <w:rsid w:val="00314394"/>
    <w:rsid w:val="00316C30"/>
    <w:rsid w:val="00322798"/>
    <w:rsid w:val="0032366A"/>
    <w:rsid w:val="00323922"/>
    <w:rsid w:val="00323FC2"/>
    <w:rsid w:val="0032579A"/>
    <w:rsid w:val="00325B6D"/>
    <w:rsid w:val="003273BC"/>
    <w:rsid w:val="00330AD1"/>
    <w:rsid w:val="0033497A"/>
    <w:rsid w:val="003357D0"/>
    <w:rsid w:val="003357F8"/>
    <w:rsid w:val="00336751"/>
    <w:rsid w:val="00336C01"/>
    <w:rsid w:val="00340090"/>
    <w:rsid w:val="0034062C"/>
    <w:rsid w:val="0034097E"/>
    <w:rsid w:val="003416BA"/>
    <w:rsid w:val="003419B7"/>
    <w:rsid w:val="00345A19"/>
    <w:rsid w:val="00346F4D"/>
    <w:rsid w:val="003525B2"/>
    <w:rsid w:val="0035275E"/>
    <w:rsid w:val="00355A47"/>
    <w:rsid w:val="003604A8"/>
    <w:rsid w:val="0036147D"/>
    <w:rsid w:val="0036217E"/>
    <w:rsid w:val="003626A5"/>
    <w:rsid w:val="003646BD"/>
    <w:rsid w:val="003700F9"/>
    <w:rsid w:val="00370631"/>
    <w:rsid w:val="0037065B"/>
    <w:rsid w:val="00373437"/>
    <w:rsid w:val="0037357E"/>
    <w:rsid w:val="00373690"/>
    <w:rsid w:val="003743B2"/>
    <w:rsid w:val="00374FDB"/>
    <w:rsid w:val="00375A82"/>
    <w:rsid w:val="00376B6B"/>
    <w:rsid w:val="00383025"/>
    <w:rsid w:val="00384A5A"/>
    <w:rsid w:val="003850CE"/>
    <w:rsid w:val="0038798E"/>
    <w:rsid w:val="003904AE"/>
    <w:rsid w:val="003906B4"/>
    <w:rsid w:val="00390CB2"/>
    <w:rsid w:val="00391848"/>
    <w:rsid w:val="00394459"/>
    <w:rsid w:val="003964CE"/>
    <w:rsid w:val="00396937"/>
    <w:rsid w:val="003969CD"/>
    <w:rsid w:val="003971DA"/>
    <w:rsid w:val="003A4596"/>
    <w:rsid w:val="003A6911"/>
    <w:rsid w:val="003B3B97"/>
    <w:rsid w:val="003B418F"/>
    <w:rsid w:val="003B55FF"/>
    <w:rsid w:val="003B6B3B"/>
    <w:rsid w:val="003B7EE1"/>
    <w:rsid w:val="003C1448"/>
    <w:rsid w:val="003C216C"/>
    <w:rsid w:val="003C43F4"/>
    <w:rsid w:val="003C5149"/>
    <w:rsid w:val="003C57F8"/>
    <w:rsid w:val="003C60D9"/>
    <w:rsid w:val="003C62E9"/>
    <w:rsid w:val="003C6B58"/>
    <w:rsid w:val="003C76A4"/>
    <w:rsid w:val="003D180B"/>
    <w:rsid w:val="003D1D1E"/>
    <w:rsid w:val="003D1DCF"/>
    <w:rsid w:val="003D557F"/>
    <w:rsid w:val="003D561B"/>
    <w:rsid w:val="003D79C0"/>
    <w:rsid w:val="003D7A72"/>
    <w:rsid w:val="003E19EF"/>
    <w:rsid w:val="003E65C8"/>
    <w:rsid w:val="003E65D2"/>
    <w:rsid w:val="003F181D"/>
    <w:rsid w:val="003F1BC7"/>
    <w:rsid w:val="003F1C54"/>
    <w:rsid w:val="003F3112"/>
    <w:rsid w:val="003F36DE"/>
    <w:rsid w:val="003F6F29"/>
    <w:rsid w:val="003F7770"/>
    <w:rsid w:val="00400433"/>
    <w:rsid w:val="00400A6C"/>
    <w:rsid w:val="00401397"/>
    <w:rsid w:val="00406BA0"/>
    <w:rsid w:val="00406EF5"/>
    <w:rsid w:val="00407EDA"/>
    <w:rsid w:val="00410426"/>
    <w:rsid w:val="00411E7A"/>
    <w:rsid w:val="00412C1B"/>
    <w:rsid w:val="00417140"/>
    <w:rsid w:val="00421F18"/>
    <w:rsid w:val="00424397"/>
    <w:rsid w:val="00425235"/>
    <w:rsid w:val="00426220"/>
    <w:rsid w:val="00432644"/>
    <w:rsid w:val="004332D8"/>
    <w:rsid w:val="00434407"/>
    <w:rsid w:val="004346EB"/>
    <w:rsid w:val="00440060"/>
    <w:rsid w:val="0044325B"/>
    <w:rsid w:val="00443EA5"/>
    <w:rsid w:val="00444889"/>
    <w:rsid w:val="00445723"/>
    <w:rsid w:val="00451F61"/>
    <w:rsid w:val="004605A5"/>
    <w:rsid w:val="00460B39"/>
    <w:rsid w:val="004639D4"/>
    <w:rsid w:val="00464911"/>
    <w:rsid w:val="00465565"/>
    <w:rsid w:val="00466FC0"/>
    <w:rsid w:val="004672F1"/>
    <w:rsid w:val="00467423"/>
    <w:rsid w:val="0047304B"/>
    <w:rsid w:val="00473867"/>
    <w:rsid w:val="004741BB"/>
    <w:rsid w:val="0048126A"/>
    <w:rsid w:val="00481FC1"/>
    <w:rsid w:val="00482728"/>
    <w:rsid w:val="004833B1"/>
    <w:rsid w:val="00486CF0"/>
    <w:rsid w:val="00486FA0"/>
    <w:rsid w:val="00487138"/>
    <w:rsid w:val="00490AC6"/>
    <w:rsid w:val="004A0424"/>
    <w:rsid w:val="004B1C02"/>
    <w:rsid w:val="004B206A"/>
    <w:rsid w:val="004B37D5"/>
    <w:rsid w:val="004B7C05"/>
    <w:rsid w:val="004B7E12"/>
    <w:rsid w:val="004C1B34"/>
    <w:rsid w:val="004C1D07"/>
    <w:rsid w:val="004C2CCA"/>
    <w:rsid w:val="004C34C3"/>
    <w:rsid w:val="004C478C"/>
    <w:rsid w:val="004C61DD"/>
    <w:rsid w:val="004C6EA0"/>
    <w:rsid w:val="004D38FD"/>
    <w:rsid w:val="004D42E5"/>
    <w:rsid w:val="004D4C48"/>
    <w:rsid w:val="004D516A"/>
    <w:rsid w:val="004D75BB"/>
    <w:rsid w:val="004E14BF"/>
    <w:rsid w:val="004E2740"/>
    <w:rsid w:val="004E40B2"/>
    <w:rsid w:val="004E46F4"/>
    <w:rsid w:val="004E4AB1"/>
    <w:rsid w:val="004E521D"/>
    <w:rsid w:val="004E60FB"/>
    <w:rsid w:val="004E623C"/>
    <w:rsid w:val="004E7C9F"/>
    <w:rsid w:val="004F5167"/>
    <w:rsid w:val="004F68E4"/>
    <w:rsid w:val="00501F23"/>
    <w:rsid w:val="005046C2"/>
    <w:rsid w:val="005047ED"/>
    <w:rsid w:val="005049A2"/>
    <w:rsid w:val="00505D11"/>
    <w:rsid w:val="00506F03"/>
    <w:rsid w:val="00507FA3"/>
    <w:rsid w:val="005118DB"/>
    <w:rsid w:val="00513338"/>
    <w:rsid w:val="00514B81"/>
    <w:rsid w:val="00521921"/>
    <w:rsid w:val="00521DA2"/>
    <w:rsid w:val="005237DE"/>
    <w:rsid w:val="005267BD"/>
    <w:rsid w:val="005315D2"/>
    <w:rsid w:val="00531F8D"/>
    <w:rsid w:val="00533A4A"/>
    <w:rsid w:val="005343A1"/>
    <w:rsid w:val="0053480F"/>
    <w:rsid w:val="00534B84"/>
    <w:rsid w:val="005362C7"/>
    <w:rsid w:val="005375E3"/>
    <w:rsid w:val="005376EA"/>
    <w:rsid w:val="00543EEE"/>
    <w:rsid w:val="0054407B"/>
    <w:rsid w:val="00545E27"/>
    <w:rsid w:val="005467AB"/>
    <w:rsid w:val="005503E9"/>
    <w:rsid w:val="0055081B"/>
    <w:rsid w:val="0055113C"/>
    <w:rsid w:val="00551429"/>
    <w:rsid w:val="00551437"/>
    <w:rsid w:val="00552987"/>
    <w:rsid w:val="00553327"/>
    <w:rsid w:val="00554543"/>
    <w:rsid w:val="00555B23"/>
    <w:rsid w:val="00560734"/>
    <w:rsid w:val="0056241E"/>
    <w:rsid w:val="00562E2E"/>
    <w:rsid w:val="00563FF1"/>
    <w:rsid w:val="005663E1"/>
    <w:rsid w:val="00566ADE"/>
    <w:rsid w:val="00566D24"/>
    <w:rsid w:val="005670C1"/>
    <w:rsid w:val="00575949"/>
    <w:rsid w:val="005771A1"/>
    <w:rsid w:val="005776B8"/>
    <w:rsid w:val="00581DF7"/>
    <w:rsid w:val="00582224"/>
    <w:rsid w:val="00591435"/>
    <w:rsid w:val="005923B4"/>
    <w:rsid w:val="00594988"/>
    <w:rsid w:val="005A5610"/>
    <w:rsid w:val="005A6D97"/>
    <w:rsid w:val="005A78CF"/>
    <w:rsid w:val="005A7C60"/>
    <w:rsid w:val="005B106E"/>
    <w:rsid w:val="005B7D93"/>
    <w:rsid w:val="005C0BFD"/>
    <w:rsid w:val="005C1484"/>
    <w:rsid w:val="005C199B"/>
    <w:rsid w:val="005C1AD6"/>
    <w:rsid w:val="005C31D8"/>
    <w:rsid w:val="005C5190"/>
    <w:rsid w:val="005C5D6F"/>
    <w:rsid w:val="005C672D"/>
    <w:rsid w:val="005C6EAA"/>
    <w:rsid w:val="005D022C"/>
    <w:rsid w:val="005D0630"/>
    <w:rsid w:val="005D0ABE"/>
    <w:rsid w:val="005D1983"/>
    <w:rsid w:val="005D270E"/>
    <w:rsid w:val="005D6372"/>
    <w:rsid w:val="005D6F91"/>
    <w:rsid w:val="005E22E3"/>
    <w:rsid w:val="005E2530"/>
    <w:rsid w:val="005E399A"/>
    <w:rsid w:val="005E3CBF"/>
    <w:rsid w:val="005F29EB"/>
    <w:rsid w:val="005F3BB8"/>
    <w:rsid w:val="005F3BEA"/>
    <w:rsid w:val="005F4B9B"/>
    <w:rsid w:val="006009B2"/>
    <w:rsid w:val="00603523"/>
    <w:rsid w:val="0060402F"/>
    <w:rsid w:val="00605B23"/>
    <w:rsid w:val="00610140"/>
    <w:rsid w:val="00612E39"/>
    <w:rsid w:val="00613EA1"/>
    <w:rsid w:val="00616E96"/>
    <w:rsid w:val="0062007C"/>
    <w:rsid w:val="00620451"/>
    <w:rsid w:val="00622673"/>
    <w:rsid w:val="00622774"/>
    <w:rsid w:val="006251E8"/>
    <w:rsid w:val="00625236"/>
    <w:rsid w:val="0062606E"/>
    <w:rsid w:val="006329DF"/>
    <w:rsid w:val="00632C2C"/>
    <w:rsid w:val="00632F35"/>
    <w:rsid w:val="00633D33"/>
    <w:rsid w:val="00635273"/>
    <w:rsid w:val="00635AB8"/>
    <w:rsid w:val="00640FA5"/>
    <w:rsid w:val="00641CA2"/>
    <w:rsid w:val="00641FFA"/>
    <w:rsid w:val="0064337C"/>
    <w:rsid w:val="006435CC"/>
    <w:rsid w:val="006460B6"/>
    <w:rsid w:val="006465BB"/>
    <w:rsid w:val="00646B30"/>
    <w:rsid w:val="00650EBB"/>
    <w:rsid w:val="006518E9"/>
    <w:rsid w:val="00653E5D"/>
    <w:rsid w:val="00655F92"/>
    <w:rsid w:val="006562B3"/>
    <w:rsid w:val="00657628"/>
    <w:rsid w:val="00660950"/>
    <w:rsid w:val="006652F2"/>
    <w:rsid w:val="006659F2"/>
    <w:rsid w:val="0066724B"/>
    <w:rsid w:val="00667EA8"/>
    <w:rsid w:val="00672A6D"/>
    <w:rsid w:val="006731BC"/>
    <w:rsid w:val="00674534"/>
    <w:rsid w:val="00675125"/>
    <w:rsid w:val="006753A6"/>
    <w:rsid w:val="00676B5C"/>
    <w:rsid w:val="00680462"/>
    <w:rsid w:val="006818D8"/>
    <w:rsid w:val="00696EDA"/>
    <w:rsid w:val="006974E1"/>
    <w:rsid w:val="00697753"/>
    <w:rsid w:val="006A0146"/>
    <w:rsid w:val="006A049C"/>
    <w:rsid w:val="006A21FA"/>
    <w:rsid w:val="006A4793"/>
    <w:rsid w:val="006A4AE7"/>
    <w:rsid w:val="006A4CA6"/>
    <w:rsid w:val="006B3192"/>
    <w:rsid w:val="006B4AFF"/>
    <w:rsid w:val="006B528E"/>
    <w:rsid w:val="006B52EE"/>
    <w:rsid w:val="006B5DEB"/>
    <w:rsid w:val="006C010A"/>
    <w:rsid w:val="006C36AB"/>
    <w:rsid w:val="006C54F5"/>
    <w:rsid w:val="006D4B68"/>
    <w:rsid w:val="006D5953"/>
    <w:rsid w:val="006D62E0"/>
    <w:rsid w:val="006D6E68"/>
    <w:rsid w:val="006E21EF"/>
    <w:rsid w:val="006E3148"/>
    <w:rsid w:val="006E6E74"/>
    <w:rsid w:val="006F1C5C"/>
    <w:rsid w:val="006F2EAA"/>
    <w:rsid w:val="006F434F"/>
    <w:rsid w:val="006F5186"/>
    <w:rsid w:val="006F6898"/>
    <w:rsid w:val="00705DEA"/>
    <w:rsid w:val="00706746"/>
    <w:rsid w:val="00715BC1"/>
    <w:rsid w:val="00717DFA"/>
    <w:rsid w:val="00720CA9"/>
    <w:rsid w:val="007215D7"/>
    <w:rsid w:val="00721920"/>
    <w:rsid w:val="00722F80"/>
    <w:rsid w:val="00724972"/>
    <w:rsid w:val="0073019F"/>
    <w:rsid w:val="007301AB"/>
    <w:rsid w:val="00731A89"/>
    <w:rsid w:val="00732240"/>
    <w:rsid w:val="00735B7C"/>
    <w:rsid w:val="00736965"/>
    <w:rsid w:val="00736B9D"/>
    <w:rsid w:val="00736E76"/>
    <w:rsid w:val="0073784C"/>
    <w:rsid w:val="00740342"/>
    <w:rsid w:val="0074085A"/>
    <w:rsid w:val="00741644"/>
    <w:rsid w:val="00742B45"/>
    <w:rsid w:val="00743B40"/>
    <w:rsid w:val="007456E1"/>
    <w:rsid w:val="00745F93"/>
    <w:rsid w:val="0074627E"/>
    <w:rsid w:val="00750BB0"/>
    <w:rsid w:val="00753F6B"/>
    <w:rsid w:val="007601C0"/>
    <w:rsid w:val="007703FE"/>
    <w:rsid w:val="00770A81"/>
    <w:rsid w:val="007712D4"/>
    <w:rsid w:val="00773C89"/>
    <w:rsid w:val="00774083"/>
    <w:rsid w:val="00775790"/>
    <w:rsid w:val="0077639B"/>
    <w:rsid w:val="00776768"/>
    <w:rsid w:val="00777425"/>
    <w:rsid w:val="00782A4C"/>
    <w:rsid w:val="0078332B"/>
    <w:rsid w:val="00783C75"/>
    <w:rsid w:val="00784765"/>
    <w:rsid w:val="00785376"/>
    <w:rsid w:val="007902C5"/>
    <w:rsid w:val="007913B0"/>
    <w:rsid w:val="00791A5C"/>
    <w:rsid w:val="00791E68"/>
    <w:rsid w:val="00792A56"/>
    <w:rsid w:val="00793E8B"/>
    <w:rsid w:val="00794B59"/>
    <w:rsid w:val="0079553D"/>
    <w:rsid w:val="00795DCD"/>
    <w:rsid w:val="00795F89"/>
    <w:rsid w:val="00796C3C"/>
    <w:rsid w:val="007A1D09"/>
    <w:rsid w:val="007A27E6"/>
    <w:rsid w:val="007A4D33"/>
    <w:rsid w:val="007A5FB3"/>
    <w:rsid w:val="007A6C42"/>
    <w:rsid w:val="007A79D6"/>
    <w:rsid w:val="007A7DF2"/>
    <w:rsid w:val="007B0F16"/>
    <w:rsid w:val="007B25EA"/>
    <w:rsid w:val="007B4DFA"/>
    <w:rsid w:val="007B5FD9"/>
    <w:rsid w:val="007B7A61"/>
    <w:rsid w:val="007C26B2"/>
    <w:rsid w:val="007C76B2"/>
    <w:rsid w:val="007D1469"/>
    <w:rsid w:val="007D3B38"/>
    <w:rsid w:val="007D3DF8"/>
    <w:rsid w:val="007D5328"/>
    <w:rsid w:val="007D5462"/>
    <w:rsid w:val="007D6EA0"/>
    <w:rsid w:val="007D7125"/>
    <w:rsid w:val="007E14DB"/>
    <w:rsid w:val="007E207C"/>
    <w:rsid w:val="007E25C7"/>
    <w:rsid w:val="007E2DE2"/>
    <w:rsid w:val="007E4491"/>
    <w:rsid w:val="007E4C15"/>
    <w:rsid w:val="007F0BC1"/>
    <w:rsid w:val="007F2566"/>
    <w:rsid w:val="007F293F"/>
    <w:rsid w:val="007F46EC"/>
    <w:rsid w:val="007F6606"/>
    <w:rsid w:val="007F6880"/>
    <w:rsid w:val="007F7666"/>
    <w:rsid w:val="008037A8"/>
    <w:rsid w:val="008063E6"/>
    <w:rsid w:val="008114A6"/>
    <w:rsid w:val="00812B8E"/>
    <w:rsid w:val="00817E52"/>
    <w:rsid w:val="00822981"/>
    <w:rsid w:val="00823BD1"/>
    <w:rsid w:val="00823BD7"/>
    <w:rsid w:val="008241BD"/>
    <w:rsid w:val="008254EF"/>
    <w:rsid w:val="00825944"/>
    <w:rsid w:val="00827E5E"/>
    <w:rsid w:val="00831A07"/>
    <w:rsid w:val="00831F5C"/>
    <w:rsid w:val="00833519"/>
    <w:rsid w:val="00835F71"/>
    <w:rsid w:val="00837827"/>
    <w:rsid w:val="008404D5"/>
    <w:rsid w:val="00840D44"/>
    <w:rsid w:val="00847FE2"/>
    <w:rsid w:val="00850329"/>
    <w:rsid w:val="008518BA"/>
    <w:rsid w:val="00852F61"/>
    <w:rsid w:val="008531FA"/>
    <w:rsid w:val="0085532C"/>
    <w:rsid w:val="00856309"/>
    <w:rsid w:val="00856812"/>
    <w:rsid w:val="00856E27"/>
    <w:rsid w:val="00857059"/>
    <w:rsid w:val="008570F2"/>
    <w:rsid w:val="008579B8"/>
    <w:rsid w:val="0086151D"/>
    <w:rsid w:val="00867AB0"/>
    <w:rsid w:val="008707B1"/>
    <w:rsid w:val="00872778"/>
    <w:rsid w:val="00872884"/>
    <w:rsid w:val="00873EBA"/>
    <w:rsid w:val="008744F0"/>
    <w:rsid w:val="00874829"/>
    <w:rsid w:val="00874FD6"/>
    <w:rsid w:val="00876A6F"/>
    <w:rsid w:val="0087765E"/>
    <w:rsid w:val="00881EE0"/>
    <w:rsid w:val="0088389E"/>
    <w:rsid w:val="008848AC"/>
    <w:rsid w:val="0088510F"/>
    <w:rsid w:val="008919E0"/>
    <w:rsid w:val="00892EE5"/>
    <w:rsid w:val="00893B07"/>
    <w:rsid w:val="00894CED"/>
    <w:rsid w:val="00894D91"/>
    <w:rsid w:val="008A0A34"/>
    <w:rsid w:val="008A269A"/>
    <w:rsid w:val="008A2C47"/>
    <w:rsid w:val="008A425F"/>
    <w:rsid w:val="008A4CAB"/>
    <w:rsid w:val="008A6F33"/>
    <w:rsid w:val="008B0892"/>
    <w:rsid w:val="008B0CEC"/>
    <w:rsid w:val="008B1885"/>
    <w:rsid w:val="008B51EB"/>
    <w:rsid w:val="008B644B"/>
    <w:rsid w:val="008B7375"/>
    <w:rsid w:val="008C0513"/>
    <w:rsid w:val="008C0C47"/>
    <w:rsid w:val="008C3640"/>
    <w:rsid w:val="008C3F0A"/>
    <w:rsid w:val="008D4354"/>
    <w:rsid w:val="008D471B"/>
    <w:rsid w:val="008D4EF0"/>
    <w:rsid w:val="008D61DE"/>
    <w:rsid w:val="008E0701"/>
    <w:rsid w:val="008E1019"/>
    <w:rsid w:val="008E1DA0"/>
    <w:rsid w:val="008E68FF"/>
    <w:rsid w:val="008E6BE1"/>
    <w:rsid w:val="008F392D"/>
    <w:rsid w:val="008F4F15"/>
    <w:rsid w:val="00900CAF"/>
    <w:rsid w:val="00903F34"/>
    <w:rsid w:val="00906135"/>
    <w:rsid w:val="00910A34"/>
    <w:rsid w:val="00910F45"/>
    <w:rsid w:val="009121BB"/>
    <w:rsid w:val="009122D2"/>
    <w:rsid w:val="0091241A"/>
    <w:rsid w:val="00912DF6"/>
    <w:rsid w:val="00913D3D"/>
    <w:rsid w:val="0091571C"/>
    <w:rsid w:val="0091670F"/>
    <w:rsid w:val="00922E79"/>
    <w:rsid w:val="0092341F"/>
    <w:rsid w:val="00926703"/>
    <w:rsid w:val="009277B6"/>
    <w:rsid w:val="00932C69"/>
    <w:rsid w:val="00933567"/>
    <w:rsid w:val="009348E8"/>
    <w:rsid w:val="0093541D"/>
    <w:rsid w:val="00935A5F"/>
    <w:rsid w:val="0094187A"/>
    <w:rsid w:val="00941B72"/>
    <w:rsid w:val="00942796"/>
    <w:rsid w:val="00943928"/>
    <w:rsid w:val="009450D5"/>
    <w:rsid w:val="00947D4A"/>
    <w:rsid w:val="00950694"/>
    <w:rsid w:val="00950AA9"/>
    <w:rsid w:val="00950D80"/>
    <w:rsid w:val="00950E32"/>
    <w:rsid w:val="00953033"/>
    <w:rsid w:val="00955CEC"/>
    <w:rsid w:val="00956C5E"/>
    <w:rsid w:val="00960968"/>
    <w:rsid w:val="00961A66"/>
    <w:rsid w:val="00962BCC"/>
    <w:rsid w:val="00963E4F"/>
    <w:rsid w:val="009642F5"/>
    <w:rsid w:val="00964DE1"/>
    <w:rsid w:val="009656C0"/>
    <w:rsid w:val="00967766"/>
    <w:rsid w:val="0097345D"/>
    <w:rsid w:val="00973F01"/>
    <w:rsid w:val="0098494F"/>
    <w:rsid w:val="009858DF"/>
    <w:rsid w:val="00986324"/>
    <w:rsid w:val="009926E4"/>
    <w:rsid w:val="009942E4"/>
    <w:rsid w:val="00995F1C"/>
    <w:rsid w:val="0099785A"/>
    <w:rsid w:val="00997A98"/>
    <w:rsid w:val="00997F44"/>
    <w:rsid w:val="009A6248"/>
    <w:rsid w:val="009B0439"/>
    <w:rsid w:val="009B05FD"/>
    <w:rsid w:val="009B0BA9"/>
    <w:rsid w:val="009B12B7"/>
    <w:rsid w:val="009B3365"/>
    <w:rsid w:val="009B3399"/>
    <w:rsid w:val="009B6991"/>
    <w:rsid w:val="009B6B52"/>
    <w:rsid w:val="009B7ED4"/>
    <w:rsid w:val="009C2E4D"/>
    <w:rsid w:val="009C31AB"/>
    <w:rsid w:val="009C6C72"/>
    <w:rsid w:val="009C7632"/>
    <w:rsid w:val="009D0297"/>
    <w:rsid w:val="009D036E"/>
    <w:rsid w:val="009D0788"/>
    <w:rsid w:val="009D1211"/>
    <w:rsid w:val="009D1D83"/>
    <w:rsid w:val="009D295D"/>
    <w:rsid w:val="009D5BA8"/>
    <w:rsid w:val="009D6865"/>
    <w:rsid w:val="009D6EA2"/>
    <w:rsid w:val="009D7FD4"/>
    <w:rsid w:val="009E503D"/>
    <w:rsid w:val="009E659D"/>
    <w:rsid w:val="009F19B8"/>
    <w:rsid w:val="009F23BE"/>
    <w:rsid w:val="009F553F"/>
    <w:rsid w:val="009F7A99"/>
    <w:rsid w:val="00A01DF2"/>
    <w:rsid w:val="00A032B0"/>
    <w:rsid w:val="00A03E22"/>
    <w:rsid w:val="00A0587C"/>
    <w:rsid w:val="00A07F0B"/>
    <w:rsid w:val="00A1038E"/>
    <w:rsid w:val="00A132B0"/>
    <w:rsid w:val="00A150BE"/>
    <w:rsid w:val="00A15EE9"/>
    <w:rsid w:val="00A167C5"/>
    <w:rsid w:val="00A167E2"/>
    <w:rsid w:val="00A173CD"/>
    <w:rsid w:val="00A2045E"/>
    <w:rsid w:val="00A25B44"/>
    <w:rsid w:val="00A30C45"/>
    <w:rsid w:val="00A342C3"/>
    <w:rsid w:val="00A36B52"/>
    <w:rsid w:val="00A371F2"/>
    <w:rsid w:val="00A4322E"/>
    <w:rsid w:val="00A45C34"/>
    <w:rsid w:val="00A47ED5"/>
    <w:rsid w:val="00A53EE5"/>
    <w:rsid w:val="00A542D7"/>
    <w:rsid w:val="00A572EB"/>
    <w:rsid w:val="00A611F3"/>
    <w:rsid w:val="00A63CC9"/>
    <w:rsid w:val="00A65129"/>
    <w:rsid w:val="00A70419"/>
    <w:rsid w:val="00A75057"/>
    <w:rsid w:val="00A76C3F"/>
    <w:rsid w:val="00A76F35"/>
    <w:rsid w:val="00A803C2"/>
    <w:rsid w:val="00A814ED"/>
    <w:rsid w:val="00A82C29"/>
    <w:rsid w:val="00A82C9E"/>
    <w:rsid w:val="00A83278"/>
    <w:rsid w:val="00A83A65"/>
    <w:rsid w:val="00A83AE4"/>
    <w:rsid w:val="00A844C3"/>
    <w:rsid w:val="00A844D0"/>
    <w:rsid w:val="00A855D9"/>
    <w:rsid w:val="00A85756"/>
    <w:rsid w:val="00A87518"/>
    <w:rsid w:val="00A916BC"/>
    <w:rsid w:val="00A9244E"/>
    <w:rsid w:val="00A929B6"/>
    <w:rsid w:val="00A9363F"/>
    <w:rsid w:val="00A942D4"/>
    <w:rsid w:val="00A958D2"/>
    <w:rsid w:val="00A963D6"/>
    <w:rsid w:val="00A97765"/>
    <w:rsid w:val="00AA1A15"/>
    <w:rsid w:val="00AA289F"/>
    <w:rsid w:val="00AA4C8A"/>
    <w:rsid w:val="00AA6727"/>
    <w:rsid w:val="00AA6EF6"/>
    <w:rsid w:val="00AA7EE6"/>
    <w:rsid w:val="00AB03ED"/>
    <w:rsid w:val="00AB32F7"/>
    <w:rsid w:val="00AB345C"/>
    <w:rsid w:val="00AC10A2"/>
    <w:rsid w:val="00AC3512"/>
    <w:rsid w:val="00AC4971"/>
    <w:rsid w:val="00AC4DFC"/>
    <w:rsid w:val="00AC5F59"/>
    <w:rsid w:val="00AD5636"/>
    <w:rsid w:val="00AD5D6E"/>
    <w:rsid w:val="00AD71C9"/>
    <w:rsid w:val="00AE3AA1"/>
    <w:rsid w:val="00AE4524"/>
    <w:rsid w:val="00AF230C"/>
    <w:rsid w:val="00AF4252"/>
    <w:rsid w:val="00AF46CD"/>
    <w:rsid w:val="00AF4E0C"/>
    <w:rsid w:val="00AF58D4"/>
    <w:rsid w:val="00B0023D"/>
    <w:rsid w:val="00B01F51"/>
    <w:rsid w:val="00B06CF8"/>
    <w:rsid w:val="00B07DC4"/>
    <w:rsid w:val="00B128F9"/>
    <w:rsid w:val="00B15BDD"/>
    <w:rsid w:val="00B24006"/>
    <w:rsid w:val="00B2452D"/>
    <w:rsid w:val="00B24E44"/>
    <w:rsid w:val="00B25D38"/>
    <w:rsid w:val="00B33CB3"/>
    <w:rsid w:val="00B33EC8"/>
    <w:rsid w:val="00B352AA"/>
    <w:rsid w:val="00B35653"/>
    <w:rsid w:val="00B35743"/>
    <w:rsid w:val="00B36495"/>
    <w:rsid w:val="00B37040"/>
    <w:rsid w:val="00B40110"/>
    <w:rsid w:val="00B40553"/>
    <w:rsid w:val="00B42B15"/>
    <w:rsid w:val="00B43128"/>
    <w:rsid w:val="00B44C78"/>
    <w:rsid w:val="00B52539"/>
    <w:rsid w:val="00B53943"/>
    <w:rsid w:val="00B53D47"/>
    <w:rsid w:val="00B54A37"/>
    <w:rsid w:val="00B71257"/>
    <w:rsid w:val="00B72124"/>
    <w:rsid w:val="00B7272A"/>
    <w:rsid w:val="00B729A9"/>
    <w:rsid w:val="00B74FAB"/>
    <w:rsid w:val="00B77BDC"/>
    <w:rsid w:val="00B8069C"/>
    <w:rsid w:val="00B80EF9"/>
    <w:rsid w:val="00B811B2"/>
    <w:rsid w:val="00B81731"/>
    <w:rsid w:val="00B82B94"/>
    <w:rsid w:val="00B83CAF"/>
    <w:rsid w:val="00B847A6"/>
    <w:rsid w:val="00B85344"/>
    <w:rsid w:val="00B90E3A"/>
    <w:rsid w:val="00B93725"/>
    <w:rsid w:val="00B94DC0"/>
    <w:rsid w:val="00B9730D"/>
    <w:rsid w:val="00BA0D57"/>
    <w:rsid w:val="00BA1AC9"/>
    <w:rsid w:val="00BA3A75"/>
    <w:rsid w:val="00BA44FC"/>
    <w:rsid w:val="00BA795B"/>
    <w:rsid w:val="00BA7D07"/>
    <w:rsid w:val="00BA7F6D"/>
    <w:rsid w:val="00BB12D9"/>
    <w:rsid w:val="00BB2323"/>
    <w:rsid w:val="00BB2CB7"/>
    <w:rsid w:val="00BB4912"/>
    <w:rsid w:val="00BB5682"/>
    <w:rsid w:val="00BB6F9E"/>
    <w:rsid w:val="00BC45B7"/>
    <w:rsid w:val="00BC53BB"/>
    <w:rsid w:val="00BC700A"/>
    <w:rsid w:val="00BC72F6"/>
    <w:rsid w:val="00BC7795"/>
    <w:rsid w:val="00BD0867"/>
    <w:rsid w:val="00BD4064"/>
    <w:rsid w:val="00BD4EE0"/>
    <w:rsid w:val="00BD60F8"/>
    <w:rsid w:val="00BE2CCC"/>
    <w:rsid w:val="00BE42F7"/>
    <w:rsid w:val="00BE4A3D"/>
    <w:rsid w:val="00BE6C5B"/>
    <w:rsid w:val="00BE6F50"/>
    <w:rsid w:val="00BE76FC"/>
    <w:rsid w:val="00BF07E9"/>
    <w:rsid w:val="00BF4DD3"/>
    <w:rsid w:val="00BF5E7C"/>
    <w:rsid w:val="00BF7AE4"/>
    <w:rsid w:val="00C055FD"/>
    <w:rsid w:val="00C06659"/>
    <w:rsid w:val="00C075C8"/>
    <w:rsid w:val="00C14356"/>
    <w:rsid w:val="00C21331"/>
    <w:rsid w:val="00C2746F"/>
    <w:rsid w:val="00C274DB"/>
    <w:rsid w:val="00C3071B"/>
    <w:rsid w:val="00C32B2A"/>
    <w:rsid w:val="00C32EA6"/>
    <w:rsid w:val="00C33112"/>
    <w:rsid w:val="00C379C8"/>
    <w:rsid w:val="00C37C79"/>
    <w:rsid w:val="00C41D2B"/>
    <w:rsid w:val="00C439D6"/>
    <w:rsid w:val="00C43BA1"/>
    <w:rsid w:val="00C4400E"/>
    <w:rsid w:val="00C4469E"/>
    <w:rsid w:val="00C47208"/>
    <w:rsid w:val="00C47916"/>
    <w:rsid w:val="00C53D1D"/>
    <w:rsid w:val="00C53F17"/>
    <w:rsid w:val="00C56D4D"/>
    <w:rsid w:val="00C617EA"/>
    <w:rsid w:val="00C61FE4"/>
    <w:rsid w:val="00C62563"/>
    <w:rsid w:val="00C63130"/>
    <w:rsid w:val="00C66BE7"/>
    <w:rsid w:val="00C70824"/>
    <w:rsid w:val="00C70C10"/>
    <w:rsid w:val="00C70D54"/>
    <w:rsid w:val="00C72599"/>
    <w:rsid w:val="00C72D2F"/>
    <w:rsid w:val="00C73B9B"/>
    <w:rsid w:val="00C83129"/>
    <w:rsid w:val="00C8587A"/>
    <w:rsid w:val="00C85C83"/>
    <w:rsid w:val="00C867F2"/>
    <w:rsid w:val="00C86B85"/>
    <w:rsid w:val="00C908F8"/>
    <w:rsid w:val="00C90F20"/>
    <w:rsid w:val="00C914A9"/>
    <w:rsid w:val="00C91839"/>
    <w:rsid w:val="00CA41F6"/>
    <w:rsid w:val="00CA46D7"/>
    <w:rsid w:val="00CA4EB4"/>
    <w:rsid w:val="00CB032E"/>
    <w:rsid w:val="00CB106A"/>
    <w:rsid w:val="00CB27B6"/>
    <w:rsid w:val="00CB3B25"/>
    <w:rsid w:val="00CB634C"/>
    <w:rsid w:val="00CB6460"/>
    <w:rsid w:val="00CC1CEA"/>
    <w:rsid w:val="00CC3677"/>
    <w:rsid w:val="00CC39E0"/>
    <w:rsid w:val="00CC462B"/>
    <w:rsid w:val="00CC58D8"/>
    <w:rsid w:val="00CC6259"/>
    <w:rsid w:val="00CD207B"/>
    <w:rsid w:val="00CD5ABB"/>
    <w:rsid w:val="00CD6506"/>
    <w:rsid w:val="00CD77D1"/>
    <w:rsid w:val="00CE0DC8"/>
    <w:rsid w:val="00CE1EA9"/>
    <w:rsid w:val="00CF1806"/>
    <w:rsid w:val="00CF2FC6"/>
    <w:rsid w:val="00CF3DF7"/>
    <w:rsid w:val="00CF4409"/>
    <w:rsid w:val="00CF4B45"/>
    <w:rsid w:val="00CF4D3D"/>
    <w:rsid w:val="00CF67AC"/>
    <w:rsid w:val="00CF6CD7"/>
    <w:rsid w:val="00CF74EB"/>
    <w:rsid w:val="00CF7B1C"/>
    <w:rsid w:val="00D03B14"/>
    <w:rsid w:val="00D04A7B"/>
    <w:rsid w:val="00D065D1"/>
    <w:rsid w:val="00D070CA"/>
    <w:rsid w:val="00D17C7A"/>
    <w:rsid w:val="00D20095"/>
    <w:rsid w:val="00D20961"/>
    <w:rsid w:val="00D219EE"/>
    <w:rsid w:val="00D221A3"/>
    <w:rsid w:val="00D24B35"/>
    <w:rsid w:val="00D25125"/>
    <w:rsid w:val="00D264AA"/>
    <w:rsid w:val="00D26943"/>
    <w:rsid w:val="00D306FB"/>
    <w:rsid w:val="00D32822"/>
    <w:rsid w:val="00D332F8"/>
    <w:rsid w:val="00D33919"/>
    <w:rsid w:val="00D34432"/>
    <w:rsid w:val="00D36085"/>
    <w:rsid w:val="00D4032F"/>
    <w:rsid w:val="00D412BE"/>
    <w:rsid w:val="00D414A5"/>
    <w:rsid w:val="00D44CB5"/>
    <w:rsid w:val="00D46923"/>
    <w:rsid w:val="00D46D85"/>
    <w:rsid w:val="00D47B8B"/>
    <w:rsid w:val="00D52094"/>
    <w:rsid w:val="00D52D41"/>
    <w:rsid w:val="00D530AE"/>
    <w:rsid w:val="00D53E23"/>
    <w:rsid w:val="00D54DDD"/>
    <w:rsid w:val="00D55DA1"/>
    <w:rsid w:val="00D569C5"/>
    <w:rsid w:val="00D61868"/>
    <w:rsid w:val="00D63154"/>
    <w:rsid w:val="00D63483"/>
    <w:rsid w:val="00D651AB"/>
    <w:rsid w:val="00D70496"/>
    <w:rsid w:val="00D71545"/>
    <w:rsid w:val="00D71FA1"/>
    <w:rsid w:val="00D727CF"/>
    <w:rsid w:val="00D7455D"/>
    <w:rsid w:val="00D80E7D"/>
    <w:rsid w:val="00D82035"/>
    <w:rsid w:val="00D82CDF"/>
    <w:rsid w:val="00D82D1B"/>
    <w:rsid w:val="00D83607"/>
    <w:rsid w:val="00D85967"/>
    <w:rsid w:val="00D85CD7"/>
    <w:rsid w:val="00D861F4"/>
    <w:rsid w:val="00D90024"/>
    <w:rsid w:val="00D925B7"/>
    <w:rsid w:val="00D92B80"/>
    <w:rsid w:val="00D934A6"/>
    <w:rsid w:val="00D940DA"/>
    <w:rsid w:val="00D95122"/>
    <w:rsid w:val="00DA0EC0"/>
    <w:rsid w:val="00DA506C"/>
    <w:rsid w:val="00DA5A94"/>
    <w:rsid w:val="00DB069E"/>
    <w:rsid w:val="00DB12FA"/>
    <w:rsid w:val="00DB2630"/>
    <w:rsid w:val="00DB3C9D"/>
    <w:rsid w:val="00DB4583"/>
    <w:rsid w:val="00DB7F9E"/>
    <w:rsid w:val="00DC0C7D"/>
    <w:rsid w:val="00DC3901"/>
    <w:rsid w:val="00DC54BA"/>
    <w:rsid w:val="00DC6528"/>
    <w:rsid w:val="00DC6755"/>
    <w:rsid w:val="00DD0604"/>
    <w:rsid w:val="00DD352D"/>
    <w:rsid w:val="00DD596F"/>
    <w:rsid w:val="00DD658A"/>
    <w:rsid w:val="00DD7907"/>
    <w:rsid w:val="00DE0BC9"/>
    <w:rsid w:val="00DE161A"/>
    <w:rsid w:val="00DE214A"/>
    <w:rsid w:val="00DE27E5"/>
    <w:rsid w:val="00DE47C2"/>
    <w:rsid w:val="00DE4A0C"/>
    <w:rsid w:val="00DE51BB"/>
    <w:rsid w:val="00DF41A4"/>
    <w:rsid w:val="00DF52C9"/>
    <w:rsid w:val="00DF56F9"/>
    <w:rsid w:val="00DF6E3D"/>
    <w:rsid w:val="00DF700C"/>
    <w:rsid w:val="00E00066"/>
    <w:rsid w:val="00E00949"/>
    <w:rsid w:val="00E0588F"/>
    <w:rsid w:val="00E062D0"/>
    <w:rsid w:val="00E06D47"/>
    <w:rsid w:val="00E07EFF"/>
    <w:rsid w:val="00E10E78"/>
    <w:rsid w:val="00E12084"/>
    <w:rsid w:val="00E12153"/>
    <w:rsid w:val="00E1446A"/>
    <w:rsid w:val="00E145EF"/>
    <w:rsid w:val="00E154EB"/>
    <w:rsid w:val="00E16E4D"/>
    <w:rsid w:val="00E21091"/>
    <w:rsid w:val="00E22347"/>
    <w:rsid w:val="00E225ED"/>
    <w:rsid w:val="00E23753"/>
    <w:rsid w:val="00E2375A"/>
    <w:rsid w:val="00E27C79"/>
    <w:rsid w:val="00E309D4"/>
    <w:rsid w:val="00E31991"/>
    <w:rsid w:val="00E32320"/>
    <w:rsid w:val="00E3240D"/>
    <w:rsid w:val="00E32617"/>
    <w:rsid w:val="00E32C71"/>
    <w:rsid w:val="00E3315F"/>
    <w:rsid w:val="00E37467"/>
    <w:rsid w:val="00E40D8A"/>
    <w:rsid w:val="00E439B9"/>
    <w:rsid w:val="00E44791"/>
    <w:rsid w:val="00E45CA7"/>
    <w:rsid w:val="00E45F9A"/>
    <w:rsid w:val="00E46D88"/>
    <w:rsid w:val="00E51BC4"/>
    <w:rsid w:val="00E51E72"/>
    <w:rsid w:val="00E52542"/>
    <w:rsid w:val="00E572D3"/>
    <w:rsid w:val="00E60D66"/>
    <w:rsid w:val="00E60E87"/>
    <w:rsid w:val="00E60FA0"/>
    <w:rsid w:val="00E6232F"/>
    <w:rsid w:val="00E624B4"/>
    <w:rsid w:val="00E63B9C"/>
    <w:rsid w:val="00E64569"/>
    <w:rsid w:val="00E64C26"/>
    <w:rsid w:val="00E64F8C"/>
    <w:rsid w:val="00E65CC2"/>
    <w:rsid w:val="00E70C93"/>
    <w:rsid w:val="00E711E8"/>
    <w:rsid w:val="00E71E84"/>
    <w:rsid w:val="00E76C90"/>
    <w:rsid w:val="00E774DC"/>
    <w:rsid w:val="00E7762F"/>
    <w:rsid w:val="00E81AC4"/>
    <w:rsid w:val="00E82190"/>
    <w:rsid w:val="00E82758"/>
    <w:rsid w:val="00E85326"/>
    <w:rsid w:val="00E879A6"/>
    <w:rsid w:val="00E92CEE"/>
    <w:rsid w:val="00E93ABA"/>
    <w:rsid w:val="00E96D0D"/>
    <w:rsid w:val="00EA1CD4"/>
    <w:rsid w:val="00EA5884"/>
    <w:rsid w:val="00EA589E"/>
    <w:rsid w:val="00EA73A2"/>
    <w:rsid w:val="00EA7949"/>
    <w:rsid w:val="00EB0DD2"/>
    <w:rsid w:val="00EB3996"/>
    <w:rsid w:val="00EC02AD"/>
    <w:rsid w:val="00EC10FB"/>
    <w:rsid w:val="00EC7CF7"/>
    <w:rsid w:val="00ED10DE"/>
    <w:rsid w:val="00ED52A0"/>
    <w:rsid w:val="00ED698F"/>
    <w:rsid w:val="00EE1B68"/>
    <w:rsid w:val="00EE1F12"/>
    <w:rsid w:val="00EE21F9"/>
    <w:rsid w:val="00EE3D36"/>
    <w:rsid w:val="00EE5F66"/>
    <w:rsid w:val="00EE7B55"/>
    <w:rsid w:val="00EE7DB3"/>
    <w:rsid w:val="00EF15D6"/>
    <w:rsid w:val="00EF2DD6"/>
    <w:rsid w:val="00EF5256"/>
    <w:rsid w:val="00EF5F27"/>
    <w:rsid w:val="00F0426F"/>
    <w:rsid w:val="00F12E79"/>
    <w:rsid w:val="00F15124"/>
    <w:rsid w:val="00F15DFE"/>
    <w:rsid w:val="00F160B1"/>
    <w:rsid w:val="00F21383"/>
    <w:rsid w:val="00F25114"/>
    <w:rsid w:val="00F270B2"/>
    <w:rsid w:val="00F30355"/>
    <w:rsid w:val="00F31275"/>
    <w:rsid w:val="00F32F3A"/>
    <w:rsid w:val="00F33EA7"/>
    <w:rsid w:val="00F346CA"/>
    <w:rsid w:val="00F3492F"/>
    <w:rsid w:val="00F3595F"/>
    <w:rsid w:val="00F35DF1"/>
    <w:rsid w:val="00F3687A"/>
    <w:rsid w:val="00F378F4"/>
    <w:rsid w:val="00F406D2"/>
    <w:rsid w:val="00F410D0"/>
    <w:rsid w:val="00F43FA2"/>
    <w:rsid w:val="00F47455"/>
    <w:rsid w:val="00F47873"/>
    <w:rsid w:val="00F52D7B"/>
    <w:rsid w:val="00F5343B"/>
    <w:rsid w:val="00F53B8E"/>
    <w:rsid w:val="00F5667F"/>
    <w:rsid w:val="00F569A8"/>
    <w:rsid w:val="00F5749C"/>
    <w:rsid w:val="00F576B6"/>
    <w:rsid w:val="00F6599D"/>
    <w:rsid w:val="00F66AC4"/>
    <w:rsid w:val="00F67982"/>
    <w:rsid w:val="00F67B28"/>
    <w:rsid w:val="00F7147D"/>
    <w:rsid w:val="00F7197A"/>
    <w:rsid w:val="00F7307F"/>
    <w:rsid w:val="00F7446D"/>
    <w:rsid w:val="00F7701C"/>
    <w:rsid w:val="00F835B2"/>
    <w:rsid w:val="00F8599B"/>
    <w:rsid w:val="00F8730E"/>
    <w:rsid w:val="00F91F84"/>
    <w:rsid w:val="00F92F43"/>
    <w:rsid w:val="00F92F7F"/>
    <w:rsid w:val="00F9643F"/>
    <w:rsid w:val="00F96C6F"/>
    <w:rsid w:val="00F97F8A"/>
    <w:rsid w:val="00FA14A8"/>
    <w:rsid w:val="00FA23DD"/>
    <w:rsid w:val="00FA4F78"/>
    <w:rsid w:val="00FA512A"/>
    <w:rsid w:val="00FA774E"/>
    <w:rsid w:val="00FB0715"/>
    <w:rsid w:val="00FB073C"/>
    <w:rsid w:val="00FB1095"/>
    <w:rsid w:val="00FB193D"/>
    <w:rsid w:val="00FB3235"/>
    <w:rsid w:val="00FB6AE4"/>
    <w:rsid w:val="00FB78AA"/>
    <w:rsid w:val="00FC2285"/>
    <w:rsid w:val="00FC4A27"/>
    <w:rsid w:val="00FC4D84"/>
    <w:rsid w:val="00FD1A1E"/>
    <w:rsid w:val="00FD2775"/>
    <w:rsid w:val="00FD68FA"/>
    <w:rsid w:val="00FE6A6A"/>
    <w:rsid w:val="00FE75E6"/>
    <w:rsid w:val="00FE77A6"/>
    <w:rsid w:val="00FF127A"/>
    <w:rsid w:val="00FF15C3"/>
    <w:rsid w:val="00FF36D5"/>
    <w:rsid w:val="00FF5285"/>
    <w:rsid w:val="00FF5A1D"/>
    <w:rsid w:val="00FF7073"/>
    <w:rsid w:val="03EC8591"/>
    <w:rsid w:val="05A2C241"/>
    <w:rsid w:val="074282FD"/>
    <w:rsid w:val="0A2040D0"/>
    <w:rsid w:val="0FD8084D"/>
    <w:rsid w:val="10A28C1F"/>
    <w:rsid w:val="1205161B"/>
    <w:rsid w:val="1432B76A"/>
    <w:rsid w:val="1CB5F2AC"/>
    <w:rsid w:val="1E97EB96"/>
    <w:rsid w:val="1F6A444B"/>
    <w:rsid w:val="20C8A5F9"/>
    <w:rsid w:val="22622362"/>
    <w:rsid w:val="24BCC144"/>
    <w:rsid w:val="251033B1"/>
    <w:rsid w:val="2602EFCE"/>
    <w:rsid w:val="26587505"/>
    <w:rsid w:val="27D7FCBD"/>
    <w:rsid w:val="28C36446"/>
    <w:rsid w:val="2E94424D"/>
    <w:rsid w:val="2EA48C76"/>
    <w:rsid w:val="30698BCE"/>
    <w:rsid w:val="38F1B7F0"/>
    <w:rsid w:val="3B42341B"/>
    <w:rsid w:val="3CE266E8"/>
    <w:rsid w:val="3DF7460F"/>
    <w:rsid w:val="3FBBCAEA"/>
    <w:rsid w:val="459207B2"/>
    <w:rsid w:val="47F69F28"/>
    <w:rsid w:val="4FDF1F2C"/>
    <w:rsid w:val="51BE67D4"/>
    <w:rsid w:val="553C3016"/>
    <w:rsid w:val="592887DA"/>
    <w:rsid w:val="594E7475"/>
    <w:rsid w:val="5B01E103"/>
    <w:rsid w:val="61194270"/>
    <w:rsid w:val="6655B3CD"/>
    <w:rsid w:val="6679BCE9"/>
    <w:rsid w:val="6739687E"/>
    <w:rsid w:val="67F192DA"/>
    <w:rsid w:val="68000B8B"/>
    <w:rsid w:val="6C686D29"/>
    <w:rsid w:val="6E06D076"/>
    <w:rsid w:val="72A62032"/>
    <w:rsid w:val="7E4C3CB7"/>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0F67"/>
  <w15:docId w15:val="{4FDD0380-C274-46BE-83AB-E0F14550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60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72A6D"/>
    <w:pPr>
      <w:spacing w:before="480"/>
      <w:contextualSpacing/>
      <w:outlineLvl w:val="0"/>
    </w:pPr>
    <w:rPr>
      <w:b/>
      <w:smallCaps/>
      <w:spacing w:val="5"/>
      <w:sz w:val="36"/>
      <w:szCs w:val="36"/>
    </w:rPr>
  </w:style>
  <w:style w:type="paragraph" w:styleId="Heading2">
    <w:name w:val="heading 2"/>
    <w:basedOn w:val="Normal"/>
    <w:next w:val="Normal"/>
    <w:link w:val="Heading2Char"/>
    <w:uiPriority w:val="9"/>
    <w:unhideWhenUsed/>
    <w:qFormat/>
    <w:rsid w:val="005343A1"/>
    <w:pPr>
      <w:spacing w:before="200" w:line="271" w:lineRule="auto"/>
      <w:outlineLvl w:val="1"/>
    </w:pPr>
    <w:rPr>
      <w:b/>
      <w:smallCaps/>
      <w:sz w:val="28"/>
      <w:szCs w:val="28"/>
    </w:rPr>
  </w:style>
  <w:style w:type="paragraph" w:styleId="Heading3">
    <w:name w:val="heading 3"/>
    <w:basedOn w:val="Normal"/>
    <w:next w:val="Heading2"/>
    <w:link w:val="Heading3Char"/>
    <w:uiPriority w:val="9"/>
    <w:unhideWhenUsed/>
    <w:qFormat/>
    <w:rsid w:val="005343A1"/>
    <w:pPr>
      <w:spacing w:before="200" w:line="271" w:lineRule="auto"/>
      <w:outlineLvl w:val="2"/>
    </w:pPr>
    <w:rPr>
      <w:b/>
      <w:iCs/>
      <w:smallCaps/>
      <w:spacing w:val="5"/>
      <w:sz w:val="26"/>
      <w:szCs w:val="26"/>
    </w:rPr>
  </w:style>
  <w:style w:type="paragraph" w:styleId="Heading4">
    <w:name w:val="heading 4"/>
    <w:basedOn w:val="Normal"/>
    <w:next w:val="Normal"/>
    <w:link w:val="Heading4Char"/>
    <w:uiPriority w:val="9"/>
    <w:unhideWhenUsed/>
    <w:qFormat/>
    <w:rsid w:val="00451F61"/>
    <w:pPr>
      <w:spacing w:line="271" w:lineRule="auto"/>
      <w:outlineLvl w:val="3"/>
    </w:pPr>
    <w:rPr>
      <w:b/>
      <w:bCs/>
      <w:spacing w:val="5"/>
    </w:rPr>
  </w:style>
  <w:style w:type="paragraph" w:styleId="Heading5">
    <w:name w:val="heading 5"/>
    <w:basedOn w:val="Normal"/>
    <w:next w:val="Normal"/>
    <w:link w:val="Heading5Char"/>
    <w:uiPriority w:val="9"/>
    <w:semiHidden/>
    <w:unhideWhenUsed/>
    <w:qFormat/>
    <w:rsid w:val="00451F61"/>
    <w:pPr>
      <w:spacing w:line="271" w:lineRule="auto"/>
      <w:outlineLvl w:val="4"/>
    </w:pPr>
    <w:rPr>
      <w:i/>
      <w:iCs/>
    </w:rPr>
  </w:style>
  <w:style w:type="paragraph" w:styleId="Heading6">
    <w:name w:val="heading 6"/>
    <w:basedOn w:val="Normal"/>
    <w:next w:val="Normal"/>
    <w:link w:val="Heading6Char"/>
    <w:uiPriority w:val="9"/>
    <w:semiHidden/>
    <w:unhideWhenUsed/>
    <w:qFormat/>
    <w:rsid w:val="00451F61"/>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451F61"/>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451F61"/>
    <w:pPr>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451F61"/>
    <w:pPr>
      <w:spacing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A6D"/>
    <w:rPr>
      <w:rFonts w:ascii="Times New Roman" w:eastAsia="Times New Roman" w:hAnsi="Times New Roman" w:cs="Times New Roman"/>
      <w:b/>
      <w:smallCaps/>
      <w:spacing w:val="5"/>
      <w:sz w:val="36"/>
      <w:szCs w:val="36"/>
    </w:rPr>
  </w:style>
  <w:style w:type="character" w:customStyle="1" w:styleId="Heading2Char">
    <w:name w:val="Heading 2 Char"/>
    <w:basedOn w:val="DefaultParagraphFont"/>
    <w:link w:val="Heading2"/>
    <w:uiPriority w:val="9"/>
    <w:rsid w:val="005343A1"/>
    <w:rPr>
      <w:rFonts w:ascii="Times New Roman" w:eastAsia="Times New Roman" w:hAnsi="Times New Roman" w:cs="Times New Roman"/>
      <w:b/>
      <w:smallCaps/>
      <w:sz w:val="28"/>
      <w:szCs w:val="28"/>
    </w:rPr>
  </w:style>
  <w:style w:type="character" w:customStyle="1" w:styleId="Heading3Char">
    <w:name w:val="Heading 3 Char"/>
    <w:basedOn w:val="DefaultParagraphFont"/>
    <w:link w:val="Heading3"/>
    <w:uiPriority w:val="9"/>
    <w:rsid w:val="005343A1"/>
    <w:rPr>
      <w:rFonts w:ascii="Times New Roman" w:eastAsia="Times New Roman" w:hAnsi="Times New Roman" w:cs="Times New Roman"/>
      <w:b/>
      <w:iCs/>
      <w:smallCaps/>
      <w:spacing w:val="5"/>
      <w:sz w:val="26"/>
      <w:szCs w:val="26"/>
    </w:rPr>
  </w:style>
  <w:style w:type="character" w:customStyle="1" w:styleId="Heading4Char">
    <w:name w:val="Heading 4 Char"/>
    <w:basedOn w:val="DefaultParagraphFont"/>
    <w:link w:val="Heading4"/>
    <w:uiPriority w:val="9"/>
    <w:rsid w:val="00451F61"/>
    <w:rPr>
      <w:rFonts w:ascii="Times New Roman" w:eastAsia="Times New Roman" w:hAnsi="Times New Roman" w:cs="Times New Roman"/>
      <w:b/>
      <w:bCs/>
      <w:spacing w:val="5"/>
      <w:sz w:val="24"/>
      <w:szCs w:val="24"/>
    </w:rPr>
  </w:style>
  <w:style w:type="character" w:customStyle="1" w:styleId="Heading5Char">
    <w:name w:val="Heading 5 Char"/>
    <w:basedOn w:val="DefaultParagraphFont"/>
    <w:link w:val="Heading5"/>
    <w:uiPriority w:val="9"/>
    <w:semiHidden/>
    <w:rsid w:val="00451F61"/>
    <w:rPr>
      <w:rFonts w:ascii="Times New Roman" w:eastAsia="Times New Roman" w:hAnsi="Times New Roman" w:cs="Times New Roman"/>
      <w:i/>
      <w:iCs/>
      <w:sz w:val="24"/>
      <w:szCs w:val="24"/>
    </w:rPr>
  </w:style>
  <w:style w:type="character" w:customStyle="1" w:styleId="Heading6Char">
    <w:name w:val="Heading 6 Char"/>
    <w:basedOn w:val="DefaultParagraphFont"/>
    <w:link w:val="Heading6"/>
    <w:uiPriority w:val="9"/>
    <w:semiHidden/>
    <w:rsid w:val="00451F61"/>
    <w:rPr>
      <w:rFonts w:ascii="Times New Roman" w:eastAsia="Times New Roman" w:hAnsi="Times New Roman" w:cs="Times New Roman"/>
      <w:b/>
      <w:bCs/>
      <w:color w:val="595959" w:themeColor="text1" w:themeTint="A6"/>
      <w:spacing w:val="5"/>
      <w:sz w:val="24"/>
      <w:szCs w:val="24"/>
      <w:shd w:val="clear" w:color="auto" w:fill="FFFFFF" w:themeFill="background1"/>
    </w:rPr>
  </w:style>
  <w:style w:type="character" w:customStyle="1" w:styleId="Heading7Char">
    <w:name w:val="Heading 7 Char"/>
    <w:basedOn w:val="DefaultParagraphFont"/>
    <w:link w:val="Heading7"/>
    <w:uiPriority w:val="9"/>
    <w:semiHidden/>
    <w:rsid w:val="00451F61"/>
    <w:rPr>
      <w:rFonts w:ascii="Times New Roman" w:eastAsia="Times New Roman" w:hAnsi="Times New Roman" w:cs="Times New Roman"/>
      <w:b/>
      <w:bCs/>
      <w:i/>
      <w:iCs/>
      <w:color w:val="5A5A5A" w:themeColor="text1" w:themeTint="A5"/>
      <w:sz w:val="20"/>
      <w:szCs w:val="20"/>
    </w:rPr>
  </w:style>
  <w:style w:type="character" w:customStyle="1" w:styleId="Heading8Char">
    <w:name w:val="Heading 8 Char"/>
    <w:basedOn w:val="DefaultParagraphFont"/>
    <w:link w:val="Heading8"/>
    <w:uiPriority w:val="9"/>
    <w:semiHidden/>
    <w:rsid w:val="00451F61"/>
    <w:rPr>
      <w:rFonts w:ascii="Times New Roman" w:eastAsia="Times New Roman" w:hAnsi="Times New Roman" w:cs="Times New Roman"/>
      <w:b/>
      <w:bCs/>
      <w:color w:val="7F7F7F" w:themeColor="text1" w:themeTint="80"/>
      <w:sz w:val="20"/>
      <w:szCs w:val="20"/>
    </w:rPr>
  </w:style>
  <w:style w:type="character" w:customStyle="1" w:styleId="Heading9Char">
    <w:name w:val="Heading 9 Char"/>
    <w:basedOn w:val="DefaultParagraphFont"/>
    <w:link w:val="Heading9"/>
    <w:uiPriority w:val="9"/>
    <w:semiHidden/>
    <w:rsid w:val="00451F61"/>
    <w:rPr>
      <w:rFonts w:ascii="Times New Roman" w:eastAsia="Times New Roman" w:hAnsi="Times New Roman" w:cs="Times New Roman"/>
      <w:b/>
      <w:bCs/>
      <w:i/>
      <w:iCs/>
      <w:color w:val="7F7F7F" w:themeColor="text1" w:themeTint="80"/>
      <w:sz w:val="18"/>
      <w:szCs w:val="18"/>
    </w:rPr>
  </w:style>
  <w:style w:type="paragraph" w:styleId="NoSpacing">
    <w:name w:val="No Spacing"/>
    <w:basedOn w:val="Normal"/>
    <w:link w:val="NoSpacingChar"/>
    <w:uiPriority w:val="1"/>
    <w:qFormat/>
    <w:rsid w:val="00451F61"/>
  </w:style>
  <w:style w:type="character" w:customStyle="1" w:styleId="NoSpacingChar">
    <w:name w:val="No Spacing Char"/>
    <w:basedOn w:val="DefaultParagraphFont"/>
    <w:link w:val="NoSpacing"/>
    <w:uiPriority w:val="1"/>
    <w:rsid w:val="00451F6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45CA7"/>
    <w:rPr>
      <w:rFonts w:ascii="Tahoma" w:hAnsi="Tahoma" w:cs="Tahoma"/>
      <w:sz w:val="16"/>
      <w:szCs w:val="16"/>
    </w:rPr>
  </w:style>
  <w:style w:type="character" w:customStyle="1" w:styleId="BalloonTextChar">
    <w:name w:val="Balloon Text Char"/>
    <w:basedOn w:val="DefaultParagraphFont"/>
    <w:link w:val="BalloonText"/>
    <w:uiPriority w:val="99"/>
    <w:semiHidden/>
    <w:rsid w:val="00E45CA7"/>
    <w:rPr>
      <w:rFonts w:ascii="Tahoma" w:eastAsia="Times New Roman" w:hAnsi="Tahoma" w:cs="Tahoma"/>
      <w:sz w:val="16"/>
      <w:szCs w:val="16"/>
    </w:rPr>
  </w:style>
  <w:style w:type="paragraph" w:styleId="ListParagraph">
    <w:name w:val="List Paragraph"/>
    <w:basedOn w:val="Normal"/>
    <w:uiPriority w:val="34"/>
    <w:qFormat/>
    <w:rsid w:val="00451F61"/>
    <w:pPr>
      <w:ind w:left="720"/>
      <w:contextualSpacing/>
    </w:pPr>
  </w:style>
  <w:style w:type="paragraph" w:styleId="TOCHeading">
    <w:name w:val="TOC Heading"/>
    <w:basedOn w:val="Heading1"/>
    <w:next w:val="Normal"/>
    <w:uiPriority w:val="39"/>
    <w:unhideWhenUsed/>
    <w:qFormat/>
    <w:rsid w:val="00451F61"/>
    <w:pPr>
      <w:outlineLvl w:val="9"/>
    </w:pPr>
    <w:rPr>
      <w:lang w:bidi="en-US"/>
    </w:rPr>
  </w:style>
  <w:style w:type="paragraph" w:styleId="TOC1">
    <w:name w:val="toc 1"/>
    <w:basedOn w:val="Normal"/>
    <w:next w:val="Normal"/>
    <w:autoRedefine/>
    <w:uiPriority w:val="39"/>
    <w:unhideWhenUsed/>
    <w:rsid w:val="00D63154"/>
    <w:pPr>
      <w:tabs>
        <w:tab w:val="right" w:leader="dot" w:pos="9016"/>
      </w:tabs>
      <w:spacing w:after="100" w:line="360" w:lineRule="auto"/>
    </w:pPr>
    <w:rPr>
      <w:rFonts w:asciiTheme="majorHAnsi" w:hAnsiTheme="majorHAnsi" w:cstheme="majorHAnsi"/>
      <w:b/>
      <w:bCs/>
      <w:noProof/>
    </w:rPr>
  </w:style>
  <w:style w:type="paragraph" w:styleId="TOC2">
    <w:name w:val="toc 2"/>
    <w:basedOn w:val="Normal"/>
    <w:next w:val="Normal"/>
    <w:autoRedefine/>
    <w:uiPriority w:val="39"/>
    <w:unhideWhenUsed/>
    <w:rsid w:val="005467AB"/>
    <w:pPr>
      <w:spacing w:after="100"/>
      <w:ind w:left="220"/>
    </w:pPr>
  </w:style>
  <w:style w:type="paragraph" w:styleId="TOC3">
    <w:name w:val="toc 3"/>
    <w:basedOn w:val="Normal"/>
    <w:next w:val="Normal"/>
    <w:autoRedefine/>
    <w:uiPriority w:val="39"/>
    <w:unhideWhenUsed/>
    <w:rsid w:val="005467AB"/>
    <w:pPr>
      <w:spacing w:after="100"/>
      <w:ind w:left="440"/>
    </w:pPr>
  </w:style>
  <w:style w:type="character" w:styleId="Hyperlink">
    <w:name w:val="Hyperlink"/>
    <w:basedOn w:val="DefaultParagraphFont"/>
    <w:uiPriority w:val="99"/>
    <w:unhideWhenUsed/>
    <w:rsid w:val="005467AB"/>
    <w:rPr>
      <w:color w:val="0000FF" w:themeColor="hyperlink"/>
      <w:u w:val="single"/>
    </w:rPr>
  </w:style>
  <w:style w:type="paragraph" w:styleId="Caption">
    <w:name w:val="caption"/>
    <w:basedOn w:val="Normal"/>
    <w:next w:val="Normal"/>
    <w:uiPriority w:val="35"/>
    <w:unhideWhenUsed/>
    <w:rsid w:val="00451F61"/>
    <w:rPr>
      <w:rFonts w:eastAsiaTheme="minorEastAsia"/>
      <w:b/>
      <w:bCs/>
      <w:smallCaps/>
      <w:color w:val="1F497D" w:themeColor="text2"/>
      <w:spacing w:val="6"/>
      <w:szCs w:val="18"/>
      <w:lang w:bidi="hi-IN"/>
    </w:rPr>
  </w:style>
  <w:style w:type="paragraph" w:styleId="TableofFigures">
    <w:name w:val="table of figures"/>
    <w:basedOn w:val="Normal"/>
    <w:next w:val="Normal"/>
    <w:uiPriority w:val="99"/>
    <w:unhideWhenUsed/>
    <w:rsid w:val="005467AB"/>
  </w:style>
  <w:style w:type="paragraph" w:styleId="Title">
    <w:name w:val="Title"/>
    <w:basedOn w:val="Normal"/>
    <w:next w:val="Normal"/>
    <w:link w:val="TitleChar"/>
    <w:uiPriority w:val="10"/>
    <w:qFormat/>
    <w:rsid w:val="00451F61"/>
    <w:pPr>
      <w:spacing w:after="300"/>
      <w:contextualSpacing/>
    </w:pPr>
    <w:rPr>
      <w:smallCaps/>
      <w:sz w:val="52"/>
      <w:szCs w:val="52"/>
    </w:rPr>
  </w:style>
  <w:style w:type="character" w:customStyle="1" w:styleId="TitleChar">
    <w:name w:val="Title Char"/>
    <w:basedOn w:val="DefaultParagraphFont"/>
    <w:link w:val="Title"/>
    <w:uiPriority w:val="10"/>
    <w:rsid w:val="00451F61"/>
    <w:rPr>
      <w:rFonts w:ascii="Times New Roman" w:eastAsia="Times New Roman" w:hAnsi="Times New Roman" w:cs="Times New Roman"/>
      <w:smallCaps/>
      <w:sz w:val="52"/>
      <w:szCs w:val="52"/>
    </w:rPr>
  </w:style>
  <w:style w:type="paragraph" w:styleId="Subtitle">
    <w:name w:val="Subtitle"/>
    <w:basedOn w:val="Normal"/>
    <w:next w:val="Normal"/>
    <w:link w:val="SubtitleChar"/>
    <w:uiPriority w:val="11"/>
    <w:qFormat/>
    <w:rsid w:val="00451F61"/>
    <w:rPr>
      <w:i/>
      <w:iCs/>
      <w:smallCaps/>
      <w:spacing w:val="10"/>
      <w:sz w:val="28"/>
      <w:szCs w:val="28"/>
    </w:rPr>
  </w:style>
  <w:style w:type="character" w:customStyle="1" w:styleId="SubtitleChar">
    <w:name w:val="Subtitle Char"/>
    <w:basedOn w:val="DefaultParagraphFont"/>
    <w:link w:val="Subtitle"/>
    <w:uiPriority w:val="11"/>
    <w:rsid w:val="00451F61"/>
    <w:rPr>
      <w:i/>
      <w:iCs/>
      <w:smallCaps/>
      <w:spacing w:val="10"/>
      <w:sz w:val="28"/>
      <w:szCs w:val="28"/>
    </w:rPr>
  </w:style>
  <w:style w:type="character" w:styleId="Strong">
    <w:name w:val="Strong"/>
    <w:uiPriority w:val="22"/>
    <w:qFormat/>
    <w:rsid w:val="00451F61"/>
    <w:rPr>
      <w:b/>
      <w:bCs/>
    </w:rPr>
  </w:style>
  <w:style w:type="character" w:styleId="Emphasis">
    <w:name w:val="Emphasis"/>
    <w:uiPriority w:val="20"/>
    <w:qFormat/>
    <w:rsid w:val="00451F61"/>
    <w:rPr>
      <w:b/>
      <w:bCs/>
      <w:i/>
      <w:iCs/>
      <w:spacing w:val="10"/>
    </w:rPr>
  </w:style>
  <w:style w:type="paragraph" w:styleId="Quote">
    <w:name w:val="Quote"/>
    <w:basedOn w:val="Normal"/>
    <w:next w:val="Normal"/>
    <w:link w:val="QuoteChar"/>
    <w:uiPriority w:val="29"/>
    <w:qFormat/>
    <w:rsid w:val="00451F61"/>
    <w:rPr>
      <w:i/>
      <w:iCs/>
    </w:rPr>
  </w:style>
  <w:style w:type="character" w:customStyle="1" w:styleId="QuoteChar">
    <w:name w:val="Quote Char"/>
    <w:basedOn w:val="DefaultParagraphFont"/>
    <w:link w:val="Quote"/>
    <w:uiPriority w:val="29"/>
    <w:rsid w:val="00451F61"/>
    <w:rPr>
      <w:i/>
      <w:iCs/>
    </w:rPr>
  </w:style>
  <w:style w:type="paragraph" w:styleId="IntenseQuote">
    <w:name w:val="Intense Quote"/>
    <w:basedOn w:val="Normal"/>
    <w:next w:val="Normal"/>
    <w:link w:val="IntenseQuoteChar"/>
    <w:uiPriority w:val="30"/>
    <w:qFormat/>
    <w:rsid w:val="00451F61"/>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451F61"/>
    <w:rPr>
      <w:i/>
      <w:iCs/>
    </w:rPr>
  </w:style>
  <w:style w:type="character" w:styleId="SubtleEmphasis">
    <w:name w:val="Subtle Emphasis"/>
    <w:uiPriority w:val="19"/>
    <w:qFormat/>
    <w:rsid w:val="00451F61"/>
    <w:rPr>
      <w:i/>
      <w:iCs/>
    </w:rPr>
  </w:style>
  <w:style w:type="character" w:styleId="IntenseEmphasis">
    <w:name w:val="Intense Emphasis"/>
    <w:uiPriority w:val="21"/>
    <w:qFormat/>
    <w:rsid w:val="00451F61"/>
    <w:rPr>
      <w:b/>
      <w:bCs/>
      <w:i/>
      <w:iCs/>
    </w:rPr>
  </w:style>
  <w:style w:type="character" w:styleId="SubtleReference">
    <w:name w:val="Subtle Reference"/>
    <w:basedOn w:val="DefaultParagraphFont"/>
    <w:uiPriority w:val="31"/>
    <w:qFormat/>
    <w:rsid w:val="00451F61"/>
    <w:rPr>
      <w:smallCaps/>
    </w:rPr>
  </w:style>
  <w:style w:type="character" w:styleId="IntenseReference">
    <w:name w:val="Intense Reference"/>
    <w:uiPriority w:val="32"/>
    <w:qFormat/>
    <w:rsid w:val="00451F61"/>
    <w:rPr>
      <w:b/>
      <w:bCs/>
      <w:smallCaps/>
    </w:rPr>
  </w:style>
  <w:style w:type="character" w:styleId="BookTitle">
    <w:name w:val="Book Title"/>
    <w:basedOn w:val="DefaultParagraphFont"/>
    <w:uiPriority w:val="33"/>
    <w:qFormat/>
    <w:rsid w:val="00451F61"/>
    <w:rPr>
      <w:i/>
      <w:iCs/>
      <w:smallCaps/>
      <w:spacing w:val="5"/>
    </w:rPr>
  </w:style>
  <w:style w:type="paragraph" w:styleId="Header">
    <w:name w:val="header"/>
    <w:basedOn w:val="Normal"/>
    <w:link w:val="HeaderChar"/>
    <w:uiPriority w:val="99"/>
    <w:unhideWhenUsed/>
    <w:rsid w:val="001215D1"/>
    <w:pPr>
      <w:tabs>
        <w:tab w:val="center" w:pos="4513"/>
        <w:tab w:val="right" w:pos="9026"/>
      </w:tabs>
    </w:pPr>
  </w:style>
  <w:style w:type="character" w:customStyle="1" w:styleId="HeaderChar">
    <w:name w:val="Header Char"/>
    <w:basedOn w:val="DefaultParagraphFont"/>
    <w:link w:val="Header"/>
    <w:uiPriority w:val="99"/>
    <w:rsid w:val="001215D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15D1"/>
    <w:pPr>
      <w:tabs>
        <w:tab w:val="center" w:pos="4513"/>
        <w:tab w:val="right" w:pos="9026"/>
      </w:tabs>
    </w:pPr>
  </w:style>
  <w:style w:type="character" w:customStyle="1" w:styleId="FooterChar">
    <w:name w:val="Footer Char"/>
    <w:basedOn w:val="DefaultParagraphFont"/>
    <w:link w:val="Footer"/>
    <w:uiPriority w:val="99"/>
    <w:rsid w:val="001215D1"/>
    <w:rPr>
      <w:rFonts w:ascii="Times New Roman" w:eastAsia="Times New Roman" w:hAnsi="Times New Roman" w:cs="Times New Roman"/>
      <w:sz w:val="24"/>
      <w:szCs w:val="24"/>
    </w:rPr>
  </w:style>
  <w:style w:type="table" w:styleId="TableGrid">
    <w:name w:val="Table Grid"/>
    <w:basedOn w:val="TableNormal"/>
    <w:uiPriority w:val="59"/>
    <w:rsid w:val="00203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2036D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1">
    <w:name w:val="Light Shading Accent 1"/>
    <w:basedOn w:val="TableNormal"/>
    <w:uiPriority w:val="60"/>
    <w:rsid w:val="008A6F3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InfoBlue">
    <w:name w:val="InfoBlue"/>
    <w:basedOn w:val="Normal"/>
    <w:next w:val="BodyText"/>
    <w:rsid w:val="0036147D"/>
    <w:pPr>
      <w:widowControl w:val="0"/>
      <w:suppressAutoHyphens/>
      <w:spacing w:before="60" w:after="120" w:line="240" w:lineRule="atLeast"/>
      <w:ind w:left="720"/>
    </w:pPr>
    <w:rPr>
      <w:rFonts w:ascii="Arial" w:hAnsi="Arial"/>
      <w:i/>
      <w:color w:val="0000FF"/>
      <w:sz w:val="20"/>
      <w:szCs w:val="20"/>
      <w:lang w:val="en-US" w:eastAsia="ar-SA"/>
    </w:rPr>
  </w:style>
  <w:style w:type="paragraph" w:styleId="BodyText">
    <w:name w:val="Body Text"/>
    <w:basedOn w:val="Normal"/>
    <w:link w:val="BodyTextChar"/>
    <w:uiPriority w:val="99"/>
    <w:semiHidden/>
    <w:unhideWhenUsed/>
    <w:rsid w:val="0036147D"/>
    <w:pPr>
      <w:spacing w:after="120"/>
    </w:pPr>
  </w:style>
  <w:style w:type="character" w:customStyle="1" w:styleId="BodyTextChar">
    <w:name w:val="Body Text Char"/>
    <w:basedOn w:val="DefaultParagraphFont"/>
    <w:link w:val="BodyText"/>
    <w:uiPriority w:val="99"/>
    <w:semiHidden/>
    <w:rsid w:val="0036147D"/>
  </w:style>
  <w:style w:type="character" w:styleId="PlaceholderText">
    <w:name w:val="Placeholder Text"/>
    <w:basedOn w:val="DefaultParagraphFont"/>
    <w:uiPriority w:val="99"/>
    <w:semiHidden/>
    <w:rsid w:val="0036147D"/>
    <w:rPr>
      <w:color w:val="808080"/>
    </w:rPr>
  </w:style>
  <w:style w:type="table" w:styleId="MediumShading2-Accent1">
    <w:name w:val="Medium Shading 2 Accent 1"/>
    <w:basedOn w:val="TableNormal"/>
    <w:uiPriority w:val="64"/>
    <w:rsid w:val="00CB106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1">
    <w:name w:val="Light List Accent 1"/>
    <w:basedOn w:val="TableNormal"/>
    <w:uiPriority w:val="61"/>
    <w:rsid w:val="00903F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7456E1"/>
    <w:rPr>
      <w:sz w:val="16"/>
      <w:szCs w:val="16"/>
    </w:rPr>
  </w:style>
  <w:style w:type="paragraph" w:styleId="CommentText">
    <w:name w:val="annotation text"/>
    <w:basedOn w:val="Normal"/>
    <w:link w:val="CommentTextChar"/>
    <w:uiPriority w:val="99"/>
    <w:semiHidden/>
    <w:unhideWhenUsed/>
    <w:rsid w:val="007456E1"/>
    <w:rPr>
      <w:sz w:val="20"/>
      <w:szCs w:val="20"/>
    </w:rPr>
  </w:style>
  <w:style w:type="character" w:customStyle="1" w:styleId="CommentTextChar">
    <w:name w:val="Comment Text Char"/>
    <w:basedOn w:val="DefaultParagraphFont"/>
    <w:link w:val="CommentText"/>
    <w:uiPriority w:val="99"/>
    <w:semiHidden/>
    <w:rsid w:val="007456E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456E1"/>
    <w:rPr>
      <w:b/>
      <w:bCs/>
    </w:rPr>
  </w:style>
  <w:style w:type="character" w:customStyle="1" w:styleId="CommentSubjectChar">
    <w:name w:val="Comment Subject Char"/>
    <w:basedOn w:val="CommentTextChar"/>
    <w:link w:val="CommentSubject"/>
    <w:uiPriority w:val="99"/>
    <w:semiHidden/>
    <w:rsid w:val="007456E1"/>
    <w:rPr>
      <w:rFonts w:ascii="Times New Roman" w:eastAsia="Times New Roman" w:hAnsi="Times New Roman" w:cs="Times New Roman"/>
      <w:b/>
      <w:bCs/>
      <w:sz w:val="20"/>
      <w:szCs w:val="20"/>
    </w:rPr>
  </w:style>
  <w:style w:type="paragraph" w:styleId="NormalWeb">
    <w:name w:val="Normal (Web)"/>
    <w:basedOn w:val="Normal"/>
    <w:uiPriority w:val="99"/>
    <w:unhideWhenUsed/>
    <w:rsid w:val="00893B07"/>
  </w:style>
  <w:style w:type="table" w:styleId="GridTable4-Accent1">
    <w:name w:val="Grid Table 4 Accent 1"/>
    <w:basedOn w:val="TableNormal"/>
    <w:uiPriority w:val="49"/>
    <w:rsid w:val="00F3127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F3127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F31275"/>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reak-words">
    <w:name w:val="break-words"/>
    <w:basedOn w:val="Normal"/>
    <w:rsid w:val="00F31275"/>
    <w:pPr>
      <w:spacing w:before="100" w:beforeAutospacing="1" w:after="100" w:afterAutospacing="1"/>
    </w:pPr>
  </w:style>
  <w:style w:type="character" w:styleId="UnresolvedMention">
    <w:name w:val="Unresolved Mention"/>
    <w:basedOn w:val="DefaultParagraphFont"/>
    <w:uiPriority w:val="99"/>
    <w:semiHidden/>
    <w:unhideWhenUsed/>
    <w:rsid w:val="003904AE"/>
    <w:rPr>
      <w:color w:val="605E5C"/>
      <w:shd w:val="clear" w:color="auto" w:fill="E1DFDD"/>
    </w:rPr>
  </w:style>
  <w:style w:type="table" w:styleId="ListTable1Light">
    <w:name w:val="List Table 1 Light"/>
    <w:basedOn w:val="TableNormal"/>
    <w:uiPriority w:val="46"/>
    <w:rsid w:val="008229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805">
      <w:bodyDiv w:val="1"/>
      <w:marLeft w:val="0"/>
      <w:marRight w:val="0"/>
      <w:marTop w:val="0"/>
      <w:marBottom w:val="0"/>
      <w:divBdr>
        <w:top w:val="none" w:sz="0" w:space="0" w:color="auto"/>
        <w:left w:val="none" w:sz="0" w:space="0" w:color="auto"/>
        <w:bottom w:val="none" w:sz="0" w:space="0" w:color="auto"/>
        <w:right w:val="none" w:sz="0" w:space="0" w:color="auto"/>
      </w:divBdr>
      <w:divsChild>
        <w:div w:id="956377101">
          <w:marLeft w:val="0"/>
          <w:marRight w:val="0"/>
          <w:marTop w:val="0"/>
          <w:marBottom w:val="0"/>
          <w:divBdr>
            <w:top w:val="none" w:sz="0" w:space="0" w:color="auto"/>
            <w:left w:val="none" w:sz="0" w:space="0" w:color="auto"/>
            <w:bottom w:val="none" w:sz="0" w:space="0" w:color="auto"/>
            <w:right w:val="none" w:sz="0" w:space="0" w:color="auto"/>
          </w:divBdr>
        </w:div>
      </w:divsChild>
    </w:div>
    <w:div w:id="34233791">
      <w:bodyDiv w:val="1"/>
      <w:marLeft w:val="0"/>
      <w:marRight w:val="0"/>
      <w:marTop w:val="0"/>
      <w:marBottom w:val="0"/>
      <w:divBdr>
        <w:top w:val="none" w:sz="0" w:space="0" w:color="auto"/>
        <w:left w:val="none" w:sz="0" w:space="0" w:color="auto"/>
        <w:bottom w:val="none" w:sz="0" w:space="0" w:color="auto"/>
        <w:right w:val="none" w:sz="0" w:space="0" w:color="auto"/>
      </w:divBdr>
      <w:divsChild>
        <w:div w:id="1308508471">
          <w:marLeft w:val="0"/>
          <w:marRight w:val="0"/>
          <w:marTop w:val="0"/>
          <w:marBottom w:val="0"/>
          <w:divBdr>
            <w:top w:val="none" w:sz="0" w:space="0" w:color="auto"/>
            <w:left w:val="none" w:sz="0" w:space="0" w:color="auto"/>
            <w:bottom w:val="none" w:sz="0" w:space="0" w:color="auto"/>
            <w:right w:val="none" w:sz="0" w:space="0" w:color="auto"/>
          </w:divBdr>
        </w:div>
      </w:divsChild>
    </w:div>
    <w:div w:id="37629486">
      <w:bodyDiv w:val="1"/>
      <w:marLeft w:val="0"/>
      <w:marRight w:val="0"/>
      <w:marTop w:val="0"/>
      <w:marBottom w:val="0"/>
      <w:divBdr>
        <w:top w:val="none" w:sz="0" w:space="0" w:color="auto"/>
        <w:left w:val="none" w:sz="0" w:space="0" w:color="auto"/>
        <w:bottom w:val="none" w:sz="0" w:space="0" w:color="auto"/>
        <w:right w:val="none" w:sz="0" w:space="0" w:color="auto"/>
      </w:divBdr>
    </w:div>
    <w:div w:id="40398361">
      <w:bodyDiv w:val="1"/>
      <w:marLeft w:val="0"/>
      <w:marRight w:val="0"/>
      <w:marTop w:val="0"/>
      <w:marBottom w:val="0"/>
      <w:divBdr>
        <w:top w:val="none" w:sz="0" w:space="0" w:color="auto"/>
        <w:left w:val="none" w:sz="0" w:space="0" w:color="auto"/>
        <w:bottom w:val="none" w:sz="0" w:space="0" w:color="auto"/>
        <w:right w:val="none" w:sz="0" w:space="0" w:color="auto"/>
      </w:divBdr>
      <w:divsChild>
        <w:div w:id="749011231">
          <w:marLeft w:val="0"/>
          <w:marRight w:val="0"/>
          <w:marTop w:val="0"/>
          <w:marBottom w:val="0"/>
          <w:divBdr>
            <w:top w:val="none" w:sz="0" w:space="0" w:color="auto"/>
            <w:left w:val="none" w:sz="0" w:space="0" w:color="auto"/>
            <w:bottom w:val="none" w:sz="0" w:space="0" w:color="auto"/>
            <w:right w:val="none" w:sz="0" w:space="0" w:color="auto"/>
          </w:divBdr>
        </w:div>
      </w:divsChild>
    </w:div>
    <w:div w:id="67583089">
      <w:bodyDiv w:val="1"/>
      <w:marLeft w:val="0"/>
      <w:marRight w:val="0"/>
      <w:marTop w:val="0"/>
      <w:marBottom w:val="0"/>
      <w:divBdr>
        <w:top w:val="none" w:sz="0" w:space="0" w:color="auto"/>
        <w:left w:val="none" w:sz="0" w:space="0" w:color="auto"/>
        <w:bottom w:val="none" w:sz="0" w:space="0" w:color="auto"/>
        <w:right w:val="none" w:sz="0" w:space="0" w:color="auto"/>
      </w:divBdr>
      <w:divsChild>
        <w:div w:id="1940523823">
          <w:marLeft w:val="0"/>
          <w:marRight w:val="0"/>
          <w:marTop w:val="0"/>
          <w:marBottom w:val="0"/>
          <w:divBdr>
            <w:top w:val="none" w:sz="0" w:space="0" w:color="auto"/>
            <w:left w:val="none" w:sz="0" w:space="0" w:color="auto"/>
            <w:bottom w:val="none" w:sz="0" w:space="0" w:color="auto"/>
            <w:right w:val="none" w:sz="0" w:space="0" w:color="auto"/>
          </w:divBdr>
        </w:div>
      </w:divsChild>
    </w:div>
    <w:div w:id="70006364">
      <w:bodyDiv w:val="1"/>
      <w:marLeft w:val="0"/>
      <w:marRight w:val="0"/>
      <w:marTop w:val="0"/>
      <w:marBottom w:val="0"/>
      <w:divBdr>
        <w:top w:val="none" w:sz="0" w:space="0" w:color="auto"/>
        <w:left w:val="none" w:sz="0" w:space="0" w:color="auto"/>
        <w:bottom w:val="none" w:sz="0" w:space="0" w:color="auto"/>
        <w:right w:val="none" w:sz="0" w:space="0" w:color="auto"/>
      </w:divBdr>
      <w:divsChild>
        <w:div w:id="1349334176">
          <w:marLeft w:val="0"/>
          <w:marRight w:val="0"/>
          <w:marTop w:val="0"/>
          <w:marBottom w:val="0"/>
          <w:divBdr>
            <w:top w:val="none" w:sz="0" w:space="0" w:color="auto"/>
            <w:left w:val="none" w:sz="0" w:space="0" w:color="auto"/>
            <w:bottom w:val="none" w:sz="0" w:space="0" w:color="auto"/>
            <w:right w:val="none" w:sz="0" w:space="0" w:color="auto"/>
          </w:divBdr>
        </w:div>
      </w:divsChild>
    </w:div>
    <w:div w:id="70472917">
      <w:bodyDiv w:val="1"/>
      <w:marLeft w:val="0"/>
      <w:marRight w:val="0"/>
      <w:marTop w:val="0"/>
      <w:marBottom w:val="0"/>
      <w:divBdr>
        <w:top w:val="none" w:sz="0" w:space="0" w:color="auto"/>
        <w:left w:val="none" w:sz="0" w:space="0" w:color="auto"/>
        <w:bottom w:val="none" w:sz="0" w:space="0" w:color="auto"/>
        <w:right w:val="none" w:sz="0" w:space="0" w:color="auto"/>
      </w:divBdr>
      <w:divsChild>
        <w:div w:id="1693262517">
          <w:marLeft w:val="0"/>
          <w:marRight w:val="0"/>
          <w:marTop w:val="0"/>
          <w:marBottom w:val="0"/>
          <w:divBdr>
            <w:top w:val="none" w:sz="0" w:space="0" w:color="auto"/>
            <w:left w:val="none" w:sz="0" w:space="0" w:color="auto"/>
            <w:bottom w:val="none" w:sz="0" w:space="0" w:color="auto"/>
            <w:right w:val="none" w:sz="0" w:space="0" w:color="auto"/>
          </w:divBdr>
        </w:div>
      </w:divsChild>
    </w:div>
    <w:div w:id="86005980">
      <w:bodyDiv w:val="1"/>
      <w:marLeft w:val="0"/>
      <w:marRight w:val="0"/>
      <w:marTop w:val="0"/>
      <w:marBottom w:val="0"/>
      <w:divBdr>
        <w:top w:val="none" w:sz="0" w:space="0" w:color="auto"/>
        <w:left w:val="none" w:sz="0" w:space="0" w:color="auto"/>
        <w:bottom w:val="none" w:sz="0" w:space="0" w:color="auto"/>
        <w:right w:val="none" w:sz="0" w:space="0" w:color="auto"/>
      </w:divBdr>
      <w:divsChild>
        <w:div w:id="808089402">
          <w:marLeft w:val="0"/>
          <w:marRight w:val="0"/>
          <w:marTop w:val="0"/>
          <w:marBottom w:val="0"/>
          <w:divBdr>
            <w:top w:val="none" w:sz="0" w:space="0" w:color="auto"/>
            <w:left w:val="none" w:sz="0" w:space="0" w:color="auto"/>
            <w:bottom w:val="none" w:sz="0" w:space="0" w:color="auto"/>
            <w:right w:val="none" w:sz="0" w:space="0" w:color="auto"/>
          </w:divBdr>
        </w:div>
      </w:divsChild>
    </w:div>
    <w:div w:id="94443301">
      <w:bodyDiv w:val="1"/>
      <w:marLeft w:val="0"/>
      <w:marRight w:val="0"/>
      <w:marTop w:val="0"/>
      <w:marBottom w:val="0"/>
      <w:divBdr>
        <w:top w:val="none" w:sz="0" w:space="0" w:color="auto"/>
        <w:left w:val="none" w:sz="0" w:space="0" w:color="auto"/>
        <w:bottom w:val="none" w:sz="0" w:space="0" w:color="auto"/>
        <w:right w:val="none" w:sz="0" w:space="0" w:color="auto"/>
      </w:divBdr>
      <w:divsChild>
        <w:div w:id="1214543664">
          <w:marLeft w:val="0"/>
          <w:marRight w:val="0"/>
          <w:marTop w:val="0"/>
          <w:marBottom w:val="0"/>
          <w:divBdr>
            <w:top w:val="none" w:sz="0" w:space="0" w:color="auto"/>
            <w:left w:val="none" w:sz="0" w:space="0" w:color="auto"/>
            <w:bottom w:val="none" w:sz="0" w:space="0" w:color="auto"/>
            <w:right w:val="none" w:sz="0" w:space="0" w:color="auto"/>
          </w:divBdr>
        </w:div>
      </w:divsChild>
    </w:div>
    <w:div w:id="107624414">
      <w:bodyDiv w:val="1"/>
      <w:marLeft w:val="0"/>
      <w:marRight w:val="0"/>
      <w:marTop w:val="0"/>
      <w:marBottom w:val="0"/>
      <w:divBdr>
        <w:top w:val="none" w:sz="0" w:space="0" w:color="auto"/>
        <w:left w:val="none" w:sz="0" w:space="0" w:color="auto"/>
        <w:bottom w:val="none" w:sz="0" w:space="0" w:color="auto"/>
        <w:right w:val="none" w:sz="0" w:space="0" w:color="auto"/>
      </w:divBdr>
      <w:divsChild>
        <w:div w:id="1783761857">
          <w:marLeft w:val="0"/>
          <w:marRight w:val="0"/>
          <w:marTop w:val="0"/>
          <w:marBottom w:val="0"/>
          <w:divBdr>
            <w:top w:val="none" w:sz="0" w:space="0" w:color="auto"/>
            <w:left w:val="none" w:sz="0" w:space="0" w:color="auto"/>
            <w:bottom w:val="none" w:sz="0" w:space="0" w:color="auto"/>
            <w:right w:val="none" w:sz="0" w:space="0" w:color="auto"/>
          </w:divBdr>
        </w:div>
      </w:divsChild>
    </w:div>
    <w:div w:id="110132438">
      <w:bodyDiv w:val="1"/>
      <w:marLeft w:val="0"/>
      <w:marRight w:val="0"/>
      <w:marTop w:val="0"/>
      <w:marBottom w:val="0"/>
      <w:divBdr>
        <w:top w:val="none" w:sz="0" w:space="0" w:color="auto"/>
        <w:left w:val="none" w:sz="0" w:space="0" w:color="auto"/>
        <w:bottom w:val="none" w:sz="0" w:space="0" w:color="auto"/>
        <w:right w:val="none" w:sz="0" w:space="0" w:color="auto"/>
      </w:divBdr>
      <w:divsChild>
        <w:div w:id="1404599792">
          <w:marLeft w:val="0"/>
          <w:marRight w:val="0"/>
          <w:marTop w:val="0"/>
          <w:marBottom w:val="0"/>
          <w:divBdr>
            <w:top w:val="none" w:sz="0" w:space="0" w:color="auto"/>
            <w:left w:val="none" w:sz="0" w:space="0" w:color="auto"/>
            <w:bottom w:val="none" w:sz="0" w:space="0" w:color="auto"/>
            <w:right w:val="none" w:sz="0" w:space="0" w:color="auto"/>
          </w:divBdr>
        </w:div>
      </w:divsChild>
    </w:div>
    <w:div w:id="110704874">
      <w:bodyDiv w:val="1"/>
      <w:marLeft w:val="0"/>
      <w:marRight w:val="0"/>
      <w:marTop w:val="0"/>
      <w:marBottom w:val="0"/>
      <w:divBdr>
        <w:top w:val="none" w:sz="0" w:space="0" w:color="auto"/>
        <w:left w:val="none" w:sz="0" w:space="0" w:color="auto"/>
        <w:bottom w:val="none" w:sz="0" w:space="0" w:color="auto"/>
        <w:right w:val="none" w:sz="0" w:space="0" w:color="auto"/>
      </w:divBdr>
      <w:divsChild>
        <w:div w:id="1793817118">
          <w:marLeft w:val="547"/>
          <w:marRight w:val="0"/>
          <w:marTop w:val="0"/>
          <w:marBottom w:val="0"/>
          <w:divBdr>
            <w:top w:val="none" w:sz="0" w:space="0" w:color="auto"/>
            <w:left w:val="none" w:sz="0" w:space="0" w:color="auto"/>
            <w:bottom w:val="none" w:sz="0" w:space="0" w:color="auto"/>
            <w:right w:val="none" w:sz="0" w:space="0" w:color="auto"/>
          </w:divBdr>
        </w:div>
      </w:divsChild>
    </w:div>
    <w:div w:id="120268872">
      <w:bodyDiv w:val="1"/>
      <w:marLeft w:val="0"/>
      <w:marRight w:val="0"/>
      <w:marTop w:val="0"/>
      <w:marBottom w:val="0"/>
      <w:divBdr>
        <w:top w:val="none" w:sz="0" w:space="0" w:color="auto"/>
        <w:left w:val="none" w:sz="0" w:space="0" w:color="auto"/>
        <w:bottom w:val="none" w:sz="0" w:space="0" w:color="auto"/>
        <w:right w:val="none" w:sz="0" w:space="0" w:color="auto"/>
      </w:divBdr>
      <w:divsChild>
        <w:div w:id="468322738">
          <w:marLeft w:val="0"/>
          <w:marRight w:val="0"/>
          <w:marTop w:val="0"/>
          <w:marBottom w:val="0"/>
          <w:divBdr>
            <w:top w:val="none" w:sz="0" w:space="0" w:color="auto"/>
            <w:left w:val="none" w:sz="0" w:space="0" w:color="auto"/>
            <w:bottom w:val="none" w:sz="0" w:space="0" w:color="auto"/>
            <w:right w:val="none" w:sz="0" w:space="0" w:color="auto"/>
          </w:divBdr>
        </w:div>
      </w:divsChild>
    </w:div>
    <w:div w:id="132448749">
      <w:bodyDiv w:val="1"/>
      <w:marLeft w:val="0"/>
      <w:marRight w:val="0"/>
      <w:marTop w:val="0"/>
      <w:marBottom w:val="0"/>
      <w:divBdr>
        <w:top w:val="none" w:sz="0" w:space="0" w:color="auto"/>
        <w:left w:val="none" w:sz="0" w:space="0" w:color="auto"/>
        <w:bottom w:val="none" w:sz="0" w:space="0" w:color="auto"/>
        <w:right w:val="none" w:sz="0" w:space="0" w:color="auto"/>
      </w:divBdr>
    </w:div>
    <w:div w:id="141385059">
      <w:bodyDiv w:val="1"/>
      <w:marLeft w:val="0"/>
      <w:marRight w:val="0"/>
      <w:marTop w:val="0"/>
      <w:marBottom w:val="0"/>
      <w:divBdr>
        <w:top w:val="none" w:sz="0" w:space="0" w:color="auto"/>
        <w:left w:val="none" w:sz="0" w:space="0" w:color="auto"/>
        <w:bottom w:val="none" w:sz="0" w:space="0" w:color="auto"/>
        <w:right w:val="none" w:sz="0" w:space="0" w:color="auto"/>
      </w:divBdr>
    </w:div>
    <w:div w:id="174348586">
      <w:bodyDiv w:val="1"/>
      <w:marLeft w:val="0"/>
      <w:marRight w:val="0"/>
      <w:marTop w:val="0"/>
      <w:marBottom w:val="0"/>
      <w:divBdr>
        <w:top w:val="none" w:sz="0" w:space="0" w:color="auto"/>
        <w:left w:val="none" w:sz="0" w:space="0" w:color="auto"/>
        <w:bottom w:val="none" w:sz="0" w:space="0" w:color="auto"/>
        <w:right w:val="none" w:sz="0" w:space="0" w:color="auto"/>
      </w:divBdr>
      <w:divsChild>
        <w:div w:id="997424210">
          <w:marLeft w:val="0"/>
          <w:marRight w:val="0"/>
          <w:marTop w:val="0"/>
          <w:marBottom w:val="0"/>
          <w:divBdr>
            <w:top w:val="none" w:sz="0" w:space="0" w:color="auto"/>
            <w:left w:val="none" w:sz="0" w:space="0" w:color="auto"/>
            <w:bottom w:val="none" w:sz="0" w:space="0" w:color="auto"/>
            <w:right w:val="none" w:sz="0" w:space="0" w:color="auto"/>
          </w:divBdr>
        </w:div>
      </w:divsChild>
    </w:div>
    <w:div w:id="190922876">
      <w:bodyDiv w:val="1"/>
      <w:marLeft w:val="0"/>
      <w:marRight w:val="0"/>
      <w:marTop w:val="0"/>
      <w:marBottom w:val="0"/>
      <w:divBdr>
        <w:top w:val="none" w:sz="0" w:space="0" w:color="auto"/>
        <w:left w:val="none" w:sz="0" w:space="0" w:color="auto"/>
        <w:bottom w:val="none" w:sz="0" w:space="0" w:color="auto"/>
        <w:right w:val="none" w:sz="0" w:space="0" w:color="auto"/>
      </w:divBdr>
    </w:div>
    <w:div w:id="226497517">
      <w:bodyDiv w:val="1"/>
      <w:marLeft w:val="0"/>
      <w:marRight w:val="0"/>
      <w:marTop w:val="0"/>
      <w:marBottom w:val="0"/>
      <w:divBdr>
        <w:top w:val="none" w:sz="0" w:space="0" w:color="auto"/>
        <w:left w:val="none" w:sz="0" w:space="0" w:color="auto"/>
        <w:bottom w:val="none" w:sz="0" w:space="0" w:color="auto"/>
        <w:right w:val="none" w:sz="0" w:space="0" w:color="auto"/>
      </w:divBdr>
      <w:divsChild>
        <w:div w:id="2031712959">
          <w:marLeft w:val="0"/>
          <w:marRight w:val="0"/>
          <w:marTop w:val="0"/>
          <w:marBottom w:val="0"/>
          <w:divBdr>
            <w:top w:val="none" w:sz="0" w:space="0" w:color="auto"/>
            <w:left w:val="none" w:sz="0" w:space="0" w:color="auto"/>
            <w:bottom w:val="none" w:sz="0" w:space="0" w:color="auto"/>
            <w:right w:val="none" w:sz="0" w:space="0" w:color="auto"/>
          </w:divBdr>
        </w:div>
      </w:divsChild>
    </w:div>
    <w:div w:id="245580630">
      <w:bodyDiv w:val="1"/>
      <w:marLeft w:val="0"/>
      <w:marRight w:val="0"/>
      <w:marTop w:val="0"/>
      <w:marBottom w:val="0"/>
      <w:divBdr>
        <w:top w:val="none" w:sz="0" w:space="0" w:color="auto"/>
        <w:left w:val="none" w:sz="0" w:space="0" w:color="auto"/>
        <w:bottom w:val="none" w:sz="0" w:space="0" w:color="auto"/>
        <w:right w:val="none" w:sz="0" w:space="0" w:color="auto"/>
      </w:divBdr>
    </w:div>
    <w:div w:id="261767365">
      <w:bodyDiv w:val="1"/>
      <w:marLeft w:val="0"/>
      <w:marRight w:val="0"/>
      <w:marTop w:val="0"/>
      <w:marBottom w:val="0"/>
      <w:divBdr>
        <w:top w:val="none" w:sz="0" w:space="0" w:color="auto"/>
        <w:left w:val="none" w:sz="0" w:space="0" w:color="auto"/>
        <w:bottom w:val="none" w:sz="0" w:space="0" w:color="auto"/>
        <w:right w:val="none" w:sz="0" w:space="0" w:color="auto"/>
      </w:divBdr>
    </w:div>
    <w:div w:id="266548960">
      <w:bodyDiv w:val="1"/>
      <w:marLeft w:val="0"/>
      <w:marRight w:val="0"/>
      <w:marTop w:val="0"/>
      <w:marBottom w:val="0"/>
      <w:divBdr>
        <w:top w:val="none" w:sz="0" w:space="0" w:color="auto"/>
        <w:left w:val="none" w:sz="0" w:space="0" w:color="auto"/>
        <w:bottom w:val="none" w:sz="0" w:space="0" w:color="auto"/>
        <w:right w:val="none" w:sz="0" w:space="0" w:color="auto"/>
      </w:divBdr>
      <w:divsChild>
        <w:div w:id="504394567">
          <w:marLeft w:val="0"/>
          <w:marRight w:val="0"/>
          <w:marTop w:val="0"/>
          <w:marBottom w:val="0"/>
          <w:divBdr>
            <w:top w:val="none" w:sz="0" w:space="0" w:color="auto"/>
            <w:left w:val="none" w:sz="0" w:space="0" w:color="auto"/>
            <w:bottom w:val="none" w:sz="0" w:space="0" w:color="auto"/>
            <w:right w:val="none" w:sz="0" w:space="0" w:color="auto"/>
          </w:divBdr>
        </w:div>
      </w:divsChild>
    </w:div>
    <w:div w:id="269244448">
      <w:bodyDiv w:val="1"/>
      <w:marLeft w:val="0"/>
      <w:marRight w:val="0"/>
      <w:marTop w:val="0"/>
      <w:marBottom w:val="0"/>
      <w:divBdr>
        <w:top w:val="none" w:sz="0" w:space="0" w:color="auto"/>
        <w:left w:val="none" w:sz="0" w:space="0" w:color="auto"/>
        <w:bottom w:val="none" w:sz="0" w:space="0" w:color="auto"/>
        <w:right w:val="none" w:sz="0" w:space="0" w:color="auto"/>
      </w:divBdr>
      <w:divsChild>
        <w:div w:id="1602033082">
          <w:marLeft w:val="0"/>
          <w:marRight w:val="0"/>
          <w:marTop w:val="0"/>
          <w:marBottom w:val="0"/>
          <w:divBdr>
            <w:top w:val="none" w:sz="0" w:space="0" w:color="auto"/>
            <w:left w:val="none" w:sz="0" w:space="0" w:color="auto"/>
            <w:bottom w:val="none" w:sz="0" w:space="0" w:color="auto"/>
            <w:right w:val="none" w:sz="0" w:space="0" w:color="auto"/>
          </w:divBdr>
        </w:div>
      </w:divsChild>
    </w:div>
    <w:div w:id="277445504">
      <w:bodyDiv w:val="1"/>
      <w:marLeft w:val="0"/>
      <w:marRight w:val="0"/>
      <w:marTop w:val="0"/>
      <w:marBottom w:val="0"/>
      <w:divBdr>
        <w:top w:val="none" w:sz="0" w:space="0" w:color="auto"/>
        <w:left w:val="none" w:sz="0" w:space="0" w:color="auto"/>
        <w:bottom w:val="none" w:sz="0" w:space="0" w:color="auto"/>
        <w:right w:val="none" w:sz="0" w:space="0" w:color="auto"/>
      </w:divBdr>
      <w:divsChild>
        <w:div w:id="918442070">
          <w:marLeft w:val="0"/>
          <w:marRight w:val="0"/>
          <w:marTop w:val="0"/>
          <w:marBottom w:val="0"/>
          <w:divBdr>
            <w:top w:val="none" w:sz="0" w:space="0" w:color="auto"/>
            <w:left w:val="none" w:sz="0" w:space="0" w:color="auto"/>
            <w:bottom w:val="none" w:sz="0" w:space="0" w:color="auto"/>
            <w:right w:val="none" w:sz="0" w:space="0" w:color="auto"/>
          </w:divBdr>
        </w:div>
      </w:divsChild>
    </w:div>
    <w:div w:id="291207358">
      <w:bodyDiv w:val="1"/>
      <w:marLeft w:val="0"/>
      <w:marRight w:val="0"/>
      <w:marTop w:val="0"/>
      <w:marBottom w:val="0"/>
      <w:divBdr>
        <w:top w:val="none" w:sz="0" w:space="0" w:color="auto"/>
        <w:left w:val="none" w:sz="0" w:space="0" w:color="auto"/>
        <w:bottom w:val="none" w:sz="0" w:space="0" w:color="auto"/>
        <w:right w:val="none" w:sz="0" w:space="0" w:color="auto"/>
      </w:divBdr>
      <w:divsChild>
        <w:div w:id="349721513">
          <w:marLeft w:val="0"/>
          <w:marRight w:val="0"/>
          <w:marTop w:val="0"/>
          <w:marBottom w:val="0"/>
          <w:divBdr>
            <w:top w:val="none" w:sz="0" w:space="0" w:color="auto"/>
            <w:left w:val="none" w:sz="0" w:space="0" w:color="auto"/>
            <w:bottom w:val="none" w:sz="0" w:space="0" w:color="auto"/>
            <w:right w:val="none" w:sz="0" w:space="0" w:color="auto"/>
          </w:divBdr>
        </w:div>
      </w:divsChild>
    </w:div>
    <w:div w:id="292757737">
      <w:bodyDiv w:val="1"/>
      <w:marLeft w:val="0"/>
      <w:marRight w:val="0"/>
      <w:marTop w:val="0"/>
      <w:marBottom w:val="0"/>
      <w:divBdr>
        <w:top w:val="none" w:sz="0" w:space="0" w:color="auto"/>
        <w:left w:val="none" w:sz="0" w:space="0" w:color="auto"/>
        <w:bottom w:val="none" w:sz="0" w:space="0" w:color="auto"/>
        <w:right w:val="none" w:sz="0" w:space="0" w:color="auto"/>
      </w:divBdr>
      <w:divsChild>
        <w:div w:id="1947031065">
          <w:marLeft w:val="0"/>
          <w:marRight w:val="0"/>
          <w:marTop w:val="0"/>
          <w:marBottom w:val="0"/>
          <w:divBdr>
            <w:top w:val="none" w:sz="0" w:space="0" w:color="auto"/>
            <w:left w:val="none" w:sz="0" w:space="0" w:color="auto"/>
            <w:bottom w:val="none" w:sz="0" w:space="0" w:color="auto"/>
            <w:right w:val="none" w:sz="0" w:space="0" w:color="auto"/>
          </w:divBdr>
        </w:div>
      </w:divsChild>
    </w:div>
    <w:div w:id="294681013">
      <w:bodyDiv w:val="1"/>
      <w:marLeft w:val="0"/>
      <w:marRight w:val="0"/>
      <w:marTop w:val="0"/>
      <w:marBottom w:val="0"/>
      <w:divBdr>
        <w:top w:val="none" w:sz="0" w:space="0" w:color="auto"/>
        <w:left w:val="none" w:sz="0" w:space="0" w:color="auto"/>
        <w:bottom w:val="none" w:sz="0" w:space="0" w:color="auto"/>
        <w:right w:val="none" w:sz="0" w:space="0" w:color="auto"/>
      </w:divBdr>
    </w:div>
    <w:div w:id="297537308">
      <w:bodyDiv w:val="1"/>
      <w:marLeft w:val="0"/>
      <w:marRight w:val="0"/>
      <w:marTop w:val="0"/>
      <w:marBottom w:val="0"/>
      <w:divBdr>
        <w:top w:val="none" w:sz="0" w:space="0" w:color="auto"/>
        <w:left w:val="none" w:sz="0" w:space="0" w:color="auto"/>
        <w:bottom w:val="none" w:sz="0" w:space="0" w:color="auto"/>
        <w:right w:val="none" w:sz="0" w:space="0" w:color="auto"/>
      </w:divBdr>
      <w:divsChild>
        <w:div w:id="707874725">
          <w:marLeft w:val="0"/>
          <w:marRight w:val="0"/>
          <w:marTop w:val="0"/>
          <w:marBottom w:val="0"/>
          <w:divBdr>
            <w:top w:val="none" w:sz="0" w:space="0" w:color="auto"/>
            <w:left w:val="none" w:sz="0" w:space="0" w:color="auto"/>
            <w:bottom w:val="none" w:sz="0" w:space="0" w:color="auto"/>
            <w:right w:val="none" w:sz="0" w:space="0" w:color="auto"/>
          </w:divBdr>
        </w:div>
      </w:divsChild>
    </w:div>
    <w:div w:id="315648200">
      <w:bodyDiv w:val="1"/>
      <w:marLeft w:val="0"/>
      <w:marRight w:val="0"/>
      <w:marTop w:val="0"/>
      <w:marBottom w:val="0"/>
      <w:divBdr>
        <w:top w:val="none" w:sz="0" w:space="0" w:color="auto"/>
        <w:left w:val="none" w:sz="0" w:space="0" w:color="auto"/>
        <w:bottom w:val="none" w:sz="0" w:space="0" w:color="auto"/>
        <w:right w:val="none" w:sz="0" w:space="0" w:color="auto"/>
      </w:divBdr>
      <w:divsChild>
        <w:div w:id="487594974">
          <w:marLeft w:val="0"/>
          <w:marRight w:val="0"/>
          <w:marTop w:val="0"/>
          <w:marBottom w:val="0"/>
          <w:divBdr>
            <w:top w:val="none" w:sz="0" w:space="0" w:color="auto"/>
            <w:left w:val="none" w:sz="0" w:space="0" w:color="auto"/>
            <w:bottom w:val="none" w:sz="0" w:space="0" w:color="auto"/>
            <w:right w:val="none" w:sz="0" w:space="0" w:color="auto"/>
          </w:divBdr>
        </w:div>
      </w:divsChild>
    </w:div>
    <w:div w:id="317731141">
      <w:bodyDiv w:val="1"/>
      <w:marLeft w:val="0"/>
      <w:marRight w:val="0"/>
      <w:marTop w:val="0"/>
      <w:marBottom w:val="0"/>
      <w:divBdr>
        <w:top w:val="none" w:sz="0" w:space="0" w:color="auto"/>
        <w:left w:val="none" w:sz="0" w:space="0" w:color="auto"/>
        <w:bottom w:val="none" w:sz="0" w:space="0" w:color="auto"/>
        <w:right w:val="none" w:sz="0" w:space="0" w:color="auto"/>
      </w:divBdr>
      <w:divsChild>
        <w:div w:id="346491832">
          <w:marLeft w:val="0"/>
          <w:marRight w:val="0"/>
          <w:marTop w:val="0"/>
          <w:marBottom w:val="0"/>
          <w:divBdr>
            <w:top w:val="none" w:sz="0" w:space="0" w:color="auto"/>
            <w:left w:val="none" w:sz="0" w:space="0" w:color="auto"/>
            <w:bottom w:val="none" w:sz="0" w:space="0" w:color="auto"/>
            <w:right w:val="none" w:sz="0" w:space="0" w:color="auto"/>
          </w:divBdr>
        </w:div>
      </w:divsChild>
    </w:div>
    <w:div w:id="317807527">
      <w:bodyDiv w:val="1"/>
      <w:marLeft w:val="0"/>
      <w:marRight w:val="0"/>
      <w:marTop w:val="0"/>
      <w:marBottom w:val="0"/>
      <w:divBdr>
        <w:top w:val="none" w:sz="0" w:space="0" w:color="auto"/>
        <w:left w:val="none" w:sz="0" w:space="0" w:color="auto"/>
        <w:bottom w:val="none" w:sz="0" w:space="0" w:color="auto"/>
        <w:right w:val="none" w:sz="0" w:space="0" w:color="auto"/>
      </w:divBdr>
      <w:divsChild>
        <w:div w:id="1306735980">
          <w:marLeft w:val="0"/>
          <w:marRight w:val="0"/>
          <w:marTop w:val="0"/>
          <w:marBottom w:val="0"/>
          <w:divBdr>
            <w:top w:val="none" w:sz="0" w:space="0" w:color="auto"/>
            <w:left w:val="none" w:sz="0" w:space="0" w:color="auto"/>
            <w:bottom w:val="none" w:sz="0" w:space="0" w:color="auto"/>
            <w:right w:val="none" w:sz="0" w:space="0" w:color="auto"/>
          </w:divBdr>
        </w:div>
      </w:divsChild>
    </w:div>
    <w:div w:id="319700622">
      <w:bodyDiv w:val="1"/>
      <w:marLeft w:val="0"/>
      <w:marRight w:val="0"/>
      <w:marTop w:val="0"/>
      <w:marBottom w:val="0"/>
      <w:divBdr>
        <w:top w:val="none" w:sz="0" w:space="0" w:color="auto"/>
        <w:left w:val="none" w:sz="0" w:space="0" w:color="auto"/>
        <w:bottom w:val="none" w:sz="0" w:space="0" w:color="auto"/>
        <w:right w:val="none" w:sz="0" w:space="0" w:color="auto"/>
      </w:divBdr>
      <w:divsChild>
        <w:div w:id="387386099">
          <w:marLeft w:val="0"/>
          <w:marRight w:val="0"/>
          <w:marTop w:val="0"/>
          <w:marBottom w:val="0"/>
          <w:divBdr>
            <w:top w:val="none" w:sz="0" w:space="0" w:color="auto"/>
            <w:left w:val="none" w:sz="0" w:space="0" w:color="auto"/>
            <w:bottom w:val="none" w:sz="0" w:space="0" w:color="auto"/>
            <w:right w:val="none" w:sz="0" w:space="0" w:color="auto"/>
          </w:divBdr>
        </w:div>
      </w:divsChild>
    </w:div>
    <w:div w:id="326714180">
      <w:bodyDiv w:val="1"/>
      <w:marLeft w:val="0"/>
      <w:marRight w:val="0"/>
      <w:marTop w:val="0"/>
      <w:marBottom w:val="0"/>
      <w:divBdr>
        <w:top w:val="none" w:sz="0" w:space="0" w:color="auto"/>
        <w:left w:val="none" w:sz="0" w:space="0" w:color="auto"/>
        <w:bottom w:val="none" w:sz="0" w:space="0" w:color="auto"/>
        <w:right w:val="none" w:sz="0" w:space="0" w:color="auto"/>
      </w:divBdr>
    </w:div>
    <w:div w:id="331566599">
      <w:bodyDiv w:val="1"/>
      <w:marLeft w:val="0"/>
      <w:marRight w:val="0"/>
      <w:marTop w:val="0"/>
      <w:marBottom w:val="0"/>
      <w:divBdr>
        <w:top w:val="none" w:sz="0" w:space="0" w:color="auto"/>
        <w:left w:val="none" w:sz="0" w:space="0" w:color="auto"/>
        <w:bottom w:val="none" w:sz="0" w:space="0" w:color="auto"/>
        <w:right w:val="none" w:sz="0" w:space="0" w:color="auto"/>
      </w:divBdr>
    </w:div>
    <w:div w:id="346058160">
      <w:bodyDiv w:val="1"/>
      <w:marLeft w:val="0"/>
      <w:marRight w:val="0"/>
      <w:marTop w:val="0"/>
      <w:marBottom w:val="0"/>
      <w:divBdr>
        <w:top w:val="none" w:sz="0" w:space="0" w:color="auto"/>
        <w:left w:val="none" w:sz="0" w:space="0" w:color="auto"/>
        <w:bottom w:val="none" w:sz="0" w:space="0" w:color="auto"/>
        <w:right w:val="none" w:sz="0" w:space="0" w:color="auto"/>
      </w:divBdr>
      <w:divsChild>
        <w:div w:id="1075975307">
          <w:marLeft w:val="0"/>
          <w:marRight w:val="0"/>
          <w:marTop w:val="0"/>
          <w:marBottom w:val="0"/>
          <w:divBdr>
            <w:top w:val="none" w:sz="0" w:space="0" w:color="auto"/>
            <w:left w:val="none" w:sz="0" w:space="0" w:color="auto"/>
            <w:bottom w:val="none" w:sz="0" w:space="0" w:color="auto"/>
            <w:right w:val="none" w:sz="0" w:space="0" w:color="auto"/>
          </w:divBdr>
        </w:div>
      </w:divsChild>
    </w:div>
    <w:div w:id="356658238">
      <w:bodyDiv w:val="1"/>
      <w:marLeft w:val="0"/>
      <w:marRight w:val="0"/>
      <w:marTop w:val="0"/>
      <w:marBottom w:val="0"/>
      <w:divBdr>
        <w:top w:val="none" w:sz="0" w:space="0" w:color="auto"/>
        <w:left w:val="none" w:sz="0" w:space="0" w:color="auto"/>
        <w:bottom w:val="none" w:sz="0" w:space="0" w:color="auto"/>
        <w:right w:val="none" w:sz="0" w:space="0" w:color="auto"/>
      </w:divBdr>
      <w:divsChild>
        <w:div w:id="1266159571">
          <w:marLeft w:val="0"/>
          <w:marRight w:val="0"/>
          <w:marTop w:val="0"/>
          <w:marBottom w:val="0"/>
          <w:divBdr>
            <w:top w:val="none" w:sz="0" w:space="0" w:color="auto"/>
            <w:left w:val="none" w:sz="0" w:space="0" w:color="auto"/>
            <w:bottom w:val="none" w:sz="0" w:space="0" w:color="auto"/>
            <w:right w:val="none" w:sz="0" w:space="0" w:color="auto"/>
          </w:divBdr>
        </w:div>
      </w:divsChild>
    </w:div>
    <w:div w:id="363528350">
      <w:bodyDiv w:val="1"/>
      <w:marLeft w:val="0"/>
      <w:marRight w:val="0"/>
      <w:marTop w:val="0"/>
      <w:marBottom w:val="0"/>
      <w:divBdr>
        <w:top w:val="none" w:sz="0" w:space="0" w:color="auto"/>
        <w:left w:val="none" w:sz="0" w:space="0" w:color="auto"/>
        <w:bottom w:val="none" w:sz="0" w:space="0" w:color="auto"/>
        <w:right w:val="none" w:sz="0" w:space="0" w:color="auto"/>
      </w:divBdr>
    </w:div>
    <w:div w:id="365721408">
      <w:bodyDiv w:val="1"/>
      <w:marLeft w:val="0"/>
      <w:marRight w:val="0"/>
      <w:marTop w:val="0"/>
      <w:marBottom w:val="0"/>
      <w:divBdr>
        <w:top w:val="none" w:sz="0" w:space="0" w:color="auto"/>
        <w:left w:val="none" w:sz="0" w:space="0" w:color="auto"/>
        <w:bottom w:val="none" w:sz="0" w:space="0" w:color="auto"/>
        <w:right w:val="none" w:sz="0" w:space="0" w:color="auto"/>
      </w:divBdr>
    </w:div>
    <w:div w:id="368606494">
      <w:bodyDiv w:val="1"/>
      <w:marLeft w:val="0"/>
      <w:marRight w:val="0"/>
      <w:marTop w:val="0"/>
      <w:marBottom w:val="0"/>
      <w:divBdr>
        <w:top w:val="none" w:sz="0" w:space="0" w:color="auto"/>
        <w:left w:val="none" w:sz="0" w:space="0" w:color="auto"/>
        <w:bottom w:val="none" w:sz="0" w:space="0" w:color="auto"/>
        <w:right w:val="none" w:sz="0" w:space="0" w:color="auto"/>
      </w:divBdr>
      <w:divsChild>
        <w:div w:id="1173178694">
          <w:marLeft w:val="0"/>
          <w:marRight w:val="0"/>
          <w:marTop w:val="0"/>
          <w:marBottom w:val="0"/>
          <w:divBdr>
            <w:top w:val="none" w:sz="0" w:space="0" w:color="auto"/>
            <w:left w:val="none" w:sz="0" w:space="0" w:color="auto"/>
            <w:bottom w:val="none" w:sz="0" w:space="0" w:color="auto"/>
            <w:right w:val="none" w:sz="0" w:space="0" w:color="auto"/>
          </w:divBdr>
        </w:div>
      </w:divsChild>
    </w:div>
    <w:div w:id="388456616">
      <w:bodyDiv w:val="1"/>
      <w:marLeft w:val="0"/>
      <w:marRight w:val="0"/>
      <w:marTop w:val="0"/>
      <w:marBottom w:val="0"/>
      <w:divBdr>
        <w:top w:val="none" w:sz="0" w:space="0" w:color="auto"/>
        <w:left w:val="none" w:sz="0" w:space="0" w:color="auto"/>
        <w:bottom w:val="none" w:sz="0" w:space="0" w:color="auto"/>
        <w:right w:val="none" w:sz="0" w:space="0" w:color="auto"/>
      </w:divBdr>
    </w:div>
    <w:div w:id="394668941">
      <w:bodyDiv w:val="1"/>
      <w:marLeft w:val="0"/>
      <w:marRight w:val="0"/>
      <w:marTop w:val="0"/>
      <w:marBottom w:val="0"/>
      <w:divBdr>
        <w:top w:val="none" w:sz="0" w:space="0" w:color="auto"/>
        <w:left w:val="none" w:sz="0" w:space="0" w:color="auto"/>
        <w:bottom w:val="none" w:sz="0" w:space="0" w:color="auto"/>
        <w:right w:val="none" w:sz="0" w:space="0" w:color="auto"/>
      </w:divBdr>
      <w:divsChild>
        <w:div w:id="675378121">
          <w:marLeft w:val="0"/>
          <w:marRight w:val="0"/>
          <w:marTop w:val="0"/>
          <w:marBottom w:val="0"/>
          <w:divBdr>
            <w:top w:val="none" w:sz="0" w:space="0" w:color="auto"/>
            <w:left w:val="none" w:sz="0" w:space="0" w:color="auto"/>
            <w:bottom w:val="none" w:sz="0" w:space="0" w:color="auto"/>
            <w:right w:val="none" w:sz="0" w:space="0" w:color="auto"/>
          </w:divBdr>
        </w:div>
      </w:divsChild>
    </w:div>
    <w:div w:id="400715517">
      <w:bodyDiv w:val="1"/>
      <w:marLeft w:val="0"/>
      <w:marRight w:val="0"/>
      <w:marTop w:val="0"/>
      <w:marBottom w:val="0"/>
      <w:divBdr>
        <w:top w:val="none" w:sz="0" w:space="0" w:color="auto"/>
        <w:left w:val="none" w:sz="0" w:space="0" w:color="auto"/>
        <w:bottom w:val="none" w:sz="0" w:space="0" w:color="auto"/>
        <w:right w:val="none" w:sz="0" w:space="0" w:color="auto"/>
      </w:divBdr>
      <w:divsChild>
        <w:div w:id="713192130">
          <w:marLeft w:val="0"/>
          <w:marRight w:val="0"/>
          <w:marTop w:val="0"/>
          <w:marBottom w:val="0"/>
          <w:divBdr>
            <w:top w:val="none" w:sz="0" w:space="0" w:color="auto"/>
            <w:left w:val="none" w:sz="0" w:space="0" w:color="auto"/>
            <w:bottom w:val="none" w:sz="0" w:space="0" w:color="auto"/>
            <w:right w:val="none" w:sz="0" w:space="0" w:color="auto"/>
          </w:divBdr>
        </w:div>
      </w:divsChild>
    </w:div>
    <w:div w:id="401606460">
      <w:bodyDiv w:val="1"/>
      <w:marLeft w:val="0"/>
      <w:marRight w:val="0"/>
      <w:marTop w:val="0"/>
      <w:marBottom w:val="0"/>
      <w:divBdr>
        <w:top w:val="none" w:sz="0" w:space="0" w:color="auto"/>
        <w:left w:val="none" w:sz="0" w:space="0" w:color="auto"/>
        <w:bottom w:val="none" w:sz="0" w:space="0" w:color="auto"/>
        <w:right w:val="none" w:sz="0" w:space="0" w:color="auto"/>
      </w:divBdr>
      <w:divsChild>
        <w:div w:id="478039416">
          <w:marLeft w:val="0"/>
          <w:marRight w:val="0"/>
          <w:marTop w:val="0"/>
          <w:marBottom w:val="0"/>
          <w:divBdr>
            <w:top w:val="none" w:sz="0" w:space="0" w:color="auto"/>
            <w:left w:val="none" w:sz="0" w:space="0" w:color="auto"/>
            <w:bottom w:val="none" w:sz="0" w:space="0" w:color="auto"/>
            <w:right w:val="none" w:sz="0" w:space="0" w:color="auto"/>
          </w:divBdr>
        </w:div>
      </w:divsChild>
    </w:div>
    <w:div w:id="403919826">
      <w:bodyDiv w:val="1"/>
      <w:marLeft w:val="0"/>
      <w:marRight w:val="0"/>
      <w:marTop w:val="0"/>
      <w:marBottom w:val="0"/>
      <w:divBdr>
        <w:top w:val="none" w:sz="0" w:space="0" w:color="auto"/>
        <w:left w:val="none" w:sz="0" w:space="0" w:color="auto"/>
        <w:bottom w:val="none" w:sz="0" w:space="0" w:color="auto"/>
        <w:right w:val="none" w:sz="0" w:space="0" w:color="auto"/>
      </w:divBdr>
    </w:div>
    <w:div w:id="429132640">
      <w:bodyDiv w:val="1"/>
      <w:marLeft w:val="0"/>
      <w:marRight w:val="0"/>
      <w:marTop w:val="0"/>
      <w:marBottom w:val="0"/>
      <w:divBdr>
        <w:top w:val="none" w:sz="0" w:space="0" w:color="auto"/>
        <w:left w:val="none" w:sz="0" w:space="0" w:color="auto"/>
        <w:bottom w:val="none" w:sz="0" w:space="0" w:color="auto"/>
        <w:right w:val="none" w:sz="0" w:space="0" w:color="auto"/>
      </w:divBdr>
    </w:div>
    <w:div w:id="431975970">
      <w:bodyDiv w:val="1"/>
      <w:marLeft w:val="0"/>
      <w:marRight w:val="0"/>
      <w:marTop w:val="0"/>
      <w:marBottom w:val="0"/>
      <w:divBdr>
        <w:top w:val="none" w:sz="0" w:space="0" w:color="auto"/>
        <w:left w:val="none" w:sz="0" w:space="0" w:color="auto"/>
        <w:bottom w:val="none" w:sz="0" w:space="0" w:color="auto"/>
        <w:right w:val="none" w:sz="0" w:space="0" w:color="auto"/>
      </w:divBdr>
      <w:divsChild>
        <w:div w:id="944465130">
          <w:marLeft w:val="0"/>
          <w:marRight w:val="0"/>
          <w:marTop w:val="0"/>
          <w:marBottom w:val="0"/>
          <w:divBdr>
            <w:top w:val="none" w:sz="0" w:space="0" w:color="auto"/>
            <w:left w:val="none" w:sz="0" w:space="0" w:color="auto"/>
            <w:bottom w:val="none" w:sz="0" w:space="0" w:color="auto"/>
            <w:right w:val="none" w:sz="0" w:space="0" w:color="auto"/>
          </w:divBdr>
        </w:div>
      </w:divsChild>
    </w:div>
    <w:div w:id="432824777">
      <w:bodyDiv w:val="1"/>
      <w:marLeft w:val="0"/>
      <w:marRight w:val="0"/>
      <w:marTop w:val="0"/>
      <w:marBottom w:val="0"/>
      <w:divBdr>
        <w:top w:val="none" w:sz="0" w:space="0" w:color="auto"/>
        <w:left w:val="none" w:sz="0" w:space="0" w:color="auto"/>
        <w:bottom w:val="none" w:sz="0" w:space="0" w:color="auto"/>
        <w:right w:val="none" w:sz="0" w:space="0" w:color="auto"/>
      </w:divBdr>
      <w:divsChild>
        <w:div w:id="1873347224">
          <w:marLeft w:val="0"/>
          <w:marRight w:val="0"/>
          <w:marTop w:val="0"/>
          <w:marBottom w:val="0"/>
          <w:divBdr>
            <w:top w:val="none" w:sz="0" w:space="0" w:color="auto"/>
            <w:left w:val="none" w:sz="0" w:space="0" w:color="auto"/>
            <w:bottom w:val="none" w:sz="0" w:space="0" w:color="auto"/>
            <w:right w:val="none" w:sz="0" w:space="0" w:color="auto"/>
          </w:divBdr>
        </w:div>
      </w:divsChild>
    </w:div>
    <w:div w:id="440684380">
      <w:bodyDiv w:val="1"/>
      <w:marLeft w:val="0"/>
      <w:marRight w:val="0"/>
      <w:marTop w:val="0"/>
      <w:marBottom w:val="0"/>
      <w:divBdr>
        <w:top w:val="none" w:sz="0" w:space="0" w:color="auto"/>
        <w:left w:val="none" w:sz="0" w:space="0" w:color="auto"/>
        <w:bottom w:val="none" w:sz="0" w:space="0" w:color="auto"/>
        <w:right w:val="none" w:sz="0" w:space="0" w:color="auto"/>
      </w:divBdr>
      <w:divsChild>
        <w:div w:id="597717698">
          <w:marLeft w:val="0"/>
          <w:marRight w:val="0"/>
          <w:marTop w:val="0"/>
          <w:marBottom w:val="0"/>
          <w:divBdr>
            <w:top w:val="none" w:sz="0" w:space="0" w:color="auto"/>
            <w:left w:val="none" w:sz="0" w:space="0" w:color="auto"/>
            <w:bottom w:val="none" w:sz="0" w:space="0" w:color="auto"/>
            <w:right w:val="none" w:sz="0" w:space="0" w:color="auto"/>
          </w:divBdr>
        </w:div>
      </w:divsChild>
    </w:div>
    <w:div w:id="442312835">
      <w:bodyDiv w:val="1"/>
      <w:marLeft w:val="0"/>
      <w:marRight w:val="0"/>
      <w:marTop w:val="0"/>
      <w:marBottom w:val="0"/>
      <w:divBdr>
        <w:top w:val="none" w:sz="0" w:space="0" w:color="auto"/>
        <w:left w:val="none" w:sz="0" w:space="0" w:color="auto"/>
        <w:bottom w:val="none" w:sz="0" w:space="0" w:color="auto"/>
        <w:right w:val="none" w:sz="0" w:space="0" w:color="auto"/>
      </w:divBdr>
      <w:divsChild>
        <w:div w:id="417211815">
          <w:marLeft w:val="0"/>
          <w:marRight w:val="0"/>
          <w:marTop w:val="0"/>
          <w:marBottom w:val="0"/>
          <w:divBdr>
            <w:top w:val="none" w:sz="0" w:space="0" w:color="auto"/>
            <w:left w:val="none" w:sz="0" w:space="0" w:color="auto"/>
            <w:bottom w:val="none" w:sz="0" w:space="0" w:color="auto"/>
            <w:right w:val="none" w:sz="0" w:space="0" w:color="auto"/>
          </w:divBdr>
        </w:div>
      </w:divsChild>
    </w:div>
    <w:div w:id="451871808">
      <w:bodyDiv w:val="1"/>
      <w:marLeft w:val="0"/>
      <w:marRight w:val="0"/>
      <w:marTop w:val="0"/>
      <w:marBottom w:val="0"/>
      <w:divBdr>
        <w:top w:val="none" w:sz="0" w:space="0" w:color="auto"/>
        <w:left w:val="none" w:sz="0" w:space="0" w:color="auto"/>
        <w:bottom w:val="none" w:sz="0" w:space="0" w:color="auto"/>
        <w:right w:val="none" w:sz="0" w:space="0" w:color="auto"/>
      </w:divBdr>
      <w:divsChild>
        <w:div w:id="1788354082">
          <w:marLeft w:val="0"/>
          <w:marRight w:val="0"/>
          <w:marTop w:val="0"/>
          <w:marBottom w:val="0"/>
          <w:divBdr>
            <w:top w:val="none" w:sz="0" w:space="0" w:color="auto"/>
            <w:left w:val="none" w:sz="0" w:space="0" w:color="auto"/>
            <w:bottom w:val="none" w:sz="0" w:space="0" w:color="auto"/>
            <w:right w:val="none" w:sz="0" w:space="0" w:color="auto"/>
          </w:divBdr>
        </w:div>
      </w:divsChild>
    </w:div>
    <w:div w:id="462313708">
      <w:bodyDiv w:val="1"/>
      <w:marLeft w:val="0"/>
      <w:marRight w:val="0"/>
      <w:marTop w:val="0"/>
      <w:marBottom w:val="0"/>
      <w:divBdr>
        <w:top w:val="none" w:sz="0" w:space="0" w:color="auto"/>
        <w:left w:val="none" w:sz="0" w:space="0" w:color="auto"/>
        <w:bottom w:val="none" w:sz="0" w:space="0" w:color="auto"/>
        <w:right w:val="none" w:sz="0" w:space="0" w:color="auto"/>
      </w:divBdr>
    </w:div>
    <w:div w:id="496962188">
      <w:bodyDiv w:val="1"/>
      <w:marLeft w:val="0"/>
      <w:marRight w:val="0"/>
      <w:marTop w:val="0"/>
      <w:marBottom w:val="0"/>
      <w:divBdr>
        <w:top w:val="none" w:sz="0" w:space="0" w:color="auto"/>
        <w:left w:val="none" w:sz="0" w:space="0" w:color="auto"/>
        <w:bottom w:val="none" w:sz="0" w:space="0" w:color="auto"/>
        <w:right w:val="none" w:sz="0" w:space="0" w:color="auto"/>
      </w:divBdr>
      <w:divsChild>
        <w:div w:id="885874048">
          <w:marLeft w:val="0"/>
          <w:marRight w:val="0"/>
          <w:marTop w:val="0"/>
          <w:marBottom w:val="0"/>
          <w:divBdr>
            <w:top w:val="none" w:sz="0" w:space="0" w:color="auto"/>
            <w:left w:val="none" w:sz="0" w:space="0" w:color="auto"/>
            <w:bottom w:val="none" w:sz="0" w:space="0" w:color="auto"/>
            <w:right w:val="none" w:sz="0" w:space="0" w:color="auto"/>
          </w:divBdr>
        </w:div>
      </w:divsChild>
    </w:div>
    <w:div w:id="499544355">
      <w:bodyDiv w:val="1"/>
      <w:marLeft w:val="0"/>
      <w:marRight w:val="0"/>
      <w:marTop w:val="0"/>
      <w:marBottom w:val="0"/>
      <w:divBdr>
        <w:top w:val="none" w:sz="0" w:space="0" w:color="auto"/>
        <w:left w:val="none" w:sz="0" w:space="0" w:color="auto"/>
        <w:bottom w:val="none" w:sz="0" w:space="0" w:color="auto"/>
        <w:right w:val="none" w:sz="0" w:space="0" w:color="auto"/>
      </w:divBdr>
      <w:divsChild>
        <w:div w:id="957302359">
          <w:marLeft w:val="0"/>
          <w:marRight w:val="0"/>
          <w:marTop w:val="0"/>
          <w:marBottom w:val="0"/>
          <w:divBdr>
            <w:top w:val="none" w:sz="0" w:space="0" w:color="auto"/>
            <w:left w:val="none" w:sz="0" w:space="0" w:color="auto"/>
            <w:bottom w:val="none" w:sz="0" w:space="0" w:color="auto"/>
            <w:right w:val="none" w:sz="0" w:space="0" w:color="auto"/>
          </w:divBdr>
        </w:div>
      </w:divsChild>
    </w:div>
    <w:div w:id="501244458">
      <w:bodyDiv w:val="1"/>
      <w:marLeft w:val="0"/>
      <w:marRight w:val="0"/>
      <w:marTop w:val="0"/>
      <w:marBottom w:val="0"/>
      <w:divBdr>
        <w:top w:val="none" w:sz="0" w:space="0" w:color="auto"/>
        <w:left w:val="none" w:sz="0" w:space="0" w:color="auto"/>
        <w:bottom w:val="none" w:sz="0" w:space="0" w:color="auto"/>
        <w:right w:val="none" w:sz="0" w:space="0" w:color="auto"/>
      </w:divBdr>
    </w:div>
    <w:div w:id="506291274">
      <w:bodyDiv w:val="1"/>
      <w:marLeft w:val="0"/>
      <w:marRight w:val="0"/>
      <w:marTop w:val="0"/>
      <w:marBottom w:val="0"/>
      <w:divBdr>
        <w:top w:val="none" w:sz="0" w:space="0" w:color="auto"/>
        <w:left w:val="none" w:sz="0" w:space="0" w:color="auto"/>
        <w:bottom w:val="none" w:sz="0" w:space="0" w:color="auto"/>
        <w:right w:val="none" w:sz="0" w:space="0" w:color="auto"/>
      </w:divBdr>
    </w:div>
    <w:div w:id="508449393">
      <w:bodyDiv w:val="1"/>
      <w:marLeft w:val="0"/>
      <w:marRight w:val="0"/>
      <w:marTop w:val="0"/>
      <w:marBottom w:val="0"/>
      <w:divBdr>
        <w:top w:val="none" w:sz="0" w:space="0" w:color="auto"/>
        <w:left w:val="none" w:sz="0" w:space="0" w:color="auto"/>
        <w:bottom w:val="none" w:sz="0" w:space="0" w:color="auto"/>
        <w:right w:val="none" w:sz="0" w:space="0" w:color="auto"/>
      </w:divBdr>
    </w:div>
    <w:div w:id="512035190">
      <w:bodyDiv w:val="1"/>
      <w:marLeft w:val="0"/>
      <w:marRight w:val="0"/>
      <w:marTop w:val="0"/>
      <w:marBottom w:val="0"/>
      <w:divBdr>
        <w:top w:val="none" w:sz="0" w:space="0" w:color="auto"/>
        <w:left w:val="none" w:sz="0" w:space="0" w:color="auto"/>
        <w:bottom w:val="none" w:sz="0" w:space="0" w:color="auto"/>
        <w:right w:val="none" w:sz="0" w:space="0" w:color="auto"/>
      </w:divBdr>
      <w:divsChild>
        <w:div w:id="1730493879">
          <w:marLeft w:val="0"/>
          <w:marRight w:val="0"/>
          <w:marTop w:val="0"/>
          <w:marBottom w:val="0"/>
          <w:divBdr>
            <w:top w:val="none" w:sz="0" w:space="0" w:color="auto"/>
            <w:left w:val="none" w:sz="0" w:space="0" w:color="auto"/>
            <w:bottom w:val="none" w:sz="0" w:space="0" w:color="auto"/>
            <w:right w:val="none" w:sz="0" w:space="0" w:color="auto"/>
          </w:divBdr>
        </w:div>
      </w:divsChild>
    </w:div>
    <w:div w:id="514153979">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1">
          <w:marLeft w:val="0"/>
          <w:marRight w:val="0"/>
          <w:marTop w:val="0"/>
          <w:marBottom w:val="0"/>
          <w:divBdr>
            <w:top w:val="none" w:sz="0" w:space="0" w:color="auto"/>
            <w:left w:val="none" w:sz="0" w:space="0" w:color="auto"/>
            <w:bottom w:val="none" w:sz="0" w:space="0" w:color="auto"/>
            <w:right w:val="none" w:sz="0" w:space="0" w:color="auto"/>
          </w:divBdr>
        </w:div>
      </w:divsChild>
    </w:div>
    <w:div w:id="517885843">
      <w:bodyDiv w:val="1"/>
      <w:marLeft w:val="0"/>
      <w:marRight w:val="0"/>
      <w:marTop w:val="0"/>
      <w:marBottom w:val="0"/>
      <w:divBdr>
        <w:top w:val="none" w:sz="0" w:space="0" w:color="auto"/>
        <w:left w:val="none" w:sz="0" w:space="0" w:color="auto"/>
        <w:bottom w:val="none" w:sz="0" w:space="0" w:color="auto"/>
        <w:right w:val="none" w:sz="0" w:space="0" w:color="auto"/>
      </w:divBdr>
      <w:divsChild>
        <w:div w:id="2117751885">
          <w:marLeft w:val="0"/>
          <w:marRight w:val="0"/>
          <w:marTop w:val="0"/>
          <w:marBottom w:val="0"/>
          <w:divBdr>
            <w:top w:val="none" w:sz="0" w:space="0" w:color="auto"/>
            <w:left w:val="none" w:sz="0" w:space="0" w:color="auto"/>
            <w:bottom w:val="none" w:sz="0" w:space="0" w:color="auto"/>
            <w:right w:val="none" w:sz="0" w:space="0" w:color="auto"/>
          </w:divBdr>
        </w:div>
      </w:divsChild>
    </w:div>
    <w:div w:id="517894334">
      <w:bodyDiv w:val="1"/>
      <w:marLeft w:val="0"/>
      <w:marRight w:val="0"/>
      <w:marTop w:val="0"/>
      <w:marBottom w:val="0"/>
      <w:divBdr>
        <w:top w:val="none" w:sz="0" w:space="0" w:color="auto"/>
        <w:left w:val="none" w:sz="0" w:space="0" w:color="auto"/>
        <w:bottom w:val="none" w:sz="0" w:space="0" w:color="auto"/>
        <w:right w:val="none" w:sz="0" w:space="0" w:color="auto"/>
      </w:divBdr>
    </w:div>
    <w:div w:id="522867094">
      <w:bodyDiv w:val="1"/>
      <w:marLeft w:val="0"/>
      <w:marRight w:val="0"/>
      <w:marTop w:val="0"/>
      <w:marBottom w:val="0"/>
      <w:divBdr>
        <w:top w:val="none" w:sz="0" w:space="0" w:color="auto"/>
        <w:left w:val="none" w:sz="0" w:space="0" w:color="auto"/>
        <w:bottom w:val="none" w:sz="0" w:space="0" w:color="auto"/>
        <w:right w:val="none" w:sz="0" w:space="0" w:color="auto"/>
      </w:divBdr>
      <w:divsChild>
        <w:div w:id="1263301981">
          <w:marLeft w:val="0"/>
          <w:marRight w:val="0"/>
          <w:marTop w:val="0"/>
          <w:marBottom w:val="0"/>
          <w:divBdr>
            <w:top w:val="none" w:sz="0" w:space="0" w:color="auto"/>
            <w:left w:val="none" w:sz="0" w:space="0" w:color="auto"/>
            <w:bottom w:val="none" w:sz="0" w:space="0" w:color="auto"/>
            <w:right w:val="none" w:sz="0" w:space="0" w:color="auto"/>
          </w:divBdr>
        </w:div>
      </w:divsChild>
    </w:div>
    <w:div w:id="543954699">
      <w:bodyDiv w:val="1"/>
      <w:marLeft w:val="0"/>
      <w:marRight w:val="0"/>
      <w:marTop w:val="0"/>
      <w:marBottom w:val="0"/>
      <w:divBdr>
        <w:top w:val="none" w:sz="0" w:space="0" w:color="auto"/>
        <w:left w:val="none" w:sz="0" w:space="0" w:color="auto"/>
        <w:bottom w:val="none" w:sz="0" w:space="0" w:color="auto"/>
        <w:right w:val="none" w:sz="0" w:space="0" w:color="auto"/>
      </w:divBdr>
    </w:div>
    <w:div w:id="548152939">
      <w:bodyDiv w:val="1"/>
      <w:marLeft w:val="0"/>
      <w:marRight w:val="0"/>
      <w:marTop w:val="0"/>
      <w:marBottom w:val="0"/>
      <w:divBdr>
        <w:top w:val="none" w:sz="0" w:space="0" w:color="auto"/>
        <w:left w:val="none" w:sz="0" w:space="0" w:color="auto"/>
        <w:bottom w:val="none" w:sz="0" w:space="0" w:color="auto"/>
        <w:right w:val="none" w:sz="0" w:space="0" w:color="auto"/>
      </w:divBdr>
      <w:divsChild>
        <w:div w:id="283393336">
          <w:marLeft w:val="0"/>
          <w:marRight w:val="0"/>
          <w:marTop w:val="0"/>
          <w:marBottom w:val="0"/>
          <w:divBdr>
            <w:top w:val="none" w:sz="0" w:space="0" w:color="auto"/>
            <w:left w:val="none" w:sz="0" w:space="0" w:color="auto"/>
            <w:bottom w:val="none" w:sz="0" w:space="0" w:color="auto"/>
            <w:right w:val="none" w:sz="0" w:space="0" w:color="auto"/>
          </w:divBdr>
        </w:div>
      </w:divsChild>
    </w:div>
    <w:div w:id="550507466">
      <w:bodyDiv w:val="1"/>
      <w:marLeft w:val="0"/>
      <w:marRight w:val="0"/>
      <w:marTop w:val="0"/>
      <w:marBottom w:val="0"/>
      <w:divBdr>
        <w:top w:val="none" w:sz="0" w:space="0" w:color="auto"/>
        <w:left w:val="none" w:sz="0" w:space="0" w:color="auto"/>
        <w:bottom w:val="none" w:sz="0" w:space="0" w:color="auto"/>
        <w:right w:val="none" w:sz="0" w:space="0" w:color="auto"/>
      </w:divBdr>
      <w:divsChild>
        <w:div w:id="225920503">
          <w:marLeft w:val="0"/>
          <w:marRight w:val="0"/>
          <w:marTop w:val="0"/>
          <w:marBottom w:val="0"/>
          <w:divBdr>
            <w:top w:val="none" w:sz="0" w:space="0" w:color="auto"/>
            <w:left w:val="none" w:sz="0" w:space="0" w:color="auto"/>
            <w:bottom w:val="none" w:sz="0" w:space="0" w:color="auto"/>
            <w:right w:val="none" w:sz="0" w:space="0" w:color="auto"/>
          </w:divBdr>
        </w:div>
      </w:divsChild>
    </w:div>
    <w:div w:id="560746975">
      <w:bodyDiv w:val="1"/>
      <w:marLeft w:val="0"/>
      <w:marRight w:val="0"/>
      <w:marTop w:val="0"/>
      <w:marBottom w:val="0"/>
      <w:divBdr>
        <w:top w:val="none" w:sz="0" w:space="0" w:color="auto"/>
        <w:left w:val="none" w:sz="0" w:space="0" w:color="auto"/>
        <w:bottom w:val="none" w:sz="0" w:space="0" w:color="auto"/>
        <w:right w:val="none" w:sz="0" w:space="0" w:color="auto"/>
      </w:divBdr>
      <w:divsChild>
        <w:div w:id="1200699023">
          <w:marLeft w:val="0"/>
          <w:marRight w:val="0"/>
          <w:marTop w:val="0"/>
          <w:marBottom w:val="0"/>
          <w:divBdr>
            <w:top w:val="none" w:sz="0" w:space="0" w:color="auto"/>
            <w:left w:val="none" w:sz="0" w:space="0" w:color="auto"/>
            <w:bottom w:val="none" w:sz="0" w:space="0" w:color="auto"/>
            <w:right w:val="none" w:sz="0" w:space="0" w:color="auto"/>
          </w:divBdr>
        </w:div>
      </w:divsChild>
    </w:div>
    <w:div w:id="572278356">
      <w:bodyDiv w:val="1"/>
      <w:marLeft w:val="0"/>
      <w:marRight w:val="0"/>
      <w:marTop w:val="0"/>
      <w:marBottom w:val="0"/>
      <w:divBdr>
        <w:top w:val="none" w:sz="0" w:space="0" w:color="auto"/>
        <w:left w:val="none" w:sz="0" w:space="0" w:color="auto"/>
        <w:bottom w:val="none" w:sz="0" w:space="0" w:color="auto"/>
        <w:right w:val="none" w:sz="0" w:space="0" w:color="auto"/>
      </w:divBdr>
      <w:divsChild>
        <w:div w:id="1746564452">
          <w:marLeft w:val="0"/>
          <w:marRight w:val="0"/>
          <w:marTop w:val="0"/>
          <w:marBottom w:val="0"/>
          <w:divBdr>
            <w:top w:val="none" w:sz="0" w:space="0" w:color="auto"/>
            <w:left w:val="none" w:sz="0" w:space="0" w:color="auto"/>
            <w:bottom w:val="none" w:sz="0" w:space="0" w:color="auto"/>
            <w:right w:val="none" w:sz="0" w:space="0" w:color="auto"/>
          </w:divBdr>
        </w:div>
      </w:divsChild>
    </w:div>
    <w:div w:id="613096175">
      <w:bodyDiv w:val="1"/>
      <w:marLeft w:val="0"/>
      <w:marRight w:val="0"/>
      <w:marTop w:val="0"/>
      <w:marBottom w:val="0"/>
      <w:divBdr>
        <w:top w:val="none" w:sz="0" w:space="0" w:color="auto"/>
        <w:left w:val="none" w:sz="0" w:space="0" w:color="auto"/>
        <w:bottom w:val="none" w:sz="0" w:space="0" w:color="auto"/>
        <w:right w:val="none" w:sz="0" w:space="0" w:color="auto"/>
      </w:divBdr>
      <w:divsChild>
        <w:div w:id="1679261679">
          <w:marLeft w:val="0"/>
          <w:marRight w:val="0"/>
          <w:marTop w:val="0"/>
          <w:marBottom w:val="0"/>
          <w:divBdr>
            <w:top w:val="none" w:sz="0" w:space="0" w:color="auto"/>
            <w:left w:val="none" w:sz="0" w:space="0" w:color="auto"/>
            <w:bottom w:val="none" w:sz="0" w:space="0" w:color="auto"/>
            <w:right w:val="none" w:sz="0" w:space="0" w:color="auto"/>
          </w:divBdr>
        </w:div>
      </w:divsChild>
    </w:div>
    <w:div w:id="632829967">
      <w:bodyDiv w:val="1"/>
      <w:marLeft w:val="0"/>
      <w:marRight w:val="0"/>
      <w:marTop w:val="0"/>
      <w:marBottom w:val="0"/>
      <w:divBdr>
        <w:top w:val="none" w:sz="0" w:space="0" w:color="auto"/>
        <w:left w:val="none" w:sz="0" w:space="0" w:color="auto"/>
        <w:bottom w:val="none" w:sz="0" w:space="0" w:color="auto"/>
        <w:right w:val="none" w:sz="0" w:space="0" w:color="auto"/>
      </w:divBdr>
      <w:divsChild>
        <w:div w:id="1008563933">
          <w:marLeft w:val="0"/>
          <w:marRight w:val="0"/>
          <w:marTop w:val="0"/>
          <w:marBottom w:val="0"/>
          <w:divBdr>
            <w:top w:val="none" w:sz="0" w:space="0" w:color="auto"/>
            <w:left w:val="none" w:sz="0" w:space="0" w:color="auto"/>
            <w:bottom w:val="none" w:sz="0" w:space="0" w:color="auto"/>
            <w:right w:val="none" w:sz="0" w:space="0" w:color="auto"/>
          </w:divBdr>
        </w:div>
      </w:divsChild>
    </w:div>
    <w:div w:id="645940136">
      <w:bodyDiv w:val="1"/>
      <w:marLeft w:val="0"/>
      <w:marRight w:val="0"/>
      <w:marTop w:val="0"/>
      <w:marBottom w:val="0"/>
      <w:divBdr>
        <w:top w:val="none" w:sz="0" w:space="0" w:color="auto"/>
        <w:left w:val="none" w:sz="0" w:space="0" w:color="auto"/>
        <w:bottom w:val="none" w:sz="0" w:space="0" w:color="auto"/>
        <w:right w:val="none" w:sz="0" w:space="0" w:color="auto"/>
      </w:divBdr>
      <w:divsChild>
        <w:div w:id="1014109990">
          <w:marLeft w:val="0"/>
          <w:marRight w:val="0"/>
          <w:marTop w:val="0"/>
          <w:marBottom w:val="0"/>
          <w:divBdr>
            <w:top w:val="none" w:sz="0" w:space="0" w:color="auto"/>
            <w:left w:val="none" w:sz="0" w:space="0" w:color="auto"/>
            <w:bottom w:val="none" w:sz="0" w:space="0" w:color="auto"/>
            <w:right w:val="none" w:sz="0" w:space="0" w:color="auto"/>
          </w:divBdr>
        </w:div>
      </w:divsChild>
    </w:div>
    <w:div w:id="652610866">
      <w:bodyDiv w:val="1"/>
      <w:marLeft w:val="0"/>
      <w:marRight w:val="0"/>
      <w:marTop w:val="0"/>
      <w:marBottom w:val="0"/>
      <w:divBdr>
        <w:top w:val="none" w:sz="0" w:space="0" w:color="auto"/>
        <w:left w:val="none" w:sz="0" w:space="0" w:color="auto"/>
        <w:bottom w:val="none" w:sz="0" w:space="0" w:color="auto"/>
        <w:right w:val="none" w:sz="0" w:space="0" w:color="auto"/>
      </w:divBdr>
      <w:divsChild>
        <w:div w:id="1465463332">
          <w:marLeft w:val="0"/>
          <w:marRight w:val="0"/>
          <w:marTop w:val="0"/>
          <w:marBottom w:val="0"/>
          <w:divBdr>
            <w:top w:val="none" w:sz="0" w:space="0" w:color="auto"/>
            <w:left w:val="none" w:sz="0" w:space="0" w:color="auto"/>
            <w:bottom w:val="none" w:sz="0" w:space="0" w:color="auto"/>
            <w:right w:val="none" w:sz="0" w:space="0" w:color="auto"/>
          </w:divBdr>
        </w:div>
      </w:divsChild>
    </w:div>
    <w:div w:id="662704091">
      <w:bodyDiv w:val="1"/>
      <w:marLeft w:val="0"/>
      <w:marRight w:val="0"/>
      <w:marTop w:val="0"/>
      <w:marBottom w:val="0"/>
      <w:divBdr>
        <w:top w:val="none" w:sz="0" w:space="0" w:color="auto"/>
        <w:left w:val="none" w:sz="0" w:space="0" w:color="auto"/>
        <w:bottom w:val="none" w:sz="0" w:space="0" w:color="auto"/>
        <w:right w:val="none" w:sz="0" w:space="0" w:color="auto"/>
      </w:divBdr>
      <w:divsChild>
        <w:div w:id="1891456430">
          <w:marLeft w:val="0"/>
          <w:marRight w:val="0"/>
          <w:marTop w:val="0"/>
          <w:marBottom w:val="0"/>
          <w:divBdr>
            <w:top w:val="none" w:sz="0" w:space="0" w:color="auto"/>
            <w:left w:val="none" w:sz="0" w:space="0" w:color="auto"/>
            <w:bottom w:val="none" w:sz="0" w:space="0" w:color="auto"/>
            <w:right w:val="none" w:sz="0" w:space="0" w:color="auto"/>
          </w:divBdr>
        </w:div>
      </w:divsChild>
    </w:div>
    <w:div w:id="663358074">
      <w:bodyDiv w:val="1"/>
      <w:marLeft w:val="0"/>
      <w:marRight w:val="0"/>
      <w:marTop w:val="0"/>
      <w:marBottom w:val="0"/>
      <w:divBdr>
        <w:top w:val="none" w:sz="0" w:space="0" w:color="auto"/>
        <w:left w:val="none" w:sz="0" w:space="0" w:color="auto"/>
        <w:bottom w:val="none" w:sz="0" w:space="0" w:color="auto"/>
        <w:right w:val="none" w:sz="0" w:space="0" w:color="auto"/>
      </w:divBdr>
      <w:divsChild>
        <w:div w:id="1705059021">
          <w:marLeft w:val="547"/>
          <w:marRight w:val="0"/>
          <w:marTop w:val="0"/>
          <w:marBottom w:val="0"/>
          <w:divBdr>
            <w:top w:val="none" w:sz="0" w:space="0" w:color="auto"/>
            <w:left w:val="none" w:sz="0" w:space="0" w:color="auto"/>
            <w:bottom w:val="none" w:sz="0" w:space="0" w:color="auto"/>
            <w:right w:val="none" w:sz="0" w:space="0" w:color="auto"/>
          </w:divBdr>
        </w:div>
      </w:divsChild>
    </w:div>
    <w:div w:id="673386730">
      <w:bodyDiv w:val="1"/>
      <w:marLeft w:val="0"/>
      <w:marRight w:val="0"/>
      <w:marTop w:val="0"/>
      <w:marBottom w:val="0"/>
      <w:divBdr>
        <w:top w:val="none" w:sz="0" w:space="0" w:color="auto"/>
        <w:left w:val="none" w:sz="0" w:space="0" w:color="auto"/>
        <w:bottom w:val="none" w:sz="0" w:space="0" w:color="auto"/>
        <w:right w:val="none" w:sz="0" w:space="0" w:color="auto"/>
      </w:divBdr>
      <w:divsChild>
        <w:div w:id="2076973686">
          <w:marLeft w:val="0"/>
          <w:marRight w:val="0"/>
          <w:marTop w:val="0"/>
          <w:marBottom w:val="0"/>
          <w:divBdr>
            <w:top w:val="none" w:sz="0" w:space="0" w:color="auto"/>
            <w:left w:val="none" w:sz="0" w:space="0" w:color="auto"/>
            <w:bottom w:val="none" w:sz="0" w:space="0" w:color="auto"/>
            <w:right w:val="none" w:sz="0" w:space="0" w:color="auto"/>
          </w:divBdr>
        </w:div>
      </w:divsChild>
    </w:div>
    <w:div w:id="686055363">
      <w:bodyDiv w:val="1"/>
      <w:marLeft w:val="0"/>
      <w:marRight w:val="0"/>
      <w:marTop w:val="0"/>
      <w:marBottom w:val="0"/>
      <w:divBdr>
        <w:top w:val="none" w:sz="0" w:space="0" w:color="auto"/>
        <w:left w:val="none" w:sz="0" w:space="0" w:color="auto"/>
        <w:bottom w:val="none" w:sz="0" w:space="0" w:color="auto"/>
        <w:right w:val="none" w:sz="0" w:space="0" w:color="auto"/>
      </w:divBdr>
      <w:divsChild>
        <w:div w:id="1443568139">
          <w:marLeft w:val="0"/>
          <w:marRight w:val="0"/>
          <w:marTop w:val="0"/>
          <w:marBottom w:val="0"/>
          <w:divBdr>
            <w:top w:val="none" w:sz="0" w:space="0" w:color="auto"/>
            <w:left w:val="none" w:sz="0" w:space="0" w:color="auto"/>
            <w:bottom w:val="none" w:sz="0" w:space="0" w:color="auto"/>
            <w:right w:val="none" w:sz="0" w:space="0" w:color="auto"/>
          </w:divBdr>
        </w:div>
      </w:divsChild>
    </w:div>
    <w:div w:id="692457080">
      <w:bodyDiv w:val="1"/>
      <w:marLeft w:val="0"/>
      <w:marRight w:val="0"/>
      <w:marTop w:val="0"/>
      <w:marBottom w:val="0"/>
      <w:divBdr>
        <w:top w:val="none" w:sz="0" w:space="0" w:color="auto"/>
        <w:left w:val="none" w:sz="0" w:space="0" w:color="auto"/>
        <w:bottom w:val="none" w:sz="0" w:space="0" w:color="auto"/>
        <w:right w:val="none" w:sz="0" w:space="0" w:color="auto"/>
      </w:divBdr>
      <w:divsChild>
        <w:div w:id="10187328">
          <w:marLeft w:val="0"/>
          <w:marRight w:val="0"/>
          <w:marTop w:val="0"/>
          <w:marBottom w:val="0"/>
          <w:divBdr>
            <w:top w:val="none" w:sz="0" w:space="0" w:color="auto"/>
            <w:left w:val="none" w:sz="0" w:space="0" w:color="auto"/>
            <w:bottom w:val="none" w:sz="0" w:space="0" w:color="auto"/>
            <w:right w:val="none" w:sz="0" w:space="0" w:color="auto"/>
          </w:divBdr>
        </w:div>
      </w:divsChild>
    </w:div>
    <w:div w:id="695927391">
      <w:bodyDiv w:val="1"/>
      <w:marLeft w:val="0"/>
      <w:marRight w:val="0"/>
      <w:marTop w:val="0"/>
      <w:marBottom w:val="0"/>
      <w:divBdr>
        <w:top w:val="none" w:sz="0" w:space="0" w:color="auto"/>
        <w:left w:val="none" w:sz="0" w:space="0" w:color="auto"/>
        <w:bottom w:val="none" w:sz="0" w:space="0" w:color="auto"/>
        <w:right w:val="none" w:sz="0" w:space="0" w:color="auto"/>
      </w:divBdr>
    </w:div>
    <w:div w:id="705061281">
      <w:bodyDiv w:val="1"/>
      <w:marLeft w:val="0"/>
      <w:marRight w:val="0"/>
      <w:marTop w:val="0"/>
      <w:marBottom w:val="0"/>
      <w:divBdr>
        <w:top w:val="none" w:sz="0" w:space="0" w:color="auto"/>
        <w:left w:val="none" w:sz="0" w:space="0" w:color="auto"/>
        <w:bottom w:val="none" w:sz="0" w:space="0" w:color="auto"/>
        <w:right w:val="none" w:sz="0" w:space="0" w:color="auto"/>
      </w:divBdr>
    </w:div>
    <w:div w:id="711660732">
      <w:bodyDiv w:val="1"/>
      <w:marLeft w:val="0"/>
      <w:marRight w:val="0"/>
      <w:marTop w:val="0"/>
      <w:marBottom w:val="0"/>
      <w:divBdr>
        <w:top w:val="none" w:sz="0" w:space="0" w:color="auto"/>
        <w:left w:val="none" w:sz="0" w:space="0" w:color="auto"/>
        <w:bottom w:val="none" w:sz="0" w:space="0" w:color="auto"/>
        <w:right w:val="none" w:sz="0" w:space="0" w:color="auto"/>
      </w:divBdr>
      <w:divsChild>
        <w:div w:id="632255460">
          <w:marLeft w:val="0"/>
          <w:marRight w:val="0"/>
          <w:marTop w:val="0"/>
          <w:marBottom w:val="0"/>
          <w:divBdr>
            <w:top w:val="none" w:sz="0" w:space="0" w:color="auto"/>
            <w:left w:val="none" w:sz="0" w:space="0" w:color="auto"/>
            <w:bottom w:val="none" w:sz="0" w:space="0" w:color="auto"/>
            <w:right w:val="none" w:sz="0" w:space="0" w:color="auto"/>
          </w:divBdr>
        </w:div>
      </w:divsChild>
    </w:div>
    <w:div w:id="717822260">
      <w:bodyDiv w:val="1"/>
      <w:marLeft w:val="0"/>
      <w:marRight w:val="0"/>
      <w:marTop w:val="0"/>
      <w:marBottom w:val="0"/>
      <w:divBdr>
        <w:top w:val="none" w:sz="0" w:space="0" w:color="auto"/>
        <w:left w:val="none" w:sz="0" w:space="0" w:color="auto"/>
        <w:bottom w:val="none" w:sz="0" w:space="0" w:color="auto"/>
        <w:right w:val="none" w:sz="0" w:space="0" w:color="auto"/>
      </w:divBdr>
      <w:divsChild>
        <w:div w:id="224875724">
          <w:marLeft w:val="0"/>
          <w:marRight w:val="0"/>
          <w:marTop w:val="0"/>
          <w:marBottom w:val="0"/>
          <w:divBdr>
            <w:top w:val="none" w:sz="0" w:space="0" w:color="auto"/>
            <w:left w:val="none" w:sz="0" w:space="0" w:color="auto"/>
            <w:bottom w:val="none" w:sz="0" w:space="0" w:color="auto"/>
            <w:right w:val="none" w:sz="0" w:space="0" w:color="auto"/>
          </w:divBdr>
        </w:div>
      </w:divsChild>
    </w:div>
    <w:div w:id="727649099">
      <w:bodyDiv w:val="1"/>
      <w:marLeft w:val="0"/>
      <w:marRight w:val="0"/>
      <w:marTop w:val="0"/>
      <w:marBottom w:val="0"/>
      <w:divBdr>
        <w:top w:val="none" w:sz="0" w:space="0" w:color="auto"/>
        <w:left w:val="none" w:sz="0" w:space="0" w:color="auto"/>
        <w:bottom w:val="none" w:sz="0" w:space="0" w:color="auto"/>
        <w:right w:val="none" w:sz="0" w:space="0" w:color="auto"/>
      </w:divBdr>
      <w:divsChild>
        <w:div w:id="388840530">
          <w:marLeft w:val="0"/>
          <w:marRight w:val="0"/>
          <w:marTop w:val="0"/>
          <w:marBottom w:val="0"/>
          <w:divBdr>
            <w:top w:val="none" w:sz="0" w:space="0" w:color="auto"/>
            <w:left w:val="none" w:sz="0" w:space="0" w:color="auto"/>
            <w:bottom w:val="none" w:sz="0" w:space="0" w:color="auto"/>
            <w:right w:val="none" w:sz="0" w:space="0" w:color="auto"/>
          </w:divBdr>
        </w:div>
      </w:divsChild>
    </w:div>
    <w:div w:id="729839455">
      <w:bodyDiv w:val="1"/>
      <w:marLeft w:val="0"/>
      <w:marRight w:val="0"/>
      <w:marTop w:val="0"/>
      <w:marBottom w:val="0"/>
      <w:divBdr>
        <w:top w:val="none" w:sz="0" w:space="0" w:color="auto"/>
        <w:left w:val="none" w:sz="0" w:space="0" w:color="auto"/>
        <w:bottom w:val="none" w:sz="0" w:space="0" w:color="auto"/>
        <w:right w:val="none" w:sz="0" w:space="0" w:color="auto"/>
      </w:divBdr>
      <w:divsChild>
        <w:div w:id="755519081">
          <w:marLeft w:val="0"/>
          <w:marRight w:val="0"/>
          <w:marTop w:val="0"/>
          <w:marBottom w:val="0"/>
          <w:divBdr>
            <w:top w:val="none" w:sz="0" w:space="0" w:color="auto"/>
            <w:left w:val="none" w:sz="0" w:space="0" w:color="auto"/>
            <w:bottom w:val="none" w:sz="0" w:space="0" w:color="auto"/>
            <w:right w:val="none" w:sz="0" w:space="0" w:color="auto"/>
          </w:divBdr>
        </w:div>
      </w:divsChild>
    </w:div>
    <w:div w:id="759982744">
      <w:bodyDiv w:val="1"/>
      <w:marLeft w:val="0"/>
      <w:marRight w:val="0"/>
      <w:marTop w:val="0"/>
      <w:marBottom w:val="0"/>
      <w:divBdr>
        <w:top w:val="none" w:sz="0" w:space="0" w:color="auto"/>
        <w:left w:val="none" w:sz="0" w:space="0" w:color="auto"/>
        <w:bottom w:val="none" w:sz="0" w:space="0" w:color="auto"/>
        <w:right w:val="none" w:sz="0" w:space="0" w:color="auto"/>
      </w:divBdr>
      <w:divsChild>
        <w:div w:id="718823912">
          <w:marLeft w:val="0"/>
          <w:marRight w:val="0"/>
          <w:marTop w:val="0"/>
          <w:marBottom w:val="0"/>
          <w:divBdr>
            <w:top w:val="none" w:sz="0" w:space="0" w:color="auto"/>
            <w:left w:val="none" w:sz="0" w:space="0" w:color="auto"/>
            <w:bottom w:val="none" w:sz="0" w:space="0" w:color="auto"/>
            <w:right w:val="none" w:sz="0" w:space="0" w:color="auto"/>
          </w:divBdr>
        </w:div>
      </w:divsChild>
    </w:div>
    <w:div w:id="761100757">
      <w:bodyDiv w:val="1"/>
      <w:marLeft w:val="0"/>
      <w:marRight w:val="0"/>
      <w:marTop w:val="0"/>
      <w:marBottom w:val="0"/>
      <w:divBdr>
        <w:top w:val="none" w:sz="0" w:space="0" w:color="auto"/>
        <w:left w:val="none" w:sz="0" w:space="0" w:color="auto"/>
        <w:bottom w:val="none" w:sz="0" w:space="0" w:color="auto"/>
        <w:right w:val="none" w:sz="0" w:space="0" w:color="auto"/>
      </w:divBdr>
      <w:divsChild>
        <w:div w:id="1586572642">
          <w:marLeft w:val="0"/>
          <w:marRight w:val="0"/>
          <w:marTop w:val="0"/>
          <w:marBottom w:val="0"/>
          <w:divBdr>
            <w:top w:val="none" w:sz="0" w:space="0" w:color="auto"/>
            <w:left w:val="none" w:sz="0" w:space="0" w:color="auto"/>
            <w:bottom w:val="none" w:sz="0" w:space="0" w:color="auto"/>
            <w:right w:val="none" w:sz="0" w:space="0" w:color="auto"/>
          </w:divBdr>
        </w:div>
      </w:divsChild>
    </w:div>
    <w:div w:id="769471961">
      <w:bodyDiv w:val="1"/>
      <w:marLeft w:val="0"/>
      <w:marRight w:val="0"/>
      <w:marTop w:val="0"/>
      <w:marBottom w:val="0"/>
      <w:divBdr>
        <w:top w:val="none" w:sz="0" w:space="0" w:color="auto"/>
        <w:left w:val="none" w:sz="0" w:space="0" w:color="auto"/>
        <w:bottom w:val="none" w:sz="0" w:space="0" w:color="auto"/>
        <w:right w:val="none" w:sz="0" w:space="0" w:color="auto"/>
      </w:divBdr>
    </w:div>
    <w:div w:id="771826325">
      <w:bodyDiv w:val="1"/>
      <w:marLeft w:val="0"/>
      <w:marRight w:val="0"/>
      <w:marTop w:val="0"/>
      <w:marBottom w:val="0"/>
      <w:divBdr>
        <w:top w:val="none" w:sz="0" w:space="0" w:color="auto"/>
        <w:left w:val="none" w:sz="0" w:space="0" w:color="auto"/>
        <w:bottom w:val="none" w:sz="0" w:space="0" w:color="auto"/>
        <w:right w:val="none" w:sz="0" w:space="0" w:color="auto"/>
      </w:divBdr>
      <w:divsChild>
        <w:div w:id="1161896590">
          <w:marLeft w:val="0"/>
          <w:marRight w:val="0"/>
          <w:marTop w:val="0"/>
          <w:marBottom w:val="0"/>
          <w:divBdr>
            <w:top w:val="none" w:sz="0" w:space="0" w:color="auto"/>
            <w:left w:val="none" w:sz="0" w:space="0" w:color="auto"/>
            <w:bottom w:val="none" w:sz="0" w:space="0" w:color="auto"/>
            <w:right w:val="none" w:sz="0" w:space="0" w:color="auto"/>
          </w:divBdr>
        </w:div>
      </w:divsChild>
    </w:div>
    <w:div w:id="780028061">
      <w:bodyDiv w:val="1"/>
      <w:marLeft w:val="0"/>
      <w:marRight w:val="0"/>
      <w:marTop w:val="0"/>
      <w:marBottom w:val="0"/>
      <w:divBdr>
        <w:top w:val="none" w:sz="0" w:space="0" w:color="auto"/>
        <w:left w:val="none" w:sz="0" w:space="0" w:color="auto"/>
        <w:bottom w:val="none" w:sz="0" w:space="0" w:color="auto"/>
        <w:right w:val="none" w:sz="0" w:space="0" w:color="auto"/>
      </w:divBdr>
      <w:divsChild>
        <w:div w:id="894199733">
          <w:marLeft w:val="0"/>
          <w:marRight w:val="0"/>
          <w:marTop w:val="0"/>
          <w:marBottom w:val="0"/>
          <w:divBdr>
            <w:top w:val="none" w:sz="0" w:space="0" w:color="auto"/>
            <w:left w:val="none" w:sz="0" w:space="0" w:color="auto"/>
            <w:bottom w:val="none" w:sz="0" w:space="0" w:color="auto"/>
            <w:right w:val="none" w:sz="0" w:space="0" w:color="auto"/>
          </w:divBdr>
        </w:div>
      </w:divsChild>
    </w:div>
    <w:div w:id="837230239">
      <w:bodyDiv w:val="1"/>
      <w:marLeft w:val="0"/>
      <w:marRight w:val="0"/>
      <w:marTop w:val="0"/>
      <w:marBottom w:val="0"/>
      <w:divBdr>
        <w:top w:val="none" w:sz="0" w:space="0" w:color="auto"/>
        <w:left w:val="none" w:sz="0" w:space="0" w:color="auto"/>
        <w:bottom w:val="none" w:sz="0" w:space="0" w:color="auto"/>
        <w:right w:val="none" w:sz="0" w:space="0" w:color="auto"/>
      </w:divBdr>
    </w:div>
    <w:div w:id="843397486">
      <w:bodyDiv w:val="1"/>
      <w:marLeft w:val="0"/>
      <w:marRight w:val="0"/>
      <w:marTop w:val="0"/>
      <w:marBottom w:val="0"/>
      <w:divBdr>
        <w:top w:val="none" w:sz="0" w:space="0" w:color="auto"/>
        <w:left w:val="none" w:sz="0" w:space="0" w:color="auto"/>
        <w:bottom w:val="none" w:sz="0" w:space="0" w:color="auto"/>
        <w:right w:val="none" w:sz="0" w:space="0" w:color="auto"/>
      </w:divBdr>
      <w:divsChild>
        <w:div w:id="13775488">
          <w:marLeft w:val="1166"/>
          <w:marRight w:val="0"/>
          <w:marTop w:val="115"/>
          <w:marBottom w:val="0"/>
          <w:divBdr>
            <w:top w:val="none" w:sz="0" w:space="0" w:color="auto"/>
            <w:left w:val="none" w:sz="0" w:space="0" w:color="auto"/>
            <w:bottom w:val="none" w:sz="0" w:space="0" w:color="auto"/>
            <w:right w:val="none" w:sz="0" w:space="0" w:color="auto"/>
          </w:divBdr>
        </w:div>
        <w:div w:id="144782703">
          <w:marLeft w:val="1166"/>
          <w:marRight w:val="0"/>
          <w:marTop w:val="115"/>
          <w:marBottom w:val="0"/>
          <w:divBdr>
            <w:top w:val="none" w:sz="0" w:space="0" w:color="auto"/>
            <w:left w:val="none" w:sz="0" w:space="0" w:color="auto"/>
            <w:bottom w:val="none" w:sz="0" w:space="0" w:color="auto"/>
            <w:right w:val="none" w:sz="0" w:space="0" w:color="auto"/>
          </w:divBdr>
        </w:div>
        <w:div w:id="535192476">
          <w:marLeft w:val="1166"/>
          <w:marRight w:val="0"/>
          <w:marTop w:val="115"/>
          <w:marBottom w:val="0"/>
          <w:divBdr>
            <w:top w:val="none" w:sz="0" w:space="0" w:color="auto"/>
            <w:left w:val="none" w:sz="0" w:space="0" w:color="auto"/>
            <w:bottom w:val="none" w:sz="0" w:space="0" w:color="auto"/>
            <w:right w:val="none" w:sz="0" w:space="0" w:color="auto"/>
          </w:divBdr>
        </w:div>
        <w:div w:id="631523003">
          <w:marLeft w:val="1166"/>
          <w:marRight w:val="0"/>
          <w:marTop w:val="115"/>
          <w:marBottom w:val="0"/>
          <w:divBdr>
            <w:top w:val="none" w:sz="0" w:space="0" w:color="auto"/>
            <w:left w:val="none" w:sz="0" w:space="0" w:color="auto"/>
            <w:bottom w:val="none" w:sz="0" w:space="0" w:color="auto"/>
            <w:right w:val="none" w:sz="0" w:space="0" w:color="auto"/>
          </w:divBdr>
        </w:div>
        <w:div w:id="782531098">
          <w:marLeft w:val="1166"/>
          <w:marRight w:val="0"/>
          <w:marTop w:val="115"/>
          <w:marBottom w:val="0"/>
          <w:divBdr>
            <w:top w:val="none" w:sz="0" w:space="0" w:color="auto"/>
            <w:left w:val="none" w:sz="0" w:space="0" w:color="auto"/>
            <w:bottom w:val="none" w:sz="0" w:space="0" w:color="auto"/>
            <w:right w:val="none" w:sz="0" w:space="0" w:color="auto"/>
          </w:divBdr>
        </w:div>
        <w:div w:id="1900050750">
          <w:marLeft w:val="1166"/>
          <w:marRight w:val="0"/>
          <w:marTop w:val="115"/>
          <w:marBottom w:val="0"/>
          <w:divBdr>
            <w:top w:val="none" w:sz="0" w:space="0" w:color="auto"/>
            <w:left w:val="none" w:sz="0" w:space="0" w:color="auto"/>
            <w:bottom w:val="none" w:sz="0" w:space="0" w:color="auto"/>
            <w:right w:val="none" w:sz="0" w:space="0" w:color="auto"/>
          </w:divBdr>
        </w:div>
        <w:div w:id="2113275979">
          <w:marLeft w:val="1166"/>
          <w:marRight w:val="0"/>
          <w:marTop w:val="115"/>
          <w:marBottom w:val="0"/>
          <w:divBdr>
            <w:top w:val="none" w:sz="0" w:space="0" w:color="auto"/>
            <w:left w:val="none" w:sz="0" w:space="0" w:color="auto"/>
            <w:bottom w:val="none" w:sz="0" w:space="0" w:color="auto"/>
            <w:right w:val="none" w:sz="0" w:space="0" w:color="auto"/>
          </w:divBdr>
        </w:div>
      </w:divsChild>
    </w:div>
    <w:div w:id="867647327">
      <w:bodyDiv w:val="1"/>
      <w:marLeft w:val="0"/>
      <w:marRight w:val="0"/>
      <w:marTop w:val="0"/>
      <w:marBottom w:val="0"/>
      <w:divBdr>
        <w:top w:val="none" w:sz="0" w:space="0" w:color="auto"/>
        <w:left w:val="none" w:sz="0" w:space="0" w:color="auto"/>
        <w:bottom w:val="none" w:sz="0" w:space="0" w:color="auto"/>
        <w:right w:val="none" w:sz="0" w:space="0" w:color="auto"/>
      </w:divBdr>
    </w:div>
    <w:div w:id="878739004">
      <w:bodyDiv w:val="1"/>
      <w:marLeft w:val="0"/>
      <w:marRight w:val="0"/>
      <w:marTop w:val="0"/>
      <w:marBottom w:val="0"/>
      <w:divBdr>
        <w:top w:val="none" w:sz="0" w:space="0" w:color="auto"/>
        <w:left w:val="none" w:sz="0" w:space="0" w:color="auto"/>
        <w:bottom w:val="none" w:sz="0" w:space="0" w:color="auto"/>
        <w:right w:val="none" w:sz="0" w:space="0" w:color="auto"/>
      </w:divBdr>
      <w:divsChild>
        <w:div w:id="391344968">
          <w:marLeft w:val="0"/>
          <w:marRight w:val="0"/>
          <w:marTop w:val="0"/>
          <w:marBottom w:val="0"/>
          <w:divBdr>
            <w:top w:val="none" w:sz="0" w:space="0" w:color="auto"/>
            <w:left w:val="none" w:sz="0" w:space="0" w:color="auto"/>
            <w:bottom w:val="none" w:sz="0" w:space="0" w:color="auto"/>
            <w:right w:val="none" w:sz="0" w:space="0" w:color="auto"/>
          </w:divBdr>
        </w:div>
      </w:divsChild>
    </w:div>
    <w:div w:id="908808323">
      <w:bodyDiv w:val="1"/>
      <w:marLeft w:val="0"/>
      <w:marRight w:val="0"/>
      <w:marTop w:val="0"/>
      <w:marBottom w:val="0"/>
      <w:divBdr>
        <w:top w:val="none" w:sz="0" w:space="0" w:color="auto"/>
        <w:left w:val="none" w:sz="0" w:space="0" w:color="auto"/>
        <w:bottom w:val="none" w:sz="0" w:space="0" w:color="auto"/>
        <w:right w:val="none" w:sz="0" w:space="0" w:color="auto"/>
      </w:divBdr>
      <w:divsChild>
        <w:div w:id="2073115030">
          <w:marLeft w:val="0"/>
          <w:marRight w:val="0"/>
          <w:marTop w:val="0"/>
          <w:marBottom w:val="0"/>
          <w:divBdr>
            <w:top w:val="none" w:sz="0" w:space="0" w:color="auto"/>
            <w:left w:val="none" w:sz="0" w:space="0" w:color="auto"/>
            <w:bottom w:val="none" w:sz="0" w:space="0" w:color="auto"/>
            <w:right w:val="none" w:sz="0" w:space="0" w:color="auto"/>
          </w:divBdr>
        </w:div>
      </w:divsChild>
    </w:div>
    <w:div w:id="911038076">
      <w:bodyDiv w:val="1"/>
      <w:marLeft w:val="0"/>
      <w:marRight w:val="0"/>
      <w:marTop w:val="0"/>
      <w:marBottom w:val="0"/>
      <w:divBdr>
        <w:top w:val="none" w:sz="0" w:space="0" w:color="auto"/>
        <w:left w:val="none" w:sz="0" w:space="0" w:color="auto"/>
        <w:bottom w:val="none" w:sz="0" w:space="0" w:color="auto"/>
        <w:right w:val="none" w:sz="0" w:space="0" w:color="auto"/>
      </w:divBdr>
      <w:divsChild>
        <w:div w:id="997852235">
          <w:marLeft w:val="0"/>
          <w:marRight w:val="0"/>
          <w:marTop w:val="0"/>
          <w:marBottom w:val="0"/>
          <w:divBdr>
            <w:top w:val="none" w:sz="0" w:space="0" w:color="auto"/>
            <w:left w:val="none" w:sz="0" w:space="0" w:color="auto"/>
            <w:bottom w:val="none" w:sz="0" w:space="0" w:color="auto"/>
            <w:right w:val="none" w:sz="0" w:space="0" w:color="auto"/>
          </w:divBdr>
        </w:div>
      </w:divsChild>
    </w:div>
    <w:div w:id="923220025">
      <w:bodyDiv w:val="1"/>
      <w:marLeft w:val="0"/>
      <w:marRight w:val="0"/>
      <w:marTop w:val="0"/>
      <w:marBottom w:val="0"/>
      <w:divBdr>
        <w:top w:val="none" w:sz="0" w:space="0" w:color="auto"/>
        <w:left w:val="none" w:sz="0" w:space="0" w:color="auto"/>
        <w:bottom w:val="none" w:sz="0" w:space="0" w:color="auto"/>
        <w:right w:val="none" w:sz="0" w:space="0" w:color="auto"/>
      </w:divBdr>
      <w:divsChild>
        <w:div w:id="257448914">
          <w:marLeft w:val="0"/>
          <w:marRight w:val="0"/>
          <w:marTop w:val="0"/>
          <w:marBottom w:val="0"/>
          <w:divBdr>
            <w:top w:val="none" w:sz="0" w:space="0" w:color="auto"/>
            <w:left w:val="none" w:sz="0" w:space="0" w:color="auto"/>
            <w:bottom w:val="none" w:sz="0" w:space="0" w:color="auto"/>
            <w:right w:val="none" w:sz="0" w:space="0" w:color="auto"/>
          </w:divBdr>
        </w:div>
      </w:divsChild>
    </w:div>
    <w:div w:id="933589498">
      <w:bodyDiv w:val="1"/>
      <w:marLeft w:val="0"/>
      <w:marRight w:val="0"/>
      <w:marTop w:val="0"/>
      <w:marBottom w:val="0"/>
      <w:divBdr>
        <w:top w:val="none" w:sz="0" w:space="0" w:color="auto"/>
        <w:left w:val="none" w:sz="0" w:space="0" w:color="auto"/>
        <w:bottom w:val="none" w:sz="0" w:space="0" w:color="auto"/>
        <w:right w:val="none" w:sz="0" w:space="0" w:color="auto"/>
      </w:divBdr>
    </w:div>
    <w:div w:id="947808558">
      <w:bodyDiv w:val="1"/>
      <w:marLeft w:val="0"/>
      <w:marRight w:val="0"/>
      <w:marTop w:val="0"/>
      <w:marBottom w:val="0"/>
      <w:divBdr>
        <w:top w:val="none" w:sz="0" w:space="0" w:color="auto"/>
        <w:left w:val="none" w:sz="0" w:space="0" w:color="auto"/>
        <w:bottom w:val="none" w:sz="0" w:space="0" w:color="auto"/>
        <w:right w:val="none" w:sz="0" w:space="0" w:color="auto"/>
      </w:divBdr>
    </w:div>
    <w:div w:id="950361069">
      <w:bodyDiv w:val="1"/>
      <w:marLeft w:val="0"/>
      <w:marRight w:val="0"/>
      <w:marTop w:val="0"/>
      <w:marBottom w:val="0"/>
      <w:divBdr>
        <w:top w:val="none" w:sz="0" w:space="0" w:color="auto"/>
        <w:left w:val="none" w:sz="0" w:space="0" w:color="auto"/>
        <w:bottom w:val="none" w:sz="0" w:space="0" w:color="auto"/>
        <w:right w:val="none" w:sz="0" w:space="0" w:color="auto"/>
      </w:divBdr>
      <w:divsChild>
        <w:div w:id="365640563">
          <w:marLeft w:val="0"/>
          <w:marRight w:val="0"/>
          <w:marTop w:val="0"/>
          <w:marBottom w:val="0"/>
          <w:divBdr>
            <w:top w:val="none" w:sz="0" w:space="0" w:color="auto"/>
            <w:left w:val="none" w:sz="0" w:space="0" w:color="auto"/>
            <w:bottom w:val="none" w:sz="0" w:space="0" w:color="auto"/>
            <w:right w:val="none" w:sz="0" w:space="0" w:color="auto"/>
          </w:divBdr>
        </w:div>
      </w:divsChild>
    </w:div>
    <w:div w:id="965811444">
      <w:bodyDiv w:val="1"/>
      <w:marLeft w:val="0"/>
      <w:marRight w:val="0"/>
      <w:marTop w:val="0"/>
      <w:marBottom w:val="0"/>
      <w:divBdr>
        <w:top w:val="none" w:sz="0" w:space="0" w:color="auto"/>
        <w:left w:val="none" w:sz="0" w:space="0" w:color="auto"/>
        <w:bottom w:val="none" w:sz="0" w:space="0" w:color="auto"/>
        <w:right w:val="none" w:sz="0" w:space="0" w:color="auto"/>
      </w:divBdr>
      <w:divsChild>
        <w:div w:id="116141721">
          <w:marLeft w:val="0"/>
          <w:marRight w:val="0"/>
          <w:marTop w:val="0"/>
          <w:marBottom w:val="0"/>
          <w:divBdr>
            <w:top w:val="none" w:sz="0" w:space="0" w:color="auto"/>
            <w:left w:val="none" w:sz="0" w:space="0" w:color="auto"/>
            <w:bottom w:val="none" w:sz="0" w:space="0" w:color="auto"/>
            <w:right w:val="none" w:sz="0" w:space="0" w:color="auto"/>
          </w:divBdr>
        </w:div>
      </w:divsChild>
    </w:div>
    <w:div w:id="966357686">
      <w:bodyDiv w:val="1"/>
      <w:marLeft w:val="0"/>
      <w:marRight w:val="0"/>
      <w:marTop w:val="0"/>
      <w:marBottom w:val="0"/>
      <w:divBdr>
        <w:top w:val="none" w:sz="0" w:space="0" w:color="auto"/>
        <w:left w:val="none" w:sz="0" w:space="0" w:color="auto"/>
        <w:bottom w:val="none" w:sz="0" w:space="0" w:color="auto"/>
        <w:right w:val="none" w:sz="0" w:space="0" w:color="auto"/>
      </w:divBdr>
    </w:div>
    <w:div w:id="995837435">
      <w:bodyDiv w:val="1"/>
      <w:marLeft w:val="0"/>
      <w:marRight w:val="0"/>
      <w:marTop w:val="0"/>
      <w:marBottom w:val="0"/>
      <w:divBdr>
        <w:top w:val="none" w:sz="0" w:space="0" w:color="auto"/>
        <w:left w:val="none" w:sz="0" w:space="0" w:color="auto"/>
        <w:bottom w:val="none" w:sz="0" w:space="0" w:color="auto"/>
        <w:right w:val="none" w:sz="0" w:space="0" w:color="auto"/>
      </w:divBdr>
      <w:divsChild>
        <w:div w:id="366178603">
          <w:marLeft w:val="0"/>
          <w:marRight w:val="0"/>
          <w:marTop w:val="0"/>
          <w:marBottom w:val="0"/>
          <w:divBdr>
            <w:top w:val="none" w:sz="0" w:space="0" w:color="auto"/>
            <w:left w:val="none" w:sz="0" w:space="0" w:color="auto"/>
            <w:bottom w:val="none" w:sz="0" w:space="0" w:color="auto"/>
            <w:right w:val="none" w:sz="0" w:space="0" w:color="auto"/>
          </w:divBdr>
        </w:div>
      </w:divsChild>
    </w:div>
    <w:div w:id="1003584010">
      <w:bodyDiv w:val="1"/>
      <w:marLeft w:val="0"/>
      <w:marRight w:val="0"/>
      <w:marTop w:val="0"/>
      <w:marBottom w:val="0"/>
      <w:divBdr>
        <w:top w:val="none" w:sz="0" w:space="0" w:color="auto"/>
        <w:left w:val="none" w:sz="0" w:space="0" w:color="auto"/>
        <w:bottom w:val="none" w:sz="0" w:space="0" w:color="auto"/>
        <w:right w:val="none" w:sz="0" w:space="0" w:color="auto"/>
      </w:divBdr>
      <w:divsChild>
        <w:div w:id="614409433">
          <w:marLeft w:val="0"/>
          <w:marRight w:val="0"/>
          <w:marTop w:val="0"/>
          <w:marBottom w:val="0"/>
          <w:divBdr>
            <w:top w:val="none" w:sz="0" w:space="0" w:color="auto"/>
            <w:left w:val="none" w:sz="0" w:space="0" w:color="auto"/>
            <w:bottom w:val="none" w:sz="0" w:space="0" w:color="auto"/>
            <w:right w:val="none" w:sz="0" w:space="0" w:color="auto"/>
          </w:divBdr>
        </w:div>
      </w:divsChild>
    </w:div>
    <w:div w:id="1019548493">
      <w:bodyDiv w:val="1"/>
      <w:marLeft w:val="0"/>
      <w:marRight w:val="0"/>
      <w:marTop w:val="0"/>
      <w:marBottom w:val="0"/>
      <w:divBdr>
        <w:top w:val="none" w:sz="0" w:space="0" w:color="auto"/>
        <w:left w:val="none" w:sz="0" w:space="0" w:color="auto"/>
        <w:bottom w:val="none" w:sz="0" w:space="0" w:color="auto"/>
        <w:right w:val="none" w:sz="0" w:space="0" w:color="auto"/>
      </w:divBdr>
      <w:divsChild>
        <w:div w:id="650409824">
          <w:marLeft w:val="0"/>
          <w:marRight w:val="0"/>
          <w:marTop w:val="0"/>
          <w:marBottom w:val="0"/>
          <w:divBdr>
            <w:top w:val="none" w:sz="0" w:space="0" w:color="auto"/>
            <w:left w:val="none" w:sz="0" w:space="0" w:color="auto"/>
            <w:bottom w:val="none" w:sz="0" w:space="0" w:color="auto"/>
            <w:right w:val="none" w:sz="0" w:space="0" w:color="auto"/>
          </w:divBdr>
        </w:div>
      </w:divsChild>
    </w:div>
    <w:div w:id="1022706422">
      <w:bodyDiv w:val="1"/>
      <w:marLeft w:val="0"/>
      <w:marRight w:val="0"/>
      <w:marTop w:val="0"/>
      <w:marBottom w:val="0"/>
      <w:divBdr>
        <w:top w:val="none" w:sz="0" w:space="0" w:color="auto"/>
        <w:left w:val="none" w:sz="0" w:space="0" w:color="auto"/>
        <w:bottom w:val="none" w:sz="0" w:space="0" w:color="auto"/>
        <w:right w:val="none" w:sz="0" w:space="0" w:color="auto"/>
      </w:divBdr>
      <w:divsChild>
        <w:div w:id="733623144">
          <w:marLeft w:val="0"/>
          <w:marRight w:val="0"/>
          <w:marTop w:val="0"/>
          <w:marBottom w:val="0"/>
          <w:divBdr>
            <w:top w:val="none" w:sz="0" w:space="0" w:color="auto"/>
            <w:left w:val="none" w:sz="0" w:space="0" w:color="auto"/>
            <w:bottom w:val="none" w:sz="0" w:space="0" w:color="auto"/>
            <w:right w:val="none" w:sz="0" w:space="0" w:color="auto"/>
          </w:divBdr>
        </w:div>
      </w:divsChild>
    </w:div>
    <w:div w:id="1024478475">
      <w:bodyDiv w:val="1"/>
      <w:marLeft w:val="0"/>
      <w:marRight w:val="0"/>
      <w:marTop w:val="0"/>
      <w:marBottom w:val="0"/>
      <w:divBdr>
        <w:top w:val="none" w:sz="0" w:space="0" w:color="auto"/>
        <w:left w:val="none" w:sz="0" w:space="0" w:color="auto"/>
        <w:bottom w:val="none" w:sz="0" w:space="0" w:color="auto"/>
        <w:right w:val="none" w:sz="0" w:space="0" w:color="auto"/>
      </w:divBdr>
    </w:div>
    <w:div w:id="1025717478">
      <w:bodyDiv w:val="1"/>
      <w:marLeft w:val="0"/>
      <w:marRight w:val="0"/>
      <w:marTop w:val="0"/>
      <w:marBottom w:val="0"/>
      <w:divBdr>
        <w:top w:val="none" w:sz="0" w:space="0" w:color="auto"/>
        <w:left w:val="none" w:sz="0" w:space="0" w:color="auto"/>
        <w:bottom w:val="none" w:sz="0" w:space="0" w:color="auto"/>
        <w:right w:val="none" w:sz="0" w:space="0" w:color="auto"/>
      </w:divBdr>
      <w:divsChild>
        <w:div w:id="1688752899">
          <w:marLeft w:val="0"/>
          <w:marRight w:val="0"/>
          <w:marTop w:val="0"/>
          <w:marBottom w:val="0"/>
          <w:divBdr>
            <w:top w:val="none" w:sz="0" w:space="0" w:color="auto"/>
            <w:left w:val="none" w:sz="0" w:space="0" w:color="auto"/>
            <w:bottom w:val="none" w:sz="0" w:space="0" w:color="auto"/>
            <w:right w:val="none" w:sz="0" w:space="0" w:color="auto"/>
          </w:divBdr>
        </w:div>
      </w:divsChild>
    </w:div>
    <w:div w:id="1027175801">
      <w:bodyDiv w:val="1"/>
      <w:marLeft w:val="0"/>
      <w:marRight w:val="0"/>
      <w:marTop w:val="0"/>
      <w:marBottom w:val="0"/>
      <w:divBdr>
        <w:top w:val="none" w:sz="0" w:space="0" w:color="auto"/>
        <w:left w:val="none" w:sz="0" w:space="0" w:color="auto"/>
        <w:bottom w:val="none" w:sz="0" w:space="0" w:color="auto"/>
        <w:right w:val="none" w:sz="0" w:space="0" w:color="auto"/>
      </w:divBdr>
    </w:div>
    <w:div w:id="1028723101">
      <w:bodyDiv w:val="1"/>
      <w:marLeft w:val="0"/>
      <w:marRight w:val="0"/>
      <w:marTop w:val="0"/>
      <w:marBottom w:val="0"/>
      <w:divBdr>
        <w:top w:val="none" w:sz="0" w:space="0" w:color="auto"/>
        <w:left w:val="none" w:sz="0" w:space="0" w:color="auto"/>
        <w:bottom w:val="none" w:sz="0" w:space="0" w:color="auto"/>
        <w:right w:val="none" w:sz="0" w:space="0" w:color="auto"/>
      </w:divBdr>
    </w:div>
    <w:div w:id="1030449107">
      <w:bodyDiv w:val="1"/>
      <w:marLeft w:val="0"/>
      <w:marRight w:val="0"/>
      <w:marTop w:val="0"/>
      <w:marBottom w:val="0"/>
      <w:divBdr>
        <w:top w:val="none" w:sz="0" w:space="0" w:color="auto"/>
        <w:left w:val="none" w:sz="0" w:space="0" w:color="auto"/>
        <w:bottom w:val="none" w:sz="0" w:space="0" w:color="auto"/>
        <w:right w:val="none" w:sz="0" w:space="0" w:color="auto"/>
      </w:divBdr>
      <w:divsChild>
        <w:div w:id="458114965">
          <w:marLeft w:val="0"/>
          <w:marRight w:val="0"/>
          <w:marTop w:val="0"/>
          <w:marBottom w:val="0"/>
          <w:divBdr>
            <w:top w:val="none" w:sz="0" w:space="0" w:color="auto"/>
            <w:left w:val="none" w:sz="0" w:space="0" w:color="auto"/>
            <w:bottom w:val="none" w:sz="0" w:space="0" w:color="auto"/>
            <w:right w:val="none" w:sz="0" w:space="0" w:color="auto"/>
          </w:divBdr>
        </w:div>
      </w:divsChild>
    </w:div>
    <w:div w:id="1051659879">
      <w:bodyDiv w:val="1"/>
      <w:marLeft w:val="0"/>
      <w:marRight w:val="0"/>
      <w:marTop w:val="0"/>
      <w:marBottom w:val="0"/>
      <w:divBdr>
        <w:top w:val="none" w:sz="0" w:space="0" w:color="auto"/>
        <w:left w:val="none" w:sz="0" w:space="0" w:color="auto"/>
        <w:bottom w:val="none" w:sz="0" w:space="0" w:color="auto"/>
        <w:right w:val="none" w:sz="0" w:space="0" w:color="auto"/>
      </w:divBdr>
    </w:div>
    <w:div w:id="1054428773">
      <w:bodyDiv w:val="1"/>
      <w:marLeft w:val="0"/>
      <w:marRight w:val="0"/>
      <w:marTop w:val="0"/>
      <w:marBottom w:val="0"/>
      <w:divBdr>
        <w:top w:val="none" w:sz="0" w:space="0" w:color="auto"/>
        <w:left w:val="none" w:sz="0" w:space="0" w:color="auto"/>
        <w:bottom w:val="none" w:sz="0" w:space="0" w:color="auto"/>
        <w:right w:val="none" w:sz="0" w:space="0" w:color="auto"/>
      </w:divBdr>
      <w:divsChild>
        <w:div w:id="271517778">
          <w:marLeft w:val="0"/>
          <w:marRight w:val="0"/>
          <w:marTop w:val="0"/>
          <w:marBottom w:val="0"/>
          <w:divBdr>
            <w:top w:val="none" w:sz="0" w:space="0" w:color="auto"/>
            <w:left w:val="none" w:sz="0" w:space="0" w:color="auto"/>
            <w:bottom w:val="none" w:sz="0" w:space="0" w:color="auto"/>
            <w:right w:val="none" w:sz="0" w:space="0" w:color="auto"/>
          </w:divBdr>
        </w:div>
      </w:divsChild>
    </w:div>
    <w:div w:id="1072390113">
      <w:bodyDiv w:val="1"/>
      <w:marLeft w:val="0"/>
      <w:marRight w:val="0"/>
      <w:marTop w:val="0"/>
      <w:marBottom w:val="0"/>
      <w:divBdr>
        <w:top w:val="none" w:sz="0" w:space="0" w:color="auto"/>
        <w:left w:val="none" w:sz="0" w:space="0" w:color="auto"/>
        <w:bottom w:val="none" w:sz="0" w:space="0" w:color="auto"/>
        <w:right w:val="none" w:sz="0" w:space="0" w:color="auto"/>
      </w:divBdr>
      <w:divsChild>
        <w:div w:id="628559651">
          <w:marLeft w:val="0"/>
          <w:marRight w:val="0"/>
          <w:marTop w:val="0"/>
          <w:marBottom w:val="0"/>
          <w:divBdr>
            <w:top w:val="none" w:sz="0" w:space="0" w:color="auto"/>
            <w:left w:val="none" w:sz="0" w:space="0" w:color="auto"/>
            <w:bottom w:val="none" w:sz="0" w:space="0" w:color="auto"/>
            <w:right w:val="none" w:sz="0" w:space="0" w:color="auto"/>
          </w:divBdr>
        </w:div>
      </w:divsChild>
    </w:div>
    <w:div w:id="1072653504">
      <w:bodyDiv w:val="1"/>
      <w:marLeft w:val="0"/>
      <w:marRight w:val="0"/>
      <w:marTop w:val="0"/>
      <w:marBottom w:val="0"/>
      <w:divBdr>
        <w:top w:val="none" w:sz="0" w:space="0" w:color="auto"/>
        <w:left w:val="none" w:sz="0" w:space="0" w:color="auto"/>
        <w:bottom w:val="none" w:sz="0" w:space="0" w:color="auto"/>
        <w:right w:val="none" w:sz="0" w:space="0" w:color="auto"/>
      </w:divBdr>
      <w:divsChild>
        <w:div w:id="1910457107">
          <w:marLeft w:val="547"/>
          <w:marRight w:val="0"/>
          <w:marTop w:val="0"/>
          <w:marBottom w:val="0"/>
          <w:divBdr>
            <w:top w:val="none" w:sz="0" w:space="0" w:color="auto"/>
            <w:left w:val="none" w:sz="0" w:space="0" w:color="auto"/>
            <w:bottom w:val="none" w:sz="0" w:space="0" w:color="auto"/>
            <w:right w:val="none" w:sz="0" w:space="0" w:color="auto"/>
          </w:divBdr>
        </w:div>
      </w:divsChild>
    </w:div>
    <w:div w:id="1085145613">
      <w:bodyDiv w:val="1"/>
      <w:marLeft w:val="0"/>
      <w:marRight w:val="0"/>
      <w:marTop w:val="0"/>
      <w:marBottom w:val="0"/>
      <w:divBdr>
        <w:top w:val="none" w:sz="0" w:space="0" w:color="auto"/>
        <w:left w:val="none" w:sz="0" w:space="0" w:color="auto"/>
        <w:bottom w:val="none" w:sz="0" w:space="0" w:color="auto"/>
        <w:right w:val="none" w:sz="0" w:space="0" w:color="auto"/>
      </w:divBdr>
      <w:divsChild>
        <w:div w:id="56981844">
          <w:marLeft w:val="547"/>
          <w:marRight w:val="0"/>
          <w:marTop w:val="0"/>
          <w:marBottom w:val="0"/>
          <w:divBdr>
            <w:top w:val="none" w:sz="0" w:space="0" w:color="auto"/>
            <w:left w:val="none" w:sz="0" w:space="0" w:color="auto"/>
            <w:bottom w:val="none" w:sz="0" w:space="0" w:color="auto"/>
            <w:right w:val="none" w:sz="0" w:space="0" w:color="auto"/>
          </w:divBdr>
        </w:div>
      </w:divsChild>
    </w:div>
    <w:div w:id="1093286694">
      <w:bodyDiv w:val="1"/>
      <w:marLeft w:val="0"/>
      <w:marRight w:val="0"/>
      <w:marTop w:val="0"/>
      <w:marBottom w:val="0"/>
      <w:divBdr>
        <w:top w:val="none" w:sz="0" w:space="0" w:color="auto"/>
        <w:left w:val="none" w:sz="0" w:space="0" w:color="auto"/>
        <w:bottom w:val="none" w:sz="0" w:space="0" w:color="auto"/>
        <w:right w:val="none" w:sz="0" w:space="0" w:color="auto"/>
      </w:divBdr>
    </w:div>
    <w:div w:id="1093939953">
      <w:bodyDiv w:val="1"/>
      <w:marLeft w:val="0"/>
      <w:marRight w:val="0"/>
      <w:marTop w:val="0"/>
      <w:marBottom w:val="0"/>
      <w:divBdr>
        <w:top w:val="none" w:sz="0" w:space="0" w:color="auto"/>
        <w:left w:val="none" w:sz="0" w:space="0" w:color="auto"/>
        <w:bottom w:val="none" w:sz="0" w:space="0" w:color="auto"/>
        <w:right w:val="none" w:sz="0" w:space="0" w:color="auto"/>
      </w:divBdr>
      <w:divsChild>
        <w:div w:id="1694458348">
          <w:marLeft w:val="0"/>
          <w:marRight w:val="0"/>
          <w:marTop w:val="0"/>
          <w:marBottom w:val="0"/>
          <w:divBdr>
            <w:top w:val="none" w:sz="0" w:space="0" w:color="auto"/>
            <w:left w:val="none" w:sz="0" w:space="0" w:color="auto"/>
            <w:bottom w:val="none" w:sz="0" w:space="0" w:color="auto"/>
            <w:right w:val="none" w:sz="0" w:space="0" w:color="auto"/>
          </w:divBdr>
        </w:div>
      </w:divsChild>
    </w:div>
    <w:div w:id="1101682382">
      <w:bodyDiv w:val="1"/>
      <w:marLeft w:val="0"/>
      <w:marRight w:val="0"/>
      <w:marTop w:val="0"/>
      <w:marBottom w:val="0"/>
      <w:divBdr>
        <w:top w:val="none" w:sz="0" w:space="0" w:color="auto"/>
        <w:left w:val="none" w:sz="0" w:space="0" w:color="auto"/>
        <w:bottom w:val="none" w:sz="0" w:space="0" w:color="auto"/>
        <w:right w:val="none" w:sz="0" w:space="0" w:color="auto"/>
      </w:divBdr>
    </w:div>
    <w:div w:id="1106072463">
      <w:bodyDiv w:val="1"/>
      <w:marLeft w:val="0"/>
      <w:marRight w:val="0"/>
      <w:marTop w:val="0"/>
      <w:marBottom w:val="0"/>
      <w:divBdr>
        <w:top w:val="none" w:sz="0" w:space="0" w:color="auto"/>
        <w:left w:val="none" w:sz="0" w:space="0" w:color="auto"/>
        <w:bottom w:val="none" w:sz="0" w:space="0" w:color="auto"/>
        <w:right w:val="none" w:sz="0" w:space="0" w:color="auto"/>
      </w:divBdr>
    </w:div>
    <w:div w:id="1112825638">
      <w:bodyDiv w:val="1"/>
      <w:marLeft w:val="0"/>
      <w:marRight w:val="0"/>
      <w:marTop w:val="0"/>
      <w:marBottom w:val="0"/>
      <w:divBdr>
        <w:top w:val="none" w:sz="0" w:space="0" w:color="auto"/>
        <w:left w:val="none" w:sz="0" w:space="0" w:color="auto"/>
        <w:bottom w:val="none" w:sz="0" w:space="0" w:color="auto"/>
        <w:right w:val="none" w:sz="0" w:space="0" w:color="auto"/>
      </w:divBdr>
    </w:div>
    <w:div w:id="1117524401">
      <w:bodyDiv w:val="1"/>
      <w:marLeft w:val="0"/>
      <w:marRight w:val="0"/>
      <w:marTop w:val="0"/>
      <w:marBottom w:val="0"/>
      <w:divBdr>
        <w:top w:val="none" w:sz="0" w:space="0" w:color="auto"/>
        <w:left w:val="none" w:sz="0" w:space="0" w:color="auto"/>
        <w:bottom w:val="none" w:sz="0" w:space="0" w:color="auto"/>
        <w:right w:val="none" w:sz="0" w:space="0" w:color="auto"/>
      </w:divBdr>
      <w:divsChild>
        <w:div w:id="1116363761">
          <w:marLeft w:val="0"/>
          <w:marRight w:val="0"/>
          <w:marTop w:val="0"/>
          <w:marBottom w:val="0"/>
          <w:divBdr>
            <w:top w:val="none" w:sz="0" w:space="0" w:color="auto"/>
            <w:left w:val="none" w:sz="0" w:space="0" w:color="auto"/>
            <w:bottom w:val="none" w:sz="0" w:space="0" w:color="auto"/>
            <w:right w:val="none" w:sz="0" w:space="0" w:color="auto"/>
          </w:divBdr>
        </w:div>
      </w:divsChild>
    </w:div>
    <w:div w:id="1117673863">
      <w:bodyDiv w:val="1"/>
      <w:marLeft w:val="0"/>
      <w:marRight w:val="0"/>
      <w:marTop w:val="0"/>
      <w:marBottom w:val="0"/>
      <w:divBdr>
        <w:top w:val="none" w:sz="0" w:space="0" w:color="auto"/>
        <w:left w:val="none" w:sz="0" w:space="0" w:color="auto"/>
        <w:bottom w:val="none" w:sz="0" w:space="0" w:color="auto"/>
        <w:right w:val="none" w:sz="0" w:space="0" w:color="auto"/>
      </w:divBdr>
      <w:divsChild>
        <w:div w:id="155341708">
          <w:marLeft w:val="0"/>
          <w:marRight w:val="0"/>
          <w:marTop w:val="0"/>
          <w:marBottom w:val="0"/>
          <w:divBdr>
            <w:top w:val="none" w:sz="0" w:space="0" w:color="auto"/>
            <w:left w:val="none" w:sz="0" w:space="0" w:color="auto"/>
            <w:bottom w:val="none" w:sz="0" w:space="0" w:color="auto"/>
            <w:right w:val="none" w:sz="0" w:space="0" w:color="auto"/>
          </w:divBdr>
        </w:div>
      </w:divsChild>
    </w:div>
    <w:div w:id="1133209445">
      <w:bodyDiv w:val="1"/>
      <w:marLeft w:val="0"/>
      <w:marRight w:val="0"/>
      <w:marTop w:val="0"/>
      <w:marBottom w:val="0"/>
      <w:divBdr>
        <w:top w:val="none" w:sz="0" w:space="0" w:color="auto"/>
        <w:left w:val="none" w:sz="0" w:space="0" w:color="auto"/>
        <w:bottom w:val="none" w:sz="0" w:space="0" w:color="auto"/>
        <w:right w:val="none" w:sz="0" w:space="0" w:color="auto"/>
      </w:divBdr>
      <w:divsChild>
        <w:div w:id="1362436537">
          <w:marLeft w:val="0"/>
          <w:marRight w:val="0"/>
          <w:marTop w:val="0"/>
          <w:marBottom w:val="0"/>
          <w:divBdr>
            <w:top w:val="none" w:sz="0" w:space="0" w:color="auto"/>
            <w:left w:val="none" w:sz="0" w:space="0" w:color="auto"/>
            <w:bottom w:val="none" w:sz="0" w:space="0" w:color="auto"/>
            <w:right w:val="none" w:sz="0" w:space="0" w:color="auto"/>
          </w:divBdr>
        </w:div>
      </w:divsChild>
    </w:div>
    <w:div w:id="1136873127">
      <w:bodyDiv w:val="1"/>
      <w:marLeft w:val="0"/>
      <w:marRight w:val="0"/>
      <w:marTop w:val="0"/>
      <w:marBottom w:val="0"/>
      <w:divBdr>
        <w:top w:val="none" w:sz="0" w:space="0" w:color="auto"/>
        <w:left w:val="none" w:sz="0" w:space="0" w:color="auto"/>
        <w:bottom w:val="none" w:sz="0" w:space="0" w:color="auto"/>
        <w:right w:val="none" w:sz="0" w:space="0" w:color="auto"/>
      </w:divBdr>
    </w:div>
    <w:div w:id="1158693464">
      <w:bodyDiv w:val="1"/>
      <w:marLeft w:val="0"/>
      <w:marRight w:val="0"/>
      <w:marTop w:val="0"/>
      <w:marBottom w:val="0"/>
      <w:divBdr>
        <w:top w:val="none" w:sz="0" w:space="0" w:color="auto"/>
        <w:left w:val="none" w:sz="0" w:space="0" w:color="auto"/>
        <w:bottom w:val="none" w:sz="0" w:space="0" w:color="auto"/>
        <w:right w:val="none" w:sz="0" w:space="0" w:color="auto"/>
      </w:divBdr>
      <w:divsChild>
        <w:div w:id="842746110">
          <w:marLeft w:val="0"/>
          <w:marRight w:val="0"/>
          <w:marTop w:val="0"/>
          <w:marBottom w:val="0"/>
          <w:divBdr>
            <w:top w:val="none" w:sz="0" w:space="0" w:color="auto"/>
            <w:left w:val="none" w:sz="0" w:space="0" w:color="auto"/>
            <w:bottom w:val="none" w:sz="0" w:space="0" w:color="auto"/>
            <w:right w:val="none" w:sz="0" w:space="0" w:color="auto"/>
          </w:divBdr>
        </w:div>
      </w:divsChild>
    </w:div>
    <w:div w:id="1169640357">
      <w:bodyDiv w:val="1"/>
      <w:marLeft w:val="0"/>
      <w:marRight w:val="0"/>
      <w:marTop w:val="0"/>
      <w:marBottom w:val="0"/>
      <w:divBdr>
        <w:top w:val="none" w:sz="0" w:space="0" w:color="auto"/>
        <w:left w:val="none" w:sz="0" w:space="0" w:color="auto"/>
        <w:bottom w:val="none" w:sz="0" w:space="0" w:color="auto"/>
        <w:right w:val="none" w:sz="0" w:space="0" w:color="auto"/>
      </w:divBdr>
      <w:divsChild>
        <w:div w:id="156312907">
          <w:marLeft w:val="0"/>
          <w:marRight w:val="0"/>
          <w:marTop w:val="0"/>
          <w:marBottom w:val="0"/>
          <w:divBdr>
            <w:top w:val="none" w:sz="0" w:space="0" w:color="auto"/>
            <w:left w:val="none" w:sz="0" w:space="0" w:color="auto"/>
            <w:bottom w:val="none" w:sz="0" w:space="0" w:color="auto"/>
            <w:right w:val="none" w:sz="0" w:space="0" w:color="auto"/>
          </w:divBdr>
        </w:div>
      </w:divsChild>
    </w:div>
    <w:div w:id="1172373561">
      <w:bodyDiv w:val="1"/>
      <w:marLeft w:val="0"/>
      <w:marRight w:val="0"/>
      <w:marTop w:val="0"/>
      <w:marBottom w:val="0"/>
      <w:divBdr>
        <w:top w:val="none" w:sz="0" w:space="0" w:color="auto"/>
        <w:left w:val="none" w:sz="0" w:space="0" w:color="auto"/>
        <w:bottom w:val="none" w:sz="0" w:space="0" w:color="auto"/>
        <w:right w:val="none" w:sz="0" w:space="0" w:color="auto"/>
      </w:divBdr>
    </w:div>
    <w:div w:id="1172377071">
      <w:bodyDiv w:val="1"/>
      <w:marLeft w:val="0"/>
      <w:marRight w:val="0"/>
      <w:marTop w:val="0"/>
      <w:marBottom w:val="0"/>
      <w:divBdr>
        <w:top w:val="none" w:sz="0" w:space="0" w:color="auto"/>
        <w:left w:val="none" w:sz="0" w:space="0" w:color="auto"/>
        <w:bottom w:val="none" w:sz="0" w:space="0" w:color="auto"/>
        <w:right w:val="none" w:sz="0" w:space="0" w:color="auto"/>
      </w:divBdr>
    </w:div>
    <w:div w:id="1182821826">
      <w:bodyDiv w:val="1"/>
      <w:marLeft w:val="0"/>
      <w:marRight w:val="0"/>
      <w:marTop w:val="0"/>
      <w:marBottom w:val="0"/>
      <w:divBdr>
        <w:top w:val="none" w:sz="0" w:space="0" w:color="auto"/>
        <w:left w:val="none" w:sz="0" w:space="0" w:color="auto"/>
        <w:bottom w:val="none" w:sz="0" w:space="0" w:color="auto"/>
        <w:right w:val="none" w:sz="0" w:space="0" w:color="auto"/>
      </w:divBdr>
      <w:divsChild>
        <w:div w:id="526137917">
          <w:marLeft w:val="0"/>
          <w:marRight w:val="0"/>
          <w:marTop w:val="0"/>
          <w:marBottom w:val="0"/>
          <w:divBdr>
            <w:top w:val="none" w:sz="0" w:space="0" w:color="auto"/>
            <w:left w:val="none" w:sz="0" w:space="0" w:color="auto"/>
            <w:bottom w:val="none" w:sz="0" w:space="0" w:color="auto"/>
            <w:right w:val="none" w:sz="0" w:space="0" w:color="auto"/>
          </w:divBdr>
        </w:div>
      </w:divsChild>
    </w:div>
    <w:div w:id="1205601039">
      <w:bodyDiv w:val="1"/>
      <w:marLeft w:val="0"/>
      <w:marRight w:val="0"/>
      <w:marTop w:val="0"/>
      <w:marBottom w:val="0"/>
      <w:divBdr>
        <w:top w:val="none" w:sz="0" w:space="0" w:color="auto"/>
        <w:left w:val="none" w:sz="0" w:space="0" w:color="auto"/>
        <w:bottom w:val="none" w:sz="0" w:space="0" w:color="auto"/>
        <w:right w:val="none" w:sz="0" w:space="0" w:color="auto"/>
      </w:divBdr>
      <w:divsChild>
        <w:div w:id="279845882">
          <w:marLeft w:val="0"/>
          <w:marRight w:val="0"/>
          <w:marTop w:val="0"/>
          <w:marBottom w:val="0"/>
          <w:divBdr>
            <w:top w:val="none" w:sz="0" w:space="0" w:color="auto"/>
            <w:left w:val="none" w:sz="0" w:space="0" w:color="auto"/>
            <w:bottom w:val="none" w:sz="0" w:space="0" w:color="auto"/>
            <w:right w:val="none" w:sz="0" w:space="0" w:color="auto"/>
          </w:divBdr>
        </w:div>
      </w:divsChild>
    </w:div>
    <w:div w:id="1241214381">
      <w:bodyDiv w:val="1"/>
      <w:marLeft w:val="0"/>
      <w:marRight w:val="0"/>
      <w:marTop w:val="0"/>
      <w:marBottom w:val="0"/>
      <w:divBdr>
        <w:top w:val="none" w:sz="0" w:space="0" w:color="auto"/>
        <w:left w:val="none" w:sz="0" w:space="0" w:color="auto"/>
        <w:bottom w:val="none" w:sz="0" w:space="0" w:color="auto"/>
        <w:right w:val="none" w:sz="0" w:space="0" w:color="auto"/>
      </w:divBdr>
    </w:div>
    <w:div w:id="1246377479">
      <w:bodyDiv w:val="1"/>
      <w:marLeft w:val="0"/>
      <w:marRight w:val="0"/>
      <w:marTop w:val="0"/>
      <w:marBottom w:val="0"/>
      <w:divBdr>
        <w:top w:val="none" w:sz="0" w:space="0" w:color="auto"/>
        <w:left w:val="none" w:sz="0" w:space="0" w:color="auto"/>
        <w:bottom w:val="none" w:sz="0" w:space="0" w:color="auto"/>
        <w:right w:val="none" w:sz="0" w:space="0" w:color="auto"/>
      </w:divBdr>
      <w:divsChild>
        <w:div w:id="654577603">
          <w:marLeft w:val="547"/>
          <w:marRight w:val="0"/>
          <w:marTop w:val="0"/>
          <w:marBottom w:val="0"/>
          <w:divBdr>
            <w:top w:val="none" w:sz="0" w:space="0" w:color="auto"/>
            <w:left w:val="none" w:sz="0" w:space="0" w:color="auto"/>
            <w:bottom w:val="none" w:sz="0" w:space="0" w:color="auto"/>
            <w:right w:val="none" w:sz="0" w:space="0" w:color="auto"/>
          </w:divBdr>
        </w:div>
      </w:divsChild>
    </w:div>
    <w:div w:id="1255744528">
      <w:bodyDiv w:val="1"/>
      <w:marLeft w:val="0"/>
      <w:marRight w:val="0"/>
      <w:marTop w:val="0"/>
      <w:marBottom w:val="0"/>
      <w:divBdr>
        <w:top w:val="none" w:sz="0" w:space="0" w:color="auto"/>
        <w:left w:val="none" w:sz="0" w:space="0" w:color="auto"/>
        <w:bottom w:val="none" w:sz="0" w:space="0" w:color="auto"/>
        <w:right w:val="none" w:sz="0" w:space="0" w:color="auto"/>
      </w:divBdr>
      <w:divsChild>
        <w:div w:id="2093501070">
          <w:marLeft w:val="0"/>
          <w:marRight w:val="0"/>
          <w:marTop w:val="0"/>
          <w:marBottom w:val="0"/>
          <w:divBdr>
            <w:top w:val="none" w:sz="0" w:space="0" w:color="auto"/>
            <w:left w:val="none" w:sz="0" w:space="0" w:color="auto"/>
            <w:bottom w:val="none" w:sz="0" w:space="0" w:color="auto"/>
            <w:right w:val="none" w:sz="0" w:space="0" w:color="auto"/>
          </w:divBdr>
        </w:div>
      </w:divsChild>
    </w:div>
    <w:div w:id="1257639405">
      <w:bodyDiv w:val="1"/>
      <w:marLeft w:val="0"/>
      <w:marRight w:val="0"/>
      <w:marTop w:val="0"/>
      <w:marBottom w:val="0"/>
      <w:divBdr>
        <w:top w:val="none" w:sz="0" w:space="0" w:color="auto"/>
        <w:left w:val="none" w:sz="0" w:space="0" w:color="auto"/>
        <w:bottom w:val="none" w:sz="0" w:space="0" w:color="auto"/>
        <w:right w:val="none" w:sz="0" w:space="0" w:color="auto"/>
      </w:divBdr>
    </w:div>
    <w:div w:id="1259755557">
      <w:bodyDiv w:val="1"/>
      <w:marLeft w:val="0"/>
      <w:marRight w:val="0"/>
      <w:marTop w:val="0"/>
      <w:marBottom w:val="0"/>
      <w:divBdr>
        <w:top w:val="none" w:sz="0" w:space="0" w:color="auto"/>
        <w:left w:val="none" w:sz="0" w:space="0" w:color="auto"/>
        <w:bottom w:val="none" w:sz="0" w:space="0" w:color="auto"/>
        <w:right w:val="none" w:sz="0" w:space="0" w:color="auto"/>
      </w:divBdr>
    </w:div>
    <w:div w:id="1271087408">
      <w:bodyDiv w:val="1"/>
      <w:marLeft w:val="0"/>
      <w:marRight w:val="0"/>
      <w:marTop w:val="0"/>
      <w:marBottom w:val="0"/>
      <w:divBdr>
        <w:top w:val="none" w:sz="0" w:space="0" w:color="auto"/>
        <w:left w:val="none" w:sz="0" w:space="0" w:color="auto"/>
        <w:bottom w:val="none" w:sz="0" w:space="0" w:color="auto"/>
        <w:right w:val="none" w:sz="0" w:space="0" w:color="auto"/>
      </w:divBdr>
      <w:divsChild>
        <w:div w:id="330332797">
          <w:marLeft w:val="0"/>
          <w:marRight w:val="0"/>
          <w:marTop w:val="0"/>
          <w:marBottom w:val="0"/>
          <w:divBdr>
            <w:top w:val="none" w:sz="0" w:space="0" w:color="auto"/>
            <w:left w:val="none" w:sz="0" w:space="0" w:color="auto"/>
            <w:bottom w:val="none" w:sz="0" w:space="0" w:color="auto"/>
            <w:right w:val="none" w:sz="0" w:space="0" w:color="auto"/>
          </w:divBdr>
        </w:div>
      </w:divsChild>
    </w:div>
    <w:div w:id="1276446348">
      <w:bodyDiv w:val="1"/>
      <w:marLeft w:val="0"/>
      <w:marRight w:val="0"/>
      <w:marTop w:val="0"/>
      <w:marBottom w:val="0"/>
      <w:divBdr>
        <w:top w:val="none" w:sz="0" w:space="0" w:color="auto"/>
        <w:left w:val="none" w:sz="0" w:space="0" w:color="auto"/>
        <w:bottom w:val="none" w:sz="0" w:space="0" w:color="auto"/>
        <w:right w:val="none" w:sz="0" w:space="0" w:color="auto"/>
      </w:divBdr>
    </w:div>
    <w:div w:id="1276984002">
      <w:bodyDiv w:val="1"/>
      <w:marLeft w:val="0"/>
      <w:marRight w:val="0"/>
      <w:marTop w:val="0"/>
      <w:marBottom w:val="0"/>
      <w:divBdr>
        <w:top w:val="none" w:sz="0" w:space="0" w:color="auto"/>
        <w:left w:val="none" w:sz="0" w:space="0" w:color="auto"/>
        <w:bottom w:val="none" w:sz="0" w:space="0" w:color="auto"/>
        <w:right w:val="none" w:sz="0" w:space="0" w:color="auto"/>
      </w:divBdr>
      <w:divsChild>
        <w:div w:id="1683313552">
          <w:marLeft w:val="0"/>
          <w:marRight w:val="0"/>
          <w:marTop w:val="0"/>
          <w:marBottom w:val="0"/>
          <w:divBdr>
            <w:top w:val="none" w:sz="0" w:space="0" w:color="auto"/>
            <w:left w:val="none" w:sz="0" w:space="0" w:color="auto"/>
            <w:bottom w:val="none" w:sz="0" w:space="0" w:color="auto"/>
            <w:right w:val="none" w:sz="0" w:space="0" w:color="auto"/>
          </w:divBdr>
        </w:div>
      </w:divsChild>
    </w:div>
    <w:div w:id="1285961046">
      <w:bodyDiv w:val="1"/>
      <w:marLeft w:val="0"/>
      <w:marRight w:val="0"/>
      <w:marTop w:val="0"/>
      <w:marBottom w:val="0"/>
      <w:divBdr>
        <w:top w:val="none" w:sz="0" w:space="0" w:color="auto"/>
        <w:left w:val="none" w:sz="0" w:space="0" w:color="auto"/>
        <w:bottom w:val="none" w:sz="0" w:space="0" w:color="auto"/>
        <w:right w:val="none" w:sz="0" w:space="0" w:color="auto"/>
      </w:divBdr>
      <w:divsChild>
        <w:div w:id="161969846">
          <w:marLeft w:val="0"/>
          <w:marRight w:val="0"/>
          <w:marTop w:val="0"/>
          <w:marBottom w:val="0"/>
          <w:divBdr>
            <w:top w:val="none" w:sz="0" w:space="0" w:color="auto"/>
            <w:left w:val="none" w:sz="0" w:space="0" w:color="auto"/>
            <w:bottom w:val="none" w:sz="0" w:space="0" w:color="auto"/>
            <w:right w:val="none" w:sz="0" w:space="0" w:color="auto"/>
          </w:divBdr>
        </w:div>
      </w:divsChild>
    </w:div>
    <w:div w:id="1295596626">
      <w:bodyDiv w:val="1"/>
      <w:marLeft w:val="0"/>
      <w:marRight w:val="0"/>
      <w:marTop w:val="0"/>
      <w:marBottom w:val="0"/>
      <w:divBdr>
        <w:top w:val="none" w:sz="0" w:space="0" w:color="auto"/>
        <w:left w:val="none" w:sz="0" w:space="0" w:color="auto"/>
        <w:bottom w:val="none" w:sz="0" w:space="0" w:color="auto"/>
        <w:right w:val="none" w:sz="0" w:space="0" w:color="auto"/>
      </w:divBdr>
      <w:divsChild>
        <w:div w:id="834762188">
          <w:marLeft w:val="0"/>
          <w:marRight w:val="0"/>
          <w:marTop w:val="0"/>
          <w:marBottom w:val="0"/>
          <w:divBdr>
            <w:top w:val="none" w:sz="0" w:space="0" w:color="auto"/>
            <w:left w:val="none" w:sz="0" w:space="0" w:color="auto"/>
            <w:bottom w:val="none" w:sz="0" w:space="0" w:color="auto"/>
            <w:right w:val="none" w:sz="0" w:space="0" w:color="auto"/>
          </w:divBdr>
        </w:div>
      </w:divsChild>
    </w:div>
    <w:div w:id="1302274773">
      <w:bodyDiv w:val="1"/>
      <w:marLeft w:val="0"/>
      <w:marRight w:val="0"/>
      <w:marTop w:val="0"/>
      <w:marBottom w:val="0"/>
      <w:divBdr>
        <w:top w:val="none" w:sz="0" w:space="0" w:color="auto"/>
        <w:left w:val="none" w:sz="0" w:space="0" w:color="auto"/>
        <w:bottom w:val="none" w:sz="0" w:space="0" w:color="auto"/>
        <w:right w:val="none" w:sz="0" w:space="0" w:color="auto"/>
      </w:divBdr>
      <w:divsChild>
        <w:div w:id="1089231657">
          <w:marLeft w:val="0"/>
          <w:marRight w:val="0"/>
          <w:marTop w:val="0"/>
          <w:marBottom w:val="0"/>
          <w:divBdr>
            <w:top w:val="none" w:sz="0" w:space="0" w:color="auto"/>
            <w:left w:val="none" w:sz="0" w:space="0" w:color="auto"/>
            <w:bottom w:val="none" w:sz="0" w:space="0" w:color="auto"/>
            <w:right w:val="none" w:sz="0" w:space="0" w:color="auto"/>
          </w:divBdr>
        </w:div>
      </w:divsChild>
    </w:div>
    <w:div w:id="1310090289">
      <w:bodyDiv w:val="1"/>
      <w:marLeft w:val="0"/>
      <w:marRight w:val="0"/>
      <w:marTop w:val="0"/>
      <w:marBottom w:val="0"/>
      <w:divBdr>
        <w:top w:val="none" w:sz="0" w:space="0" w:color="auto"/>
        <w:left w:val="none" w:sz="0" w:space="0" w:color="auto"/>
        <w:bottom w:val="none" w:sz="0" w:space="0" w:color="auto"/>
        <w:right w:val="none" w:sz="0" w:space="0" w:color="auto"/>
      </w:divBdr>
      <w:divsChild>
        <w:div w:id="363794375">
          <w:marLeft w:val="0"/>
          <w:marRight w:val="0"/>
          <w:marTop w:val="0"/>
          <w:marBottom w:val="0"/>
          <w:divBdr>
            <w:top w:val="none" w:sz="0" w:space="0" w:color="auto"/>
            <w:left w:val="none" w:sz="0" w:space="0" w:color="auto"/>
            <w:bottom w:val="none" w:sz="0" w:space="0" w:color="auto"/>
            <w:right w:val="none" w:sz="0" w:space="0" w:color="auto"/>
          </w:divBdr>
        </w:div>
      </w:divsChild>
    </w:div>
    <w:div w:id="1319532050">
      <w:bodyDiv w:val="1"/>
      <w:marLeft w:val="0"/>
      <w:marRight w:val="0"/>
      <w:marTop w:val="0"/>
      <w:marBottom w:val="0"/>
      <w:divBdr>
        <w:top w:val="none" w:sz="0" w:space="0" w:color="auto"/>
        <w:left w:val="none" w:sz="0" w:space="0" w:color="auto"/>
        <w:bottom w:val="none" w:sz="0" w:space="0" w:color="auto"/>
        <w:right w:val="none" w:sz="0" w:space="0" w:color="auto"/>
      </w:divBdr>
      <w:divsChild>
        <w:div w:id="230120633">
          <w:marLeft w:val="0"/>
          <w:marRight w:val="0"/>
          <w:marTop w:val="0"/>
          <w:marBottom w:val="0"/>
          <w:divBdr>
            <w:top w:val="none" w:sz="0" w:space="0" w:color="auto"/>
            <w:left w:val="none" w:sz="0" w:space="0" w:color="auto"/>
            <w:bottom w:val="none" w:sz="0" w:space="0" w:color="auto"/>
            <w:right w:val="none" w:sz="0" w:space="0" w:color="auto"/>
          </w:divBdr>
        </w:div>
      </w:divsChild>
    </w:div>
    <w:div w:id="1343167286">
      <w:bodyDiv w:val="1"/>
      <w:marLeft w:val="0"/>
      <w:marRight w:val="0"/>
      <w:marTop w:val="0"/>
      <w:marBottom w:val="0"/>
      <w:divBdr>
        <w:top w:val="none" w:sz="0" w:space="0" w:color="auto"/>
        <w:left w:val="none" w:sz="0" w:space="0" w:color="auto"/>
        <w:bottom w:val="none" w:sz="0" w:space="0" w:color="auto"/>
        <w:right w:val="none" w:sz="0" w:space="0" w:color="auto"/>
      </w:divBdr>
      <w:divsChild>
        <w:div w:id="1470628282">
          <w:marLeft w:val="0"/>
          <w:marRight w:val="0"/>
          <w:marTop w:val="0"/>
          <w:marBottom w:val="0"/>
          <w:divBdr>
            <w:top w:val="none" w:sz="0" w:space="0" w:color="auto"/>
            <w:left w:val="none" w:sz="0" w:space="0" w:color="auto"/>
            <w:bottom w:val="none" w:sz="0" w:space="0" w:color="auto"/>
            <w:right w:val="none" w:sz="0" w:space="0" w:color="auto"/>
          </w:divBdr>
        </w:div>
      </w:divsChild>
    </w:div>
    <w:div w:id="1359115930">
      <w:bodyDiv w:val="1"/>
      <w:marLeft w:val="0"/>
      <w:marRight w:val="0"/>
      <w:marTop w:val="0"/>
      <w:marBottom w:val="0"/>
      <w:divBdr>
        <w:top w:val="none" w:sz="0" w:space="0" w:color="auto"/>
        <w:left w:val="none" w:sz="0" w:space="0" w:color="auto"/>
        <w:bottom w:val="none" w:sz="0" w:space="0" w:color="auto"/>
        <w:right w:val="none" w:sz="0" w:space="0" w:color="auto"/>
      </w:divBdr>
    </w:div>
    <w:div w:id="1380588336">
      <w:bodyDiv w:val="1"/>
      <w:marLeft w:val="0"/>
      <w:marRight w:val="0"/>
      <w:marTop w:val="0"/>
      <w:marBottom w:val="0"/>
      <w:divBdr>
        <w:top w:val="none" w:sz="0" w:space="0" w:color="auto"/>
        <w:left w:val="none" w:sz="0" w:space="0" w:color="auto"/>
        <w:bottom w:val="none" w:sz="0" w:space="0" w:color="auto"/>
        <w:right w:val="none" w:sz="0" w:space="0" w:color="auto"/>
      </w:divBdr>
      <w:divsChild>
        <w:div w:id="927543038">
          <w:marLeft w:val="0"/>
          <w:marRight w:val="0"/>
          <w:marTop w:val="0"/>
          <w:marBottom w:val="0"/>
          <w:divBdr>
            <w:top w:val="none" w:sz="0" w:space="0" w:color="auto"/>
            <w:left w:val="none" w:sz="0" w:space="0" w:color="auto"/>
            <w:bottom w:val="none" w:sz="0" w:space="0" w:color="auto"/>
            <w:right w:val="none" w:sz="0" w:space="0" w:color="auto"/>
          </w:divBdr>
        </w:div>
      </w:divsChild>
    </w:div>
    <w:div w:id="1402482087">
      <w:bodyDiv w:val="1"/>
      <w:marLeft w:val="0"/>
      <w:marRight w:val="0"/>
      <w:marTop w:val="0"/>
      <w:marBottom w:val="0"/>
      <w:divBdr>
        <w:top w:val="none" w:sz="0" w:space="0" w:color="auto"/>
        <w:left w:val="none" w:sz="0" w:space="0" w:color="auto"/>
        <w:bottom w:val="none" w:sz="0" w:space="0" w:color="auto"/>
        <w:right w:val="none" w:sz="0" w:space="0" w:color="auto"/>
      </w:divBdr>
    </w:div>
    <w:div w:id="1418549725">
      <w:bodyDiv w:val="1"/>
      <w:marLeft w:val="0"/>
      <w:marRight w:val="0"/>
      <w:marTop w:val="0"/>
      <w:marBottom w:val="0"/>
      <w:divBdr>
        <w:top w:val="none" w:sz="0" w:space="0" w:color="auto"/>
        <w:left w:val="none" w:sz="0" w:space="0" w:color="auto"/>
        <w:bottom w:val="none" w:sz="0" w:space="0" w:color="auto"/>
        <w:right w:val="none" w:sz="0" w:space="0" w:color="auto"/>
      </w:divBdr>
      <w:divsChild>
        <w:div w:id="1186678087">
          <w:marLeft w:val="0"/>
          <w:marRight w:val="0"/>
          <w:marTop w:val="0"/>
          <w:marBottom w:val="0"/>
          <w:divBdr>
            <w:top w:val="none" w:sz="0" w:space="0" w:color="auto"/>
            <w:left w:val="none" w:sz="0" w:space="0" w:color="auto"/>
            <w:bottom w:val="none" w:sz="0" w:space="0" w:color="auto"/>
            <w:right w:val="none" w:sz="0" w:space="0" w:color="auto"/>
          </w:divBdr>
        </w:div>
      </w:divsChild>
    </w:div>
    <w:div w:id="1420718166">
      <w:bodyDiv w:val="1"/>
      <w:marLeft w:val="0"/>
      <w:marRight w:val="0"/>
      <w:marTop w:val="0"/>
      <w:marBottom w:val="0"/>
      <w:divBdr>
        <w:top w:val="none" w:sz="0" w:space="0" w:color="auto"/>
        <w:left w:val="none" w:sz="0" w:space="0" w:color="auto"/>
        <w:bottom w:val="none" w:sz="0" w:space="0" w:color="auto"/>
        <w:right w:val="none" w:sz="0" w:space="0" w:color="auto"/>
      </w:divBdr>
      <w:divsChild>
        <w:div w:id="986013404">
          <w:marLeft w:val="0"/>
          <w:marRight w:val="0"/>
          <w:marTop w:val="0"/>
          <w:marBottom w:val="0"/>
          <w:divBdr>
            <w:top w:val="none" w:sz="0" w:space="0" w:color="auto"/>
            <w:left w:val="none" w:sz="0" w:space="0" w:color="auto"/>
            <w:bottom w:val="none" w:sz="0" w:space="0" w:color="auto"/>
            <w:right w:val="none" w:sz="0" w:space="0" w:color="auto"/>
          </w:divBdr>
        </w:div>
      </w:divsChild>
    </w:div>
    <w:div w:id="1423918832">
      <w:bodyDiv w:val="1"/>
      <w:marLeft w:val="0"/>
      <w:marRight w:val="0"/>
      <w:marTop w:val="0"/>
      <w:marBottom w:val="0"/>
      <w:divBdr>
        <w:top w:val="none" w:sz="0" w:space="0" w:color="auto"/>
        <w:left w:val="none" w:sz="0" w:space="0" w:color="auto"/>
        <w:bottom w:val="none" w:sz="0" w:space="0" w:color="auto"/>
        <w:right w:val="none" w:sz="0" w:space="0" w:color="auto"/>
      </w:divBdr>
    </w:div>
    <w:div w:id="1430154791">
      <w:bodyDiv w:val="1"/>
      <w:marLeft w:val="0"/>
      <w:marRight w:val="0"/>
      <w:marTop w:val="0"/>
      <w:marBottom w:val="0"/>
      <w:divBdr>
        <w:top w:val="none" w:sz="0" w:space="0" w:color="auto"/>
        <w:left w:val="none" w:sz="0" w:space="0" w:color="auto"/>
        <w:bottom w:val="none" w:sz="0" w:space="0" w:color="auto"/>
        <w:right w:val="none" w:sz="0" w:space="0" w:color="auto"/>
      </w:divBdr>
    </w:div>
    <w:div w:id="1434937803">
      <w:bodyDiv w:val="1"/>
      <w:marLeft w:val="0"/>
      <w:marRight w:val="0"/>
      <w:marTop w:val="0"/>
      <w:marBottom w:val="0"/>
      <w:divBdr>
        <w:top w:val="none" w:sz="0" w:space="0" w:color="auto"/>
        <w:left w:val="none" w:sz="0" w:space="0" w:color="auto"/>
        <w:bottom w:val="none" w:sz="0" w:space="0" w:color="auto"/>
        <w:right w:val="none" w:sz="0" w:space="0" w:color="auto"/>
      </w:divBdr>
      <w:divsChild>
        <w:div w:id="372733088">
          <w:marLeft w:val="0"/>
          <w:marRight w:val="0"/>
          <w:marTop w:val="0"/>
          <w:marBottom w:val="0"/>
          <w:divBdr>
            <w:top w:val="none" w:sz="0" w:space="0" w:color="auto"/>
            <w:left w:val="none" w:sz="0" w:space="0" w:color="auto"/>
            <w:bottom w:val="none" w:sz="0" w:space="0" w:color="auto"/>
            <w:right w:val="none" w:sz="0" w:space="0" w:color="auto"/>
          </w:divBdr>
        </w:div>
      </w:divsChild>
    </w:div>
    <w:div w:id="1442798995">
      <w:bodyDiv w:val="1"/>
      <w:marLeft w:val="0"/>
      <w:marRight w:val="0"/>
      <w:marTop w:val="0"/>
      <w:marBottom w:val="0"/>
      <w:divBdr>
        <w:top w:val="none" w:sz="0" w:space="0" w:color="auto"/>
        <w:left w:val="none" w:sz="0" w:space="0" w:color="auto"/>
        <w:bottom w:val="none" w:sz="0" w:space="0" w:color="auto"/>
        <w:right w:val="none" w:sz="0" w:space="0" w:color="auto"/>
      </w:divBdr>
      <w:divsChild>
        <w:div w:id="2054382448">
          <w:marLeft w:val="0"/>
          <w:marRight w:val="0"/>
          <w:marTop w:val="0"/>
          <w:marBottom w:val="0"/>
          <w:divBdr>
            <w:top w:val="none" w:sz="0" w:space="0" w:color="auto"/>
            <w:left w:val="none" w:sz="0" w:space="0" w:color="auto"/>
            <w:bottom w:val="none" w:sz="0" w:space="0" w:color="auto"/>
            <w:right w:val="none" w:sz="0" w:space="0" w:color="auto"/>
          </w:divBdr>
        </w:div>
      </w:divsChild>
    </w:div>
    <w:div w:id="1455363542">
      <w:bodyDiv w:val="1"/>
      <w:marLeft w:val="0"/>
      <w:marRight w:val="0"/>
      <w:marTop w:val="0"/>
      <w:marBottom w:val="0"/>
      <w:divBdr>
        <w:top w:val="none" w:sz="0" w:space="0" w:color="auto"/>
        <w:left w:val="none" w:sz="0" w:space="0" w:color="auto"/>
        <w:bottom w:val="none" w:sz="0" w:space="0" w:color="auto"/>
        <w:right w:val="none" w:sz="0" w:space="0" w:color="auto"/>
      </w:divBdr>
    </w:div>
    <w:div w:id="1459837130">
      <w:bodyDiv w:val="1"/>
      <w:marLeft w:val="0"/>
      <w:marRight w:val="0"/>
      <w:marTop w:val="0"/>
      <w:marBottom w:val="0"/>
      <w:divBdr>
        <w:top w:val="none" w:sz="0" w:space="0" w:color="auto"/>
        <w:left w:val="none" w:sz="0" w:space="0" w:color="auto"/>
        <w:bottom w:val="none" w:sz="0" w:space="0" w:color="auto"/>
        <w:right w:val="none" w:sz="0" w:space="0" w:color="auto"/>
      </w:divBdr>
      <w:divsChild>
        <w:div w:id="201288170">
          <w:marLeft w:val="0"/>
          <w:marRight w:val="0"/>
          <w:marTop w:val="0"/>
          <w:marBottom w:val="0"/>
          <w:divBdr>
            <w:top w:val="none" w:sz="0" w:space="0" w:color="auto"/>
            <w:left w:val="none" w:sz="0" w:space="0" w:color="auto"/>
            <w:bottom w:val="none" w:sz="0" w:space="0" w:color="auto"/>
            <w:right w:val="none" w:sz="0" w:space="0" w:color="auto"/>
          </w:divBdr>
        </w:div>
      </w:divsChild>
    </w:div>
    <w:div w:id="1463572597">
      <w:bodyDiv w:val="1"/>
      <w:marLeft w:val="0"/>
      <w:marRight w:val="0"/>
      <w:marTop w:val="0"/>
      <w:marBottom w:val="0"/>
      <w:divBdr>
        <w:top w:val="none" w:sz="0" w:space="0" w:color="auto"/>
        <w:left w:val="none" w:sz="0" w:space="0" w:color="auto"/>
        <w:bottom w:val="none" w:sz="0" w:space="0" w:color="auto"/>
        <w:right w:val="none" w:sz="0" w:space="0" w:color="auto"/>
      </w:divBdr>
      <w:divsChild>
        <w:div w:id="537545986">
          <w:marLeft w:val="0"/>
          <w:marRight w:val="0"/>
          <w:marTop w:val="0"/>
          <w:marBottom w:val="0"/>
          <w:divBdr>
            <w:top w:val="none" w:sz="0" w:space="0" w:color="auto"/>
            <w:left w:val="none" w:sz="0" w:space="0" w:color="auto"/>
            <w:bottom w:val="none" w:sz="0" w:space="0" w:color="auto"/>
            <w:right w:val="none" w:sz="0" w:space="0" w:color="auto"/>
          </w:divBdr>
        </w:div>
      </w:divsChild>
    </w:div>
    <w:div w:id="1465586670">
      <w:bodyDiv w:val="1"/>
      <w:marLeft w:val="0"/>
      <w:marRight w:val="0"/>
      <w:marTop w:val="0"/>
      <w:marBottom w:val="0"/>
      <w:divBdr>
        <w:top w:val="none" w:sz="0" w:space="0" w:color="auto"/>
        <w:left w:val="none" w:sz="0" w:space="0" w:color="auto"/>
        <w:bottom w:val="none" w:sz="0" w:space="0" w:color="auto"/>
        <w:right w:val="none" w:sz="0" w:space="0" w:color="auto"/>
      </w:divBdr>
      <w:divsChild>
        <w:div w:id="1540582436">
          <w:marLeft w:val="0"/>
          <w:marRight w:val="0"/>
          <w:marTop w:val="0"/>
          <w:marBottom w:val="0"/>
          <w:divBdr>
            <w:top w:val="none" w:sz="0" w:space="0" w:color="auto"/>
            <w:left w:val="none" w:sz="0" w:space="0" w:color="auto"/>
            <w:bottom w:val="none" w:sz="0" w:space="0" w:color="auto"/>
            <w:right w:val="none" w:sz="0" w:space="0" w:color="auto"/>
          </w:divBdr>
        </w:div>
      </w:divsChild>
    </w:div>
    <w:div w:id="1466972009">
      <w:bodyDiv w:val="1"/>
      <w:marLeft w:val="0"/>
      <w:marRight w:val="0"/>
      <w:marTop w:val="0"/>
      <w:marBottom w:val="0"/>
      <w:divBdr>
        <w:top w:val="none" w:sz="0" w:space="0" w:color="auto"/>
        <w:left w:val="none" w:sz="0" w:space="0" w:color="auto"/>
        <w:bottom w:val="none" w:sz="0" w:space="0" w:color="auto"/>
        <w:right w:val="none" w:sz="0" w:space="0" w:color="auto"/>
      </w:divBdr>
      <w:divsChild>
        <w:div w:id="1098525167">
          <w:marLeft w:val="0"/>
          <w:marRight w:val="0"/>
          <w:marTop w:val="0"/>
          <w:marBottom w:val="0"/>
          <w:divBdr>
            <w:top w:val="none" w:sz="0" w:space="0" w:color="auto"/>
            <w:left w:val="none" w:sz="0" w:space="0" w:color="auto"/>
            <w:bottom w:val="none" w:sz="0" w:space="0" w:color="auto"/>
            <w:right w:val="none" w:sz="0" w:space="0" w:color="auto"/>
          </w:divBdr>
        </w:div>
      </w:divsChild>
    </w:div>
    <w:div w:id="1491796811">
      <w:bodyDiv w:val="1"/>
      <w:marLeft w:val="0"/>
      <w:marRight w:val="0"/>
      <w:marTop w:val="0"/>
      <w:marBottom w:val="0"/>
      <w:divBdr>
        <w:top w:val="none" w:sz="0" w:space="0" w:color="auto"/>
        <w:left w:val="none" w:sz="0" w:space="0" w:color="auto"/>
        <w:bottom w:val="none" w:sz="0" w:space="0" w:color="auto"/>
        <w:right w:val="none" w:sz="0" w:space="0" w:color="auto"/>
      </w:divBdr>
    </w:div>
    <w:div w:id="1523937133">
      <w:bodyDiv w:val="1"/>
      <w:marLeft w:val="0"/>
      <w:marRight w:val="0"/>
      <w:marTop w:val="0"/>
      <w:marBottom w:val="0"/>
      <w:divBdr>
        <w:top w:val="none" w:sz="0" w:space="0" w:color="auto"/>
        <w:left w:val="none" w:sz="0" w:space="0" w:color="auto"/>
        <w:bottom w:val="none" w:sz="0" w:space="0" w:color="auto"/>
        <w:right w:val="none" w:sz="0" w:space="0" w:color="auto"/>
      </w:divBdr>
    </w:div>
    <w:div w:id="1541749625">
      <w:bodyDiv w:val="1"/>
      <w:marLeft w:val="0"/>
      <w:marRight w:val="0"/>
      <w:marTop w:val="0"/>
      <w:marBottom w:val="0"/>
      <w:divBdr>
        <w:top w:val="none" w:sz="0" w:space="0" w:color="auto"/>
        <w:left w:val="none" w:sz="0" w:space="0" w:color="auto"/>
        <w:bottom w:val="none" w:sz="0" w:space="0" w:color="auto"/>
        <w:right w:val="none" w:sz="0" w:space="0" w:color="auto"/>
      </w:divBdr>
      <w:divsChild>
        <w:div w:id="1155878950">
          <w:marLeft w:val="0"/>
          <w:marRight w:val="0"/>
          <w:marTop w:val="0"/>
          <w:marBottom w:val="0"/>
          <w:divBdr>
            <w:top w:val="none" w:sz="0" w:space="0" w:color="auto"/>
            <w:left w:val="none" w:sz="0" w:space="0" w:color="auto"/>
            <w:bottom w:val="none" w:sz="0" w:space="0" w:color="auto"/>
            <w:right w:val="none" w:sz="0" w:space="0" w:color="auto"/>
          </w:divBdr>
        </w:div>
      </w:divsChild>
    </w:div>
    <w:div w:id="1551112184">
      <w:bodyDiv w:val="1"/>
      <w:marLeft w:val="0"/>
      <w:marRight w:val="0"/>
      <w:marTop w:val="0"/>
      <w:marBottom w:val="0"/>
      <w:divBdr>
        <w:top w:val="none" w:sz="0" w:space="0" w:color="auto"/>
        <w:left w:val="none" w:sz="0" w:space="0" w:color="auto"/>
        <w:bottom w:val="none" w:sz="0" w:space="0" w:color="auto"/>
        <w:right w:val="none" w:sz="0" w:space="0" w:color="auto"/>
      </w:divBdr>
      <w:divsChild>
        <w:div w:id="1330862882">
          <w:marLeft w:val="0"/>
          <w:marRight w:val="0"/>
          <w:marTop w:val="0"/>
          <w:marBottom w:val="0"/>
          <w:divBdr>
            <w:top w:val="none" w:sz="0" w:space="0" w:color="auto"/>
            <w:left w:val="none" w:sz="0" w:space="0" w:color="auto"/>
            <w:bottom w:val="none" w:sz="0" w:space="0" w:color="auto"/>
            <w:right w:val="none" w:sz="0" w:space="0" w:color="auto"/>
          </w:divBdr>
        </w:div>
      </w:divsChild>
    </w:div>
    <w:div w:id="1568494558">
      <w:bodyDiv w:val="1"/>
      <w:marLeft w:val="0"/>
      <w:marRight w:val="0"/>
      <w:marTop w:val="0"/>
      <w:marBottom w:val="0"/>
      <w:divBdr>
        <w:top w:val="none" w:sz="0" w:space="0" w:color="auto"/>
        <w:left w:val="none" w:sz="0" w:space="0" w:color="auto"/>
        <w:bottom w:val="none" w:sz="0" w:space="0" w:color="auto"/>
        <w:right w:val="none" w:sz="0" w:space="0" w:color="auto"/>
      </w:divBdr>
      <w:divsChild>
        <w:div w:id="2058123385">
          <w:marLeft w:val="0"/>
          <w:marRight w:val="0"/>
          <w:marTop w:val="0"/>
          <w:marBottom w:val="0"/>
          <w:divBdr>
            <w:top w:val="none" w:sz="0" w:space="0" w:color="auto"/>
            <w:left w:val="none" w:sz="0" w:space="0" w:color="auto"/>
            <w:bottom w:val="none" w:sz="0" w:space="0" w:color="auto"/>
            <w:right w:val="none" w:sz="0" w:space="0" w:color="auto"/>
          </w:divBdr>
        </w:div>
      </w:divsChild>
    </w:div>
    <w:div w:id="1577352122">
      <w:bodyDiv w:val="1"/>
      <w:marLeft w:val="0"/>
      <w:marRight w:val="0"/>
      <w:marTop w:val="0"/>
      <w:marBottom w:val="0"/>
      <w:divBdr>
        <w:top w:val="none" w:sz="0" w:space="0" w:color="auto"/>
        <w:left w:val="none" w:sz="0" w:space="0" w:color="auto"/>
        <w:bottom w:val="none" w:sz="0" w:space="0" w:color="auto"/>
        <w:right w:val="none" w:sz="0" w:space="0" w:color="auto"/>
      </w:divBdr>
    </w:div>
    <w:div w:id="1588995695">
      <w:bodyDiv w:val="1"/>
      <w:marLeft w:val="0"/>
      <w:marRight w:val="0"/>
      <w:marTop w:val="0"/>
      <w:marBottom w:val="0"/>
      <w:divBdr>
        <w:top w:val="none" w:sz="0" w:space="0" w:color="auto"/>
        <w:left w:val="none" w:sz="0" w:space="0" w:color="auto"/>
        <w:bottom w:val="none" w:sz="0" w:space="0" w:color="auto"/>
        <w:right w:val="none" w:sz="0" w:space="0" w:color="auto"/>
      </w:divBdr>
      <w:divsChild>
        <w:div w:id="1437948116">
          <w:marLeft w:val="0"/>
          <w:marRight w:val="0"/>
          <w:marTop w:val="0"/>
          <w:marBottom w:val="0"/>
          <w:divBdr>
            <w:top w:val="none" w:sz="0" w:space="0" w:color="auto"/>
            <w:left w:val="none" w:sz="0" w:space="0" w:color="auto"/>
            <w:bottom w:val="none" w:sz="0" w:space="0" w:color="auto"/>
            <w:right w:val="none" w:sz="0" w:space="0" w:color="auto"/>
          </w:divBdr>
        </w:div>
      </w:divsChild>
    </w:div>
    <w:div w:id="1591574346">
      <w:bodyDiv w:val="1"/>
      <w:marLeft w:val="0"/>
      <w:marRight w:val="0"/>
      <w:marTop w:val="0"/>
      <w:marBottom w:val="0"/>
      <w:divBdr>
        <w:top w:val="none" w:sz="0" w:space="0" w:color="auto"/>
        <w:left w:val="none" w:sz="0" w:space="0" w:color="auto"/>
        <w:bottom w:val="none" w:sz="0" w:space="0" w:color="auto"/>
        <w:right w:val="none" w:sz="0" w:space="0" w:color="auto"/>
      </w:divBdr>
      <w:divsChild>
        <w:div w:id="1571884843">
          <w:marLeft w:val="0"/>
          <w:marRight w:val="0"/>
          <w:marTop w:val="0"/>
          <w:marBottom w:val="0"/>
          <w:divBdr>
            <w:top w:val="none" w:sz="0" w:space="0" w:color="auto"/>
            <w:left w:val="none" w:sz="0" w:space="0" w:color="auto"/>
            <w:bottom w:val="none" w:sz="0" w:space="0" w:color="auto"/>
            <w:right w:val="none" w:sz="0" w:space="0" w:color="auto"/>
          </w:divBdr>
        </w:div>
      </w:divsChild>
    </w:div>
    <w:div w:id="1597789973">
      <w:bodyDiv w:val="1"/>
      <w:marLeft w:val="0"/>
      <w:marRight w:val="0"/>
      <w:marTop w:val="0"/>
      <w:marBottom w:val="0"/>
      <w:divBdr>
        <w:top w:val="none" w:sz="0" w:space="0" w:color="auto"/>
        <w:left w:val="none" w:sz="0" w:space="0" w:color="auto"/>
        <w:bottom w:val="none" w:sz="0" w:space="0" w:color="auto"/>
        <w:right w:val="none" w:sz="0" w:space="0" w:color="auto"/>
      </w:divBdr>
      <w:divsChild>
        <w:div w:id="449205586">
          <w:marLeft w:val="0"/>
          <w:marRight w:val="0"/>
          <w:marTop w:val="0"/>
          <w:marBottom w:val="0"/>
          <w:divBdr>
            <w:top w:val="none" w:sz="0" w:space="0" w:color="auto"/>
            <w:left w:val="none" w:sz="0" w:space="0" w:color="auto"/>
            <w:bottom w:val="none" w:sz="0" w:space="0" w:color="auto"/>
            <w:right w:val="none" w:sz="0" w:space="0" w:color="auto"/>
          </w:divBdr>
        </w:div>
      </w:divsChild>
    </w:div>
    <w:div w:id="1624924988">
      <w:bodyDiv w:val="1"/>
      <w:marLeft w:val="0"/>
      <w:marRight w:val="0"/>
      <w:marTop w:val="0"/>
      <w:marBottom w:val="0"/>
      <w:divBdr>
        <w:top w:val="none" w:sz="0" w:space="0" w:color="auto"/>
        <w:left w:val="none" w:sz="0" w:space="0" w:color="auto"/>
        <w:bottom w:val="none" w:sz="0" w:space="0" w:color="auto"/>
        <w:right w:val="none" w:sz="0" w:space="0" w:color="auto"/>
      </w:divBdr>
      <w:divsChild>
        <w:div w:id="43407312">
          <w:marLeft w:val="0"/>
          <w:marRight w:val="0"/>
          <w:marTop w:val="0"/>
          <w:marBottom w:val="0"/>
          <w:divBdr>
            <w:top w:val="none" w:sz="0" w:space="0" w:color="auto"/>
            <w:left w:val="none" w:sz="0" w:space="0" w:color="auto"/>
            <w:bottom w:val="none" w:sz="0" w:space="0" w:color="auto"/>
            <w:right w:val="none" w:sz="0" w:space="0" w:color="auto"/>
          </w:divBdr>
        </w:div>
      </w:divsChild>
    </w:div>
    <w:div w:id="1625966026">
      <w:bodyDiv w:val="1"/>
      <w:marLeft w:val="0"/>
      <w:marRight w:val="0"/>
      <w:marTop w:val="0"/>
      <w:marBottom w:val="0"/>
      <w:divBdr>
        <w:top w:val="none" w:sz="0" w:space="0" w:color="auto"/>
        <w:left w:val="none" w:sz="0" w:space="0" w:color="auto"/>
        <w:bottom w:val="none" w:sz="0" w:space="0" w:color="auto"/>
        <w:right w:val="none" w:sz="0" w:space="0" w:color="auto"/>
      </w:divBdr>
    </w:div>
    <w:div w:id="1626692491">
      <w:bodyDiv w:val="1"/>
      <w:marLeft w:val="0"/>
      <w:marRight w:val="0"/>
      <w:marTop w:val="0"/>
      <w:marBottom w:val="0"/>
      <w:divBdr>
        <w:top w:val="none" w:sz="0" w:space="0" w:color="auto"/>
        <w:left w:val="none" w:sz="0" w:space="0" w:color="auto"/>
        <w:bottom w:val="none" w:sz="0" w:space="0" w:color="auto"/>
        <w:right w:val="none" w:sz="0" w:space="0" w:color="auto"/>
      </w:divBdr>
      <w:divsChild>
        <w:div w:id="465204955">
          <w:marLeft w:val="0"/>
          <w:marRight w:val="0"/>
          <w:marTop w:val="0"/>
          <w:marBottom w:val="0"/>
          <w:divBdr>
            <w:top w:val="none" w:sz="0" w:space="0" w:color="auto"/>
            <w:left w:val="none" w:sz="0" w:space="0" w:color="auto"/>
            <w:bottom w:val="none" w:sz="0" w:space="0" w:color="auto"/>
            <w:right w:val="none" w:sz="0" w:space="0" w:color="auto"/>
          </w:divBdr>
        </w:div>
      </w:divsChild>
    </w:div>
    <w:div w:id="1645355468">
      <w:bodyDiv w:val="1"/>
      <w:marLeft w:val="0"/>
      <w:marRight w:val="0"/>
      <w:marTop w:val="0"/>
      <w:marBottom w:val="0"/>
      <w:divBdr>
        <w:top w:val="none" w:sz="0" w:space="0" w:color="auto"/>
        <w:left w:val="none" w:sz="0" w:space="0" w:color="auto"/>
        <w:bottom w:val="none" w:sz="0" w:space="0" w:color="auto"/>
        <w:right w:val="none" w:sz="0" w:space="0" w:color="auto"/>
      </w:divBdr>
      <w:divsChild>
        <w:div w:id="1447889626">
          <w:marLeft w:val="0"/>
          <w:marRight w:val="0"/>
          <w:marTop w:val="0"/>
          <w:marBottom w:val="0"/>
          <w:divBdr>
            <w:top w:val="none" w:sz="0" w:space="0" w:color="auto"/>
            <w:left w:val="none" w:sz="0" w:space="0" w:color="auto"/>
            <w:bottom w:val="none" w:sz="0" w:space="0" w:color="auto"/>
            <w:right w:val="none" w:sz="0" w:space="0" w:color="auto"/>
          </w:divBdr>
        </w:div>
      </w:divsChild>
    </w:div>
    <w:div w:id="1660428897">
      <w:bodyDiv w:val="1"/>
      <w:marLeft w:val="0"/>
      <w:marRight w:val="0"/>
      <w:marTop w:val="0"/>
      <w:marBottom w:val="0"/>
      <w:divBdr>
        <w:top w:val="none" w:sz="0" w:space="0" w:color="auto"/>
        <w:left w:val="none" w:sz="0" w:space="0" w:color="auto"/>
        <w:bottom w:val="none" w:sz="0" w:space="0" w:color="auto"/>
        <w:right w:val="none" w:sz="0" w:space="0" w:color="auto"/>
      </w:divBdr>
      <w:divsChild>
        <w:div w:id="1628468054">
          <w:marLeft w:val="0"/>
          <w:marRight w:val="0"/>
          <w:marTop w:val="0"/>
          <w:marBottom w:val="0"/>
          <w:divBdr>
            <w:top w:val="none" w:sz="0" w:space="0" w:color="auto"/>
            <w:left w:val="none" w:sz="0" w:space="0" w:color="auto"/>
            <w:bottom w:val="none" w:sz="0" w:space="0" w:color="auto"/>
            <w:right w:val="none" w:sz="0" w:space="0" w:color="auto"/>
          </w:divBdr>
        </w:div>
      </w:divsChild>
    </w:div>
    <w:div w:id="1660645380">
      <w:bodyDiv w:val="1"/>
      <w:marLeft w:val="0"/>
      <w:marRight w:val="0"/>
      <w:marTop w:val="0"/>
      <w:marBottom w:val="0"/>
      <w:divBdr>
        <w:top w:val="none" w:sz="0" w:space="0" w:color="auto"/>
        <w:left w:val="none" w:sz="0" w:space="0" w:color="auto"/>
        <w:bottom w:val="none" w:sz="0" w:space="0" w:color="auto"/>
        <w:right w:val="none" w:sz="0" w:space="0" w:color="auto"/>
      </w:divBdr>
    </w:div>
    <w:div w:id="1667853749">
      <w:bodyDiv w:val="1"/>
      <w:marLeft w:val="0"/>
      <w:marRight w:val="0"/>
      <w:marTop w:val="0"/>
      <w:marBottom w:val="0"/>
      <w:divBdr>
        <w:top w:val="none" w:sz="0" w:space="0" w:color="auto"/>
        <w:left w:val="none" w:sz="0" w:space="0" w:color="auto"/>
        <w:bottom w:val="none" w:sz="0" w:space="0" w:color="auto"/>
        <w:right w:val="none" w:sz="0" w:space="0" w:color="auto"/>
      </w:divBdr>
      <w:divsChild>
        <w:div w:id="1956019378">
          <w:marLeft w:val="0"/>
          <w:marRight w:val="0"/>
          <w:marTop w:val="0"/>
          <w:marBottom w:val="0"/>
          <w:divBdr>
            <w:top w:val="none" w:sz="0" w:space="0" w:color="auto"/>
            <w:left w:val="none" w:sz="0" w:space="0" w:color="auto"/>
            <w:bottom w:val="none" w:sz="0" w:space="0" w:color="auto"/>
            <w:right w:val="none" w:sz="0" w:space="0" w:color="auto"/>
          </w:divBdr>
        </w:div>
      </w:divsChild>
    </w:div>
    <w:div w:id="1696034874">
      <w:bodyDiv w:val="1"/>
      <w:marLeft w:val="0"/>
      <w:marRight w:val="0"/>
      <w:marTop w:val="0"/>
      <w:marBottom w:val="0"/>
      <w:divBdr>
        <w:top w:val="none" w:sz="0" w:space="0" w:color="auto"/>
        <w:left w:val="none" w:sz="0" w:space="0" w:color="auto"/>
        <w:bottom w:val="none" w:sz="0" w:space="0" w:color="auto"/>
        <w:right w:val="none" w:sz="0" w:space="0" w:color="auto"/>
      </w:divBdr>
      <w:divsChild>
        <w:div w:id="1091658805">
          <w:marLeft w:val="0"/>
          <w:marRight w:val="0"/>
          <w:marTop w:val="0"/>
          <w:marBottom w:val="0"/>
          <w:divBdr>
            <w:top w:val="none" w:sz="0" w:space="0" w:color="auto"/>
            <w:left w:val="none" w:sz="0" w:space="0" w:color="auto"/>
            <w:bottom w:val="none" w:sz="0" w:space="0" w:color="auto"/>
            <w:right w:val="none" w:sz="0" w:space="0" w:color="auto"/>
          </w:divBdr>
        </w:div>
      </w:divsChild>
    </w:div>
    <w:div w:id="1711564763">
      <w:bodyDiv w:val="1"/>
      <w:marLeft w:val="0"/>
      <w:marRight w:val="0"/>
      <w:marTop w:val="0"/>
      <w:marBottom w:val="0"/>
      <w:divBdr>
        <w:top w:val="none" w:sz="0" w:space="0" w:color="auto"/>
        <w:left w:val="none" w:sz="0" w:space="0" w:color="auto"/>
        <w:bottom w:val="none" w:sz="0" w:space="0" w:color="auto"/>
        <w:right w:val="none" w:sz="0" w:space="0" w:color="auto"/>
      </w:divBdr>
      <w:divsChild>
        <w:div w:id="921260978">
          <w:marLeft w:val="0"/>
          <w:marRight w:val="0"/>
          <w:marTop w:val="0"/>
          <w:marBottom w:val="0"/>
          <w:divBdr>
            <w:top w:val="none" w:sz="0" w:space="0" w:color="auto"/>
            <w:left w:val="none" w:sz="0" w:space="0" w:color="auto"/>
            <w:bottom w:val="none" w:sz="0" w:space="0" w:color="auto"/>
            <w:right w:val="none" w:sz="0" w:space="0" w:color="auto"/>
          </w:divBdr>
        </w:div>
      </w:divsChild>
    </w:div>
    <w:div w:id="1717509664">
      <w:bodyDiv w:val="1"/>
      <w:marLeft w:val="0"/>
      <w:marRight w:val="0"/>
      <w:marTop w:val="0"/>
      <w:marBottom w:val="0"/>
      <w:divBdr>
        <w:top w:val="none" w:sz="0" w:space="0" w:color="auto"/>
        <w:left w:val="none" w:sz="0" w:space="0" w:color="auto"/>
        <w:bottom w:val="none" w:sz="0" w:space="0" w:color="auto"/>
        <w:right w:val="none" w:sz="0" w:space="0" w:color="auto"/>
      </w:divBdr>
      <w:divsChild>
        <w:div w:id="375739724">
          <w:marLeft w:val="0"/>
          <w:marRight w:val="0"/>
          <w:marTop w:val="0"/>
          <w:marBottom w:val="0"/>
          <w:divBdr>
            <w:top w:val="none" w:sz="0" w:space="0" w:color="auto"/>
            <w:left w:val="none" w:sz="0" w:space="0" w:color="auto"/>
            <w:bottom w:val="none" w:sz="0" w:space="0" w:color="auto"/>
            <w:right w:val="none" w:sz="0" w:space="0" w:color="auto"/>
          </w:divBdr>
        </w:div>
      </w:divsChild>
    </w:div>
    <w:div w:id="1728411696">
      <w:bodyDiv w:val="1"/>
      <w:marLeft w:val="0"/>
      <w:marRight w:val="0"/>
      <w:marTop w:val="0"/>
      <w:marBottom w:val="0"/>
      <w:divBdr>
        <w:top w:val="none" w:sz="0" w:space="0" w:color="auto"/>
        <w:left w:val="none" w:sz="0" w:space="0" w:color="auto"/>
        <w:bottom w:val="none" w:sz="0" w:space="0" w:color="auto"/>
        <w:right w:val="none" w:sz="0" w:space="0" w:color="auto"/>
      </w:divBdr>
      <w:divsChild>
        <w:div w:id="96026614">
          <w:marLeft w:val="0"/>
          <w:marRight w:val="0"/>
          <w:marTop w:val="0"/>
          <w:marBottom w:val="0"/>
          <w:divBdr>
            <w:top w:val="none" w:sz="0" w:space="0" w:color="auto"/>
            <w:left w:val="none" w:sz="0" w:space="0" w:color="auto"/>
            <w:bottom w:val="none" w:sz="0" w:space="0" w:color="auto"/>
            <w:right w:val="none" w:sz="0" w:space="0" w:color="auto"/>
          </w:divBdr>
        </w:div>
      </w:divsChild>
    </w:div>
    <w:div w:id="1770812608">
      <w:bodyDiv w:val="1"/>
      <w:marLeft w:val="0"/>
      <w:marRight w:val="0"/>
      <w:marTop w:val="0"/>
      <w:marBottom w:val="0"/>
      <w:divBdr>
        <w:top w:val="none" w:sz="0" w:space="0" w:color="auto"/>
        <w:left w:val="none" w:sz="0" w:space="0" w:color="auto"/>
        <w:bottom w:val="none" w:sz="0" w:space="0" w:color="auto"/>
        <w:right w:val="none" w:sz="0" w:space="0" w:color="auto"/>
      </w:divBdr>
      <w:divsChild>
        <w:div w:id="739330466">
          <w:marLeft w:val="0"/>
          <w:marRight w:val="0"/>
          <w:marTop w:val="0"/>
          <w:marBottom w:val="0"/>
          <w:divBdr>
            <w:top w:val="none" w:sz="0" w:space="0" w:color="auto"/>
            <w:left w:val="none" w:sz="0" w:space="0" w:color="auto"/>
            <w:bottom w:val="none" w:sz="0" w:space="0" w:color="auto"/>
            <w:right w:val="none" w:sz="0" w:space="0" w:color="auto"/>
          </w:divBdr>
        </w:div>
      </w:divsChild>
    </w:div>
    <w:div w:id="1789198588">
      <w:bodyDiv w:val="1"/>
      <w:marLeft w:val="0"/>
      <w:marRight w:val="0"/>
      <w:marTop w:val="0"/>
      <w:marBottom w:val="0"/>
      <w:divBdr>
        <w:top w:val="none" w:sz="0" w:space="0" w:color="auto"/>
        <w:left w:val="none" w:sz="0" w:space="0" w:color="auto"/>
        <w:bottom w:val="none" w:sz="0" w:space="0" w:color="auto"/>
        <w:right w:val="none" w:sz="0" w:space="0" w:color="auto"/>
      </w:divBdr>
      <w:divsChild>
        <w:div w:id="544293058">
          <w:marLeft w:val="0"/>
          <w:marRight w:val="0"/>
          <w:marTop w:val="0"/>
          <w:marBottom w:val="0"/>
          <w:divBdr>
            <w:top w:val="none" w:sz="0" w:space="0" w:color="auto"/>
            <w:left w:val="none" w:sz="0" w:space="0" w:color="auto"/>
            <w:bottom w:val="none" w:sz="0" w:space="0" w:color="auto"/>
            <w:right w:val="none" w:sz="0" w:space="0" w:color="auto"/>
          </w:divBdr>
        </w:div>
      </w:divsChild>
    </w:div>
    <w:div w:id="1796293820">
      <w:bodyDiv w:val="1"/>
      <w:marLeft w:val="0"/>
      <w:marRight w:val="0"/>
      <w:marTop w:val="0"/>
      <w:marBottom w:val="0"/>
      <w:divBdr>
        <w:top w:val="none" w:sz="0" w:space="0" w:color="auto"/>
        <w:left w:val="none" w:sz="0" w:space="0" w:color="auto"/>
        <w:bottom w:val="none" w:sz="0" w:space="0" w:color="auto"/>
        <w:right w:val="none" w:sz="0" w:space="0" w:color="auto"/>
      </w:divBdr>
      <w:divsChild>
        <w:div w:id="1595623672">
          <w:marLeft w:val="0"/>
          <w:marRight w:val="0"/>
          <w:marTop w:val="0"/>
          <w:marBottom w:val="0"/>
          <w:divBdr>
            <w:top w:val="none" w:sz="0" w:space="0" w:color="auto"/>
            <w:left w:val="none" w:sz="0" w:space="0" w:color="auto"/>
            <w:bottom w:val="none" w:sz="0" w:space="0" w:color="auto"/>
            <w:right w:val="none" w:sz="0" w:space="0" w:color="auto"/>
          </w:divBdr>
        </w:div>
      </w:divsChild>
    </w:div>
    <w:div w:id="1809392143">
      <w:bodyDiv w:val="1"/>
      <w:marLeft w:val="0"/>
      <w:marRight w:val="0"/>
      <w:marTop w:val="0"/>
      <w:marBottom w:val="0"/>
      <w:divBdr>
        <w:top w:val="none" w:sz="0" w:space="0" w:color="auto"/>
        <w:left w:val="none" w:sz="0" w:space="0" w:color="auto"/>
        <w:bottom w:val="none" w:sz="0" w:space="0" w:color="auto"/>
        <w:right w:val="none" w:sz="0" w:space="0" w:color="auto"/>
      </w:divBdr>
    </w:div>
    <w:div w:id="1835485191">
      <w:bodyDiv w:val="1"/>
      <w:marLeft w:val="0"/>
      <w:marRight w:val="0"/>
      <w:marTop w:val="0"/>
      <w:marBottom w:val="0"/>
      <w:divBdr>
        <w:top w:val="none" w:sz="0" w:space="0" w:color="auto"/>
        <w:left w:val="none" w:sz="0" w:space="0" w:color="auto"/>
        <w:bottom w:val="none" w:sz="0" w:space="0" w:color="auto"/>
        <w:right w:val="none" w:sz="0" w:space="0" w:color="auto"/>
      </w:divBdr>
      <w:divsChild>
        <w:div w:id="1047489273">
          <w:marLeft w:val="0"/>
          <w:marRight w:val="0"/>
          <w:marTop w:val="0"/>
          <w:marBottom w:val="0"/>
          <w:divBdr>
            <w:top w:val="none" w:sz="0" w:space="0" w:color="auto"/>
            <w:left w:val="none" w:sz="0" w:space="0" w:color="auto"/>
            <w:bottom w:val="none" w:sz="0" w:space="0" w:color="auto"/>
            <w:right w:val="none" w:sz="0" w:space="0" w:color="auto"/>
          </w:divBdr>
        </w:div>
      </w:divsChild>
    </w:div>
    <w:div w:id="1856771160">
      <w:bodyDiv w:val="1"/>
      <w:marLeft w:val="0"/>
      <w:marRight w:val="0"/>
      <w:marTop w:val="0"/>
      <w:marBottom w:val="0"/>
      <w:divBdr>
        <w:top w:val="none" w:sz="0" w:space="0" w:color="auto"/>
        <w:left w:val="none" w:sz="0" w:space="0" w:color="auto"/>
        <w:bottom w:val="none" w:sz="0" w:space="0" w:color="auto"/>
        <w:right w:val="none" w:sz="0" w:space="0" w:color="auto"/>
      </w:divBdr>
    </w:div>
    <w:div w:id="1860192189">
      <w:bodyDiv w:val="1"/>
      <w:marLeft w:val="0"/>
      <w:marRight w:val="0"/>
      <w:marTop w:val="0"/>
      <w:marBottom w:val="0"/>
      <w:divBdr>
        <w:top w:val="none" w:sz="0" w:space="0" w:color="auto"/>
        <w:left w:val="none" w:sz="0" w:space="0" w:color="auto"/>
        <w:bottom w:val="none" w:sz="0" w:space="0" w:color="auto"/>
        <w:right w:val="none" w:sz="0" w:space="0" w:color="auto"/>
      </w:divBdr>
      <w:divsChild>
        <w:div w:id="203716362">
          <w:marLeft w:val="0"/>
          <w:marRight w:val="0"/>
          <w:marTop w:val="0"/>
          <w:marBottom w:val="0"/>
          <w:divBdr>
            <w:top w:val="none" w:sz="0" w:space="0" w:color="auto"/>
            <w:left w:val="none" w:sz="0" w:space="0" w:color="auto"/>
            <w:bottom w:val="none" w:sz="0" w:space="0" w:color="auto"/>
            <w:right w:val="none" w:sz="0" w:space="0" w:color="auto"/>
          </w:divBdr>
        </w:div>
      </w:divsChild>
    </w:div>
    <w:div w:id="1866598258">
      <w:bodyDiv w:val="1"/>
      <w:marLeft w:val="0"/>
      <w:marRight w:val="0"/>
      <w:marTop w:val="0"/>
      <w:marBottom w:val="0"/>
      <w:divBdr>
        <w:top w:val="none" w:sz="0" w:space="0" w:color="auto"/>
        <w:left w:val="none" w:sz="0" w:space="0" w:color="auto"/>
        <w:bottom w:val="none" w:sz="0" w:space="0" w:color="auto"/>
        <w:right w:val="none" w:sz="0" w:space="0" w:color="auto"/>
      </w:divBdr>
      <w:divsChild>
        <w:div w:id="861749012">
          <w:marLeft w:val="0"/>
          <w:marRight w:val="0"/>
          <w:marTop w:val="0"/>
          <w:marBottom w:val="0"/>
          <w:divBdr>
            <w:top w:val="none" w:sz="0" w:space="0" w:color="auto"/>
            <w:left w:val="none" w:sz="0" w:space="0" w:color="auto"/>
            <w:bottom w:val="none" w:sz="0" w:space="0" w:color="auto"/>
            <w:right w:val="none" w:sz="0" w:space="0" w:color="auto"/>
          </w:divBdr>
        </w:div>
      </w:divsChild>
    </w:div>
    <w:div w:id="1872843239">
      <w:bodyDiv w:val="1"/>
      <w:marLeft w:val="0"/>
      <w:marRight w:val="0"/>
      <w:marTop w:val="0"/>
      <w:marBottom w:val="0"/>
      <w:divBdr>
        <w:top w:val="none" w:sz="0" w:space="0" w:color="auto"/>
        <w:left w:val="none" w:sz="0" w:space="0" w:color="auto"/>
        <w:bottom w:val="none" w:sz="0" w:space="0" w:color="auto"/>
        <w:right w:val="none" w:sz="0" w:space="0" w:color="auto"/>
      </w:divBdr>
      <w:divsChild>
        <w:div w:id="411050830">
          <w:marLeft w:val="0"/>
          <w:marRight w:val="0"/>
          <w:marTop w:val="0"/>
          <w:marBottom w:val="0"/>
          <w:divBdr>
            <w:top w:val="none" w:sz="0" w:space="0" w:color="auto"/>
            <w:left w:val="none" w:sz="0" w:space="0" w:color="auto"/>
            <w:bottom w:val="none" w:sz="0" w:space="0" w:color="auto"/>
            <w:right w:val="none" w:sz="0" w:space="0" w:color="auto"/>
          </w:divBdr>
        </w:div>
      </w:divsChild>
    </w:div>
    <w:div w:id="1885020308">
      <w:bodyDiv w:val="1"/>
      <w:marLeft w:val="0"/>
      <w:marRight w:val="0"/>
      <w:marTop w:val="0"/>
      <w:marBottom w:val="0"/>
      <w:divBdr>
        <w:top w:val="none" w:sz="0" w:space="0" w:color="auto"/>
        <w:left w:val="none" w:sz="0" w:space="0" w:color="auto"/>
        <w:bottom w:val="none" w:sz="0" w:space="0" w:color="auto"/>
        <w:right w:val="none" w:sz="0" w:space="0" w:color="auto"/>
      </w:divBdr>
      <w:divsChild>
        <w:div w:id="919366313">
          <w:marLeft w:val="0"/>
          <w:marRight w:val="0"/>
          <w:marTop w:val="0"/>
          <w:marBottom w:val="0"/>
          <w:divBdr>
            <w:top w:val="none" w:sz="0" w:space="0" w:color="auto"/>
            <w:left w:val="none" w:sz="0" w:space="0" w:color="auto"/>
            <w:bottom w:val="none" w:sz="0" w:space="0" w:color="auto"/>
            <w:right w:val="none" w:sz="0" w:space="0" w:color="auto"/>
          </w:divBdr>
        </w:div>
      </w:divsChild>
    </w:div>
    <w:div w:id="1923447277">
      <w:bodyDiv w:val="1"/>
      <w:marLeft w:val="0"/>
      <w:marRight w:val="0"/>
      <w:marTop w:val="0"/>
      <w:marBottom w:val="0"/>
      <w:divBdr>
        <w:top w:val="none" w:sz="0" w:space="0" w:color="auto"/>
        <w:left w:val="none" w:sz="0" w:space="0" w:color="auto"/>
        <w:bottom w:val="none" w:sz="0" w:space="0" w:color="auto"/>
        <w:right w:val="none" w:sz="0" w:space="0" w:color="auto"/>
      </w:divBdr>
    </w:div>
    <w:div w:id="1931159392">
      <w:bodyDiv w:val="1"/>
      <w:marLeft w:val="0"/>
      <w:marRight w:val="0"/>
      <w:marTop w:val="0"/>
      <w:marBottom w:val="0"/>
      <w:divBdr>
        <w:top w:val="none" w:sz="0" w:space="0" w:color="auto"/>
        <w:left w:val="none" w:sz="0" w:space="0" w:color="auto"/>
        <w:bottom w:val="none" w:sz="0" w:space="0" w:color="auto"/>
        <w:right w:val="none" w:sz="0" w:space="0" w:color="auto"/>
      </w:divBdr>
      <w:divsChild>
        <w:div w:id="27224294">
          <w:marLeft w:val="0"/>
          <w:marRight w:val="0"/>
          <w:marTop w:val="0"/>
          <w:marBottom w:val="0"/>
          <w:divBdr>
            <w:top w:val="none" w:sz="0" w:space="0" w:color="auto"/>
            <w:left w:val="none" w:sz="0" w:space="0" w:color="auto"/>
            <w:bottom w:val="none" w:sz="0" w:space="0" w:color="auto"/>
            <w:right w:val="none" w:sz="0" w:space="0" w:color="auto"/>
          </w:divBdr>
        </w:div>
      </w:divsChild>
    </w:div>
    <w:div w:id="1932201255">
      <w:bodyDiv w:val="1"/>
      <w:marLeft w:val="0"/>
      <w:marRight w:val="0"/>
      <w:marTop w:val="0"/>
      <w:marBottom w:val="0"/>
      <w:divBdr>
        <w:top w:val="none" w:sz="0" w:space="0" w:color="auto"/>
        <w:left w:val="none" w:sz="0" w:space="0" w:color="auto"/>
        <w:bottom w:val="none" w:sz="0" w:space="0" w:color="auto"/>
        <w:right w:val="none" w:sz="0" w:space="0" w:color="auto"/>
      </w:divBdr>
      <w:divsChild>
        <w:div w:id="1982803187">
          <w:marLeft w:val="0"/>
          <w:marRight w:val="0"/>
          <w:marTop w:val="0"/>
          <w:marBottom w:val="0"/>
          <w:divBdr>
            <w:top w:val="none" w:sz="0" w:space="0" w:color="auto"/>
            <w:left w:val="none" w:sz="0" w:space="0" w:color="auto"/>
            <w:bottom w:val="none" w:sz="0" w:space="0" w:color="auto"/>
            <w:right w:val="none" w:sz="0" w:space="0" w:color="auto"/>
          </w:divBdr>
        </w:div>
      </w:divsChild>
    </w:div>
    <w:div w:id="1940864690">
      <w:bodyDiv w:val="1"/>
      <w:marLeft w:val="0"/>
      <w:marRight w:val="0"/>
      <w:marTop w:val="0"/>
      <w:marBottom w:val="0"/>
      <w:divBdr>
        <w:top w:val="none" w:sz="0" w:space="0" w:color="auto"/>
        <w:left w:val="none" w:sz="0" w:space="0" w:color="auto"/>
        <w:bottom w:val="none" w:sz="0" w:space="0" w:color="auto"/>
        <w:right w:val="none" w:sz="0" w:space="0" w:color="auto"/>
      </w:divBdr>
    </w:div>
    <w:div w:id="1944871782">
      <w:bodyDiv w:val="1"/>
      <w:marLeft w:val="0"/>
      <w:marRight w:val="0"/>
      <w:marTop w:val="0"/>
      <w:marBottom w:val="0"/>
      <w:divBdr>
        <w:top w:val="none" w:sz="0" w:space="0" w:color="auto"/>
        <w:left w:val="none" w:sz="0" w:space="0" w:color="auto"/>
        <w:bottom w:val="none" w:sz="0" w:space="0" w:color="auto"/>
        <w:right w:val="none" w:sz="0" w:space="0" w:color="auto"/>
      </w:divBdr>
    </w:div>
    <w:div w:id="1950696357">
      <w:bodyDiv w:val="1"/>
      <w:marLeft w:val="0"/>
      <w:marRight w:val="0"/>
      <w:marTop w:val="0"/>
      <w:marBottom w:val="0"/>
      <w:divBdr>
        <w:top w:val="none" w:sz="0" w:space="0" w:color="auto"/>
        <w:left w:val="none" w:sz="0" w:space="0" w:color="auto"/>
        <w:bottom w:val="none" w:sz="0" w:space="0" w:color="auto"/>
        <w:right w:val="none" w:sz="0" w:space="0" w:color="auto"/>
      </w:divBdr>
    </w:div>
    <w:div w:id="1952130669">
      <w:bodyDiv w:val="1"/>
      <w:marLeft w:val="0"/>
      <w:marRight w:val="0"/>
      <w:marTop w:val="0"/>
      <w:marBottom w:val="0"/>
      <w:divBdr>
        <w:top w:val="none" w:sz="0" w:space="0" w:color="auto"/>
        <w:left w:val="none" w:sz="0" w:space="0" w:color="auto"/>
        <w:bottom w:val="none" w:sz="0" w:space="0" w:color="auto"/>
        <w:right w:val="none" w:sz="0" w:space="0" w:color="auto"/>
      </w:divBdr>
      <w:divsChild>
        <w:div w:id="1562789516">
          <w:marLeft w:val="0"/>
          <w:marRight w:val="0"/>
          <w:marTop w:val="0"/>
          <w:marBottom w:val="0"/>
          <w:divBdr>
            <w:top w:val="none" w:sz="0" w:space="0" w:color="auto"/>
            <w:left w:val="none" w:sz="0" w:space="0" w:color="auto"/>
            <w:bottom w:val="none" w:sz="0" w:space="0" w:color="auto"/>
            <w:right w:val="none" w:sz="0" w:space="0" w:color="auto"/>
          </w:divBdr>
        </w:div>
      </w:divsChild>
    </w:div>
    <w:div w:id="1954899325">
      <w:bodyDiv w:val="1"/>
      <w:marLeft w:val="0"/>
      <w:marRight w:val="0"/>
      <w:marTop w:val="0"/>
      <w:marBottom w:val="0"/>
      <w:divBdr>
        <w:top w:val="none" w:sz="0" w:space="0" w:color="auto"/>
        <w:left w:val="none" w:sz="0" w:space="0" w:color="auto"/>
        <w:bottom w:val="none" w:sz="0" w:space="0" w:color="auto"/>
        <w:right w:val="none" w:sz="0" w:space="0" w:color="auto"/>
      </w:divBdr>
    </w:div>
    <w:div w:id="1975521192">
      <w:bodyDiv w:val="1"/>
      <w:marLeft w:val="0"/>
      <w:marRight w:val="0"/>
      <w:marTop w:val="0"/>
      <w:marBottom w:val="0"/>
      <w:divBdr>
        <w:top w:val="none" w:sz="0" w:space="0" w:color="auto"/>
        <w:left w:val="none" w:sz="0" w:space="0" w:color="auto"/>
        <w:bottom w:val="none" w:sz="0" w:space="0" w:color="auto"/>
        <w:right w:val="none" w:sz="0" w:space="0" w:color="auto"/>
      </w:divBdr>
    </w:div>
    <w:div w:id="1977906740">
      <w:bodyDiv w:val="1"/>
      <w:marLeft w:val="0"/>
      <w:marRight w:val="0"/>
      <w:marTop w:val="0"/>
      <w:marBottom w:val="0"/>
      <w:divBdr>
        <w:top w:val="none" w:sz="0" w:space="0" w:color="auto"/>
        <w:left w:val="none" w:sz="0" w:space="0" w:color="auto"/>
        <w:bottom w:val="none" w:sz="0" w:space="0" w:color="auto"/>
        <w:right w:val="none" w:sz="0" w:space="0" w:color="auto"/>
      </w:divBdr>
      <w:divsChild>
        <w:div w:id="630287661">
          <w:marLeft w:val="0"/>
          <w:marRight w:val="0"/>
          <w:marTop w:val="0"/>
          <w:marBottom w:val="0"/>
          <w:divBdr>
            <w:top w:val="none" w:sz="0" w:space="0" w:color="auto"/>
            <w:left w:val="none" w:sz="0" w:space="0" w:color="auto"/>
            <w:bottom w:val="none" w:sz="0" w:space="0" w:color="auto"/>
            <w:right w:val="none" w:sz="0" w:space="0" w:color="auto"/>
          </w:divBdr>
        </w:div>
      </w:divsChild>
    </w:div>
    <w:div w:id="1990401709">
      <w:bodyDiv w:val="1"/>
      <w:marLeft w:val="0"/>
      <w:marRight w:val="0"/>
      <w:marTop w:val="0"/>
      <w:marBottom w:val="0"/>
      <w:divBdr>
        <w:top w:val="none" w:sz="0" w:space="0" w:color="auto"/>
        <w:left w:val="none" w:sz="0" w:space="0" w:color="auto"/>
        <w:bottom w:val="none" w:sz="0" w:space="0" w:color="auto"/>
        <w:right w:val="none" w:sz="0" w:space="0" w:color="auto"/>
      </w:divBdr>
    </w:div>
    <w:div w:id="1994679707">
      <w:bodyDiv w:val="1"/>
      <w:marLeft w:val="0"/>
      <w:marRight w:val="0"/>
      <w:marTop w:val="0"/>
      <w:marBottom w:val="0"/>
      <w:divBdr>
        <w:top w:val="none" w:sz="0" w:space="0" w:color="auto"/>
        <w:left w:val="none" w:sz="0" w:space="0" w:color="auto"/>
        <w:bottom w:val="none" w:sz="0" w:space="0" w:color="auto"/>
        <w:right w:val="none" w:sz="0" w:space="0" w:color="auto"/>
      </w:divBdr>
      <w:divsChild>
        <w:div w:id="699429128">
          <w:marLeft w:val="0"/>
          <w:marRight w:val="0"/>
          <w:marTop w:val="0"/>
          <w:marBottom w:val="0"/>
          <w:divBdr>
            <w:top w:val="none" w:sz="0" w:space="0" w:color="auto"/>
            <w:left w:val="none" w:sz="0" w:space="0" w:color="auto"/>
            <w:bottom w:val="none" w:sz="0" w:space="0" w:color="auto"/>
            <w:right w:val="none" w:sz="0" w:space="0" w:color="auto"/>
          </w:divBdr>
        </w:div>
      </w:divsChild>
    </w:div>
    <w:div w:id="2041127019">
      <w:bodyDiv w:val="1"/>
      <w:marLeft w:val="0"/>
      <w:marRight w:val="0"/>
      <w:marTop w:val="0"/>
      <w:marBottom w:val="0"/>
      <w:divBdr>
        <w:top w:val="none" w:sz="0" w:space="0" w:color="auto"/>
        <w:left w:val="none" w:sz="0" w:space="0" w:color="auto"/>
        <w:bottom w:val="none" w:sz="0" w:space="0" w:color="auto"/>
        <w:right w:val="none" w:sz="0" w:space="0" w:color="auto"/>
      </w:divBdr>
      <w:divsChild>
        <w:div w:id="139734629">
          <w:marLeft w:val="0"/>
          <w:marRight w:val="0"/>
          <w:marTop w:val="0"/>
          <w:marBottom w:val="0"/>
          <w:divBdr>
            <w:top w:val="none" w:sz="0" w:space="0" w:color="auto"/>
            <w:left w:val="none" w:sz="0" w:space="0" w:color="auto"/>
            <w:bottom w:val="none" w:sz="0" w:space="0" w:color="auto"/>
            <w:right w:val="none" w:sz="0" w:space="0" w:color="auto"/>
          </w:divBdr>
        </w:div>
      </w:divsChild>
    </w:div>
    <w:div w:id="2041855397">
      <w:bodyDiv w:val="1"/>
      <w:marLeft w:val="0"/>
      <w:marRight w:val="0"/>
      <w:marTop w:val="0"/>
      <w:marBottom w:val="0"/>
      <w:divBdr>
        <w:top w:val="none" w:sz="0" w:space="0" w:color="auto"/>
        <w:left w:val="none" w:sz="0" w:space="0" w:color="auto"/>
        <w:bottom w:val="none" w:sz="0" w:space="0" w:color="auto"/>
        <w:right w:val="none" w:sz="0" w:space="0" w:color="auto"/>
      </w:divBdr>
      <w:divsChild>
        <w:div w:id="1593196258">
          <w:marLeft w:val="0"/>
          <w:marRight w:val="0"/>
          <w:marTop w:val="0"/>
          <w:marBottom w:val="0"/>
          <w:divBdr>
            <w:top w:val="none" w:sz="0" w:space="0" w:color="auto"/>
            <w:left w:val="none" w:sz="0" w:space="0" w:color="auto"/>
            <w:bottom w:val="none" w:sz="0" w:space="0" w:color="auto"/>
            <w:right w:val="none" w:sz="0" w:space="0" w:color="auto"/>
          </w:divBdr>
        </w:div>
      </w:divsChild>
    </w:div>
    <w:div w:id="2055159417">
      <w:bodyDiv w:val="1"/>
      <w:marLeft w:val="0"/>
      <w:marRight w:val="0"/>
      <w:marTop w:val="0"/>
      <w:marBottom w:val="0"/>
      <w:divBdr>
        <w:top w:val="none" w:sz="0" w:space="0" w:color="auto"/>
        <w:left w:val="none" w:sz="0" w:space="0" w:color="auto"/>
        <w:bottom w:val="none" w:sz="0" w:space="0" w:color="auto"/>
        <w:right w:val="none" w:sz="0" w:space="0" w:color="auto"/>
      </w:divBdr>
      <w:divsChild>
        <w:div w:id="1523469554">
          <w:marLeft w:val="0"/>
          <w:marRight w:val="0"/>
          <w:marTop w:val="0"/>
          <w:marBottom w:val="0"/>
          <w:divBdr>
            <w:top w:val="none" w:sz="0" w:space="0" w:color="auto"/>
            <w:left w:val="none" w:sz="0" w:space="0" w:color="auto"/>
            <w:bottom w:val="none" w:sz="0" w:space="0" w:color="auto"/>
            <w:right w:val="none" w:sz="0" w:space="0" w:color="auto"/>
          </w:divBdr>
        </w:div>
      </w:divsChild>
    </w:div>
    <w:div w:id="2058237377">
      <w:bodyDiv w:val="1"/>
      <w:marLeft w:val="0"/>
      <w:marRight w:val="0"/>
      <w:marTop w:val="0"/>
      <w:marBottom w:val="0"/>
      <w:divBdr>
        <w:top w:val="none" w:sz="0" w:space="0" w:color="auto"/>
        <w:left w:val="none" w:sz="0" w:space="0" w:color="auto"/>
        <w:bottom w:val="none" w:sz="0" w:space="0" w:color="auto"/>
        <w:right w:val="none" w:sz="0" w:space="0" w:color="auto"/>
      </w:divBdr>
      <w:divsChild>
        <w:div w:id="726882727">
          <w:marLeft w:val="0"/>
          <w:marRight w:val="0"/>
          <w:marTop w:val="0"/>
          <w:marBottom w:val="0"/>
          <w:divBdr>
            <w:top w:val="none" w:sz="0" w:space="0" w:color="auto"/>
            <w:left w:val="none" w:sz="0" w:space="0" w:color="auto"/>
            <w:bottom w:val="none" w:sz="0" w:space="0" w:color="auto"/>
            <w:right w:val="none" w:sz="0" w:space="0" w:color="auto"/>
          </w:divBdr>
        </w:div>
      </w:divsChild>
    </w:div>
    <w:div w:id="2063559075">
      <w:bodyDiv w:val="1"/>
      <w:marLeft w:val="0"/>
      <w:marRight w:val="0"/>
      <w:marTop w:val="0"/>
      <w:marBottom w:val="0"/>
      <w:divBdr>
        <w:top w:val="none" w:sz="0" w:space="0" w:color="auto"/>
        <w:left w:val="none" w:sz="0" w:space="0" w:color="auto"/>
        <w:bottom w:val="none" w:sz="0" w:space="0" w:color="auto"/>
        <w:right w:val="none" w:sz="0" w:space="0" w:color="auto"/>
      </w:divBdr>
      <w:divsChild>
        <w:div w:id="1504709829">
          <w:marLeft w:val="0"/>
          <w:marRight w:val="0"/>
          <w:marTop w:val="0"/>
          <w:marBottom w:val="0"/>
          <w:divBdr>
            <w:top w:val="none" w:sz="0" w:space="0" w:color="auto"/>
            <w:left w:val="none" w:sz="0" w:space="0" w:color="auto"/>
            <w:bottom w:val="none" w:sz="0" w:space="0" w:color="auto"/>
            <w:right w:val="none" w:sz="0" w:space="0" w:color="auto"/>
          </w:divBdr>
        </w:div>
      </w:divsChild>
    </w:div>
    <w:div w:id="2065639438">
      <w:bodyDiv w:val="1"/>
      <w:marLeft w:val="0"/>
      <w:marRight w:val="0"/>
      <w:marTop w:val="0"/>
      <w:marBottom w:val="0"/>
      <w:divBdr>
        <w:top w:val="none" w:sz="0" w:space="0" w:color="auto"/>
        <w:left w:val="none" w:sz="0" w:space="0" w:color="auto"/>
        <w:bottom w:val="none" w:sz="0" w:space="0" w:color="auto"/>
        <w:right w:val="none" w:sz="0" w:space="0" w:color="auto"/>
      </w:divBdr>
    </w:div>
    <w:div w:id="2075928047">
      <w:bodyDiv w:val="1"/>
      <w:marLeft w:val="0"/>
      <w:marRight w:val="0"/>
      <w:marTop w:val="0"/>
      <w:marBottom w:val="0"/>
      <w:divBdr>
        <w:top w:val="none" w:sz="0" w:space="0" w:color="auto"/>
        <w:left w:val="none" w:sz="0" w:space="0" w:color="auto"/>
        <w:bottom w:val="none" w:sz="0" w:space="0" w:color="auto"/>
        <w:right w:val="none" w:sz="0" w:space="0" w:color="auto"/>
      </w:divBdr>
      <w:divsChild>
        <w:div w:id="1804612204">
          <w:marLeft w:val="0"/>
          <w:marRight w:val="0"/>
          <w:marTop w:val="0"/>
          <w:marBottom w:val="0"/>
          <w:divBdr>
            <w:top w:val="none" w:sz="0" w:space="0" w:color="auto"/>
            <w:left w:val="none" w:sz="0" w:space="0" w:color="auto"/>
            <w:bottom w:val="none" w:sz="0" w:space="0" w:color="auto"/>
            <w:right w:val="none" w:sz="0" w:space="0" w:color="auto"/>
          </w:divBdr>
        </w:div>
      </w:divsChild>
    </w:div>
    <w:div w:id="2083135885">
      <w:bodyDiv w:val="1"/>
      <w:marLeft w:val="0"/>
      <w:marRight w:val="0"/>
      <w:marTop w:val="0"/>
      <w:marBottom w:val="0"/>
      <w:divBdr>
        <w:top w:val="none" w:sz="0" w:space="0" w:color="auto"/>
        <w:left w:val="none" w:sz="0" w:space="0" w:color="auto"/>
        <w:bottom w:val="none" w:sz="0" w:space="0" w:color="auto"/>
        <w:right w:val="none" w:sz="0" w:space="0" w:color="auto"/>
      </w:divBdr>
      <w:divsChild>
        <w:div w:id="150827896">
          <w:marLeft w:val="0"/>
          <w:marRight w:val="0"/>
          <w:marTop w:val="0"/>
          <w:marBottom w:val="0"/>
          <w:divBdr>
            <w:top w:val="none" w:sz="0" w:space="0" w:color="auto"/>
            <w:left w:val="none" w:sz="0" w:space="0" w:color="auto"/>
            <w:bottom w:val="none" w:sz="0" w:space="0" w:color="auto"/>
            <w:right w:val="none" w:sz="0" w:space="0" w:color="auto"/>
          </w:divBdr>
        </w:div>
      </w:divsChild>
    </w:div>
    <w:div w:id="2084255474">
      <w:bodyDiv w:val="1"/>
      <w:marLeft w:val="0"/>
      <w:marRight w:val="0"/>
      <w:marTop w:val="0"/>
      <w:marBottom w:val="0"/>
      <w:divBdr>
        <w:top w:val="none" w:sz="0" w:space="0" w:color="auto"/>
        <w:left w:val="none" w:sz="0" w:space="0" w:color="auto"/>
        <w:bottom w:val="none" w:sz="0" w:space="0" w:color="auto"/>
        <w:right w:val="none" w:sz="0" w:space="0" w:color="auto"/>
      </w:divBdr>
      <w:divsChild>
        <w:div w:id="1950038560">
          <w:marLeft w:val="0"/>
          <w:marRight w:val="0"/>
          <w:marTop w:val="0"/>
          <w:marBottom w:val="0"/>
          <w:divBdr>
            <w:top w:val="none" w:sz="0" w:space="0" w:color="auto"/>
            <w:left w:val="none" w:sz="0" w:space="0" w:color="auto"/>
            <w:bottom w:val="none" w:sz="0" w:space="0" w:color="auto"/>
            <w:right w:val="none" w:sz="0" w:space="0" w:color="auto"/>
          </w:divBdr>
        </w:div>
      </w:divsChild>
    </w:div>
    <w:div w:id="2091270670">
      <w:bodyDiv w:val="1"/>
      <w:marLeft w:val="0"/>
      <w:marRight w:val="0"/>
      <w:marTop w:val="0"/>
      <w:marBottom w:val="0"/>
      <w:divBdr>
        <w:top w:val="none" w:sz="0" w:space="0" w:color="auto"/>
        <w:left w:val="none" w:sz="0" w:space="0" w:color="auto"/>
        <w:bottom w:val="none" w:sz="0" w:space="0" w:color="auto"/>
        <w:right w:val="none" w:sz="0" w:space="0" w:color="auto"/>
      </w:divBdr>
    </w:div>
    <w:div w:id="2097243457">
      <w:bodyDiv w:val="1"/>
      <w:marLeft w:val="0"/>
      <w:marRight w:val="0"/>
      <w:marTop w:val="0"/>
      <w:marBottom w:val="0"/>
      <w:divBdr>
        <w:top w:val="none" w:sz="0" w:space="0" w:color="auto"/>
        <w:left w:val="none" w:sz="0" w:space="0" w:color="auto"/>
        <w:bottom w:val="none" w:sz="0" w:space="0" w:color="auto"/>
        <w:right w:val="none" w:sz="0" w:space="0" w:color="auto"/>
      </w:divBdr>
      <w:divsChild>
        <w:div w:id="1766147811">
          <w:marLeft w:val="0"/>
          <w:marRight w:val="0"/>
          <w:marTop w:val="0"/>
          <w:marBottom w:val="0"/>
          <w:divBdr>
            <w:top w:val="none" w:sz="0" w:space="0" w:color="auto"/>
            <w:left w:val="none" w:sz="0" w:space="0" w:color="auto"/>
            <w:bottom w:val="none" w:sz="0" w:space="0" w:color="auto"/>
            <w:right w:val="none" w:sz="0" w:space="0" w:color="auto"/>
          </w:divBdr>
        </w:div>
      </w:divsChild>
    </w:div>
    <w:div w:id="2112895519">
      <w:bodyDiv w:val="1"/>
      <w:marLeft w:val="0"/>
      <w:marRight w:val="0"/>
      <w:marTop w:val="0"/>
      <w:marBottom w:val="0"/>
      <w:divBdr>
        <w:top w:val="none" w:sz="0" w:space="0" w:color="auto"/>
        <w:left w:val="none" w:sz="0" w:space="0" w:color="auto"/>
        <w:bottom w:val="none" w:sz="0" w:space="0" w:color="auto"/>
        <w:right w:val="none" w:sz="0" w:space="0" w:color="auto"/>
      </w:divBdr>
      <w:divsChild>
        <w:div w:id="484736809">
          <w:marLeft w:val="0"/>
          <w:marRight w:val="0"/>
          <w:marTop w:val="0"/>
          <w:marBottom w:val="0"/>
          <w:divBdr>
            <w:top w:val="none" w:sz="0" w:space="0" w:color="auto"/>
            <w:left w:val="none" w:sz="0" w:space="0" w:color="auto"/>
            <w:bottom w:val="none" w:sz="0" w:space="0" w:color="auto"/>
            <w:right w:val="none" w:sz="0" w:space="0" w:color="auto"/>
          </w:divBdr>
        </w:div>
      </w:divsChild>
    </w:div>
    <w:div w:id="2114662712">
      <w:bodyDiv w:val="1"/>
      <w:marLeft w:val="0"/>
      <w:marRight w:val="0"/>
      <w:marTop w:val="0"/>
      <w:marBottom w:val="0"/>
      <w:divBdr>
        <w:top w:val="none" w:sz="0" w:space="0" w:color="auto"/>
        <w:left w:val="none" w:sz="0" w:space="0" w:color="auto"/>
        <w:bottom w:val="none" w:sz="0" w:space="0" w:color="auto"/>
        <w:right w:val="none" w:sz="0" w:space="0" w:color="auto"/>
      </w:divBdr>
      <w:divsChild>
        <w:div w:id="1408117443">
          <w:marLeft w:val="0"/>
          <w:marRight w:val="0"/>
          <w:marTop w:val="0"/>
          <w:marBottom w:val="0"/>
          <w:divBdr>
            <w:top w:val="none" w:sz="0" w:space="0" w:color="auto"/>
            <w:left w:val="none" w:sz="0" w:space="0" w:color="auto"/>
            <w:bottom w:val="none" w:sz="0" w:space="0" w:color="auto"/>
            <w:right w:val="none" w:sz="0" w:space="0" w:color="auto"/>
          </w:divBdr>
        </w:div>
      </w:divsChild>
    </w:div>
    <w:div w:id="2116291519">
      <w:bodyDiv w:val="1"/>
      <w:marLeft w:val="0"/>
      <w:marRight w:val="0"/>
      <w:marTop w:val="0"/>
      <w:marBottom w:val="0"/>
      <w:divBdr>
        <w:top w:val="none" w:sz="0" w:space="0" w:color="auto"/>
        <w:left w:val="none" w:sz="0" w:space="0" w:color="auto"/>
        <w:bottom w:val="none" w:sz="0" w:space="0" w:color="auto"/>
        <w:right w:val="none" w:sz="0" w:space="0" w:color="auto"/>
      </w:divBdr>
      <w:divsChild>
        <w:div w:id="746146888">
          <w:marLeft w:val="0"/>
          <w:marRight w:val="0"/>
          <w:marTop w:val="0"/>
          <w:marBottom w:val="0"/>
          <w:divBdr>
            <w:top w:val="none" w:sz="0" w:space="0" w:color="auto"/>
            <w:left w:val="none" w:sz="0" w:space="0" w:color="auto"/>
            <w:bottom w:val="none" w:sz="0" w:space="0" w:color="auto"/>
            <w:right w:val="none" w:sz="0" w:space="0" w:color="auto"/>
          </w:divBdr>
        </w:div>
      </w:divsChild>
    </w:div>
    <w:div w:id="2132821286">
      <w:bodyDiv w:val="1"/>
      <w:marLeft w:val="0"/>
      <w:marRight w:val="0"/>
      <w:marTop w:val="0"/>
      <w:marBottom w:val="0"/>
      <w:divBdr>
        <w:top w:val="none" w:sz="0" w:space="0" w:color="auto"/>
        <w:left w:val="none" w:sz="0" w:space="0" w:color="auto"/>
        <w:bottom w:val="none" w:sz="0" w:space="0" w:color="auto"/>
        <w:right w:val="none" w:sz="0" w:space="0" w:color="auto"/>
      </w:divBdr>
      <w:divsChild>
        <w:div w:id="1556118350">
          <w:marLeft w:val="0"/>
          <w:marRight w:val="0"/>
          <w:marTop w:val="0"/>
          <w:marBottom w:val="0"/>
          <w:divBdr>
            <w:top w:val="none" w:sz="0" w:space="0" w:color="auto"/>
            <w:left w:val="none" w:sz="0" w:space="0" w:color="auto"/>
            <w:bottom w:val="none" w:sz="0" w:space="0" w:color="auto"/>
            <w:right w:val="none" w:sz="0" w:space="0" w:color="auto"/>
          </w:divBdr>
        </w:div>
      </w:divsChild>
    </w:div>
    <w:div w:id="2136019081">
      <w:bodyDiv w:val="1"/>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image" Target="media/image2.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gi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186B84-ED84-4C66-8406-E842109B972F}"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vi-VN"/>
        </a:p>
      </dgm:t>
    </dgm:pt>
    <dgm:pt modelId="{5E629182-3D9A-44D0-99C5-F5A9177EB273}">
      <dgm:prSet phldrT="[Text]"/>
      <dgm:spPr/>
      <dgm:t>
        <a:bodyPr/>
        <a:lstStyle/>
        <a:p>
          <a:r>
            <a:rPr lang="en-US"/>
            <a:t>Teamwork Processes</a:t>
          </a:r>
          <a:endParaRPr lang="vi-VN"/>
        </a:p>
      </dgm:t>
    </dgm:pt>
    <dgm:pt modelId="{6DB10779-C35C-4210-BF62-8CADEC2775FD}" type="parTrans" cxnId="{443211B2-EB6B-4D16-8C0C-09171F0DC092}">
      <dgm:prSet/>
      <dgm:spPr/>
      <dgm:t>
        <a:bodyPr/>
        <a:lstStyle/>
        <a:p>
          <a:endParaRPr lang="vi-VN"/>
        </a:p>
      </dgm:t>
    </dgm:pt>
    <dgm:pt modelId="{523AD84F-12F3-4301-BF43-1515B3630567}" type="sibTrans" cxnId="{443211B2-EB6B-4D16-8C0C-09171F0DC092}">
      <dgm:prSet/>
      <dgm:spPr/>
      <dgm:t>
        <a:bodyPr/>
        <a:lstStyle/>
        <a:p>
          <a:endParaRPr lang="vi-VN"/>
        </a:p>
      </dgm:t>
    </dgm:pt>
    <dgm:pt modelId="{A5B5A508-752F-4957-B72C-34470F4BEA20}">
      <dgm:prSet phldrT="[Text]"/>
      <dgm:spPr/>
      <dgm:t>
        <a:bodyPr/>
        <a:lstStyle/>
        <a:p>
          <a:r>
            <a:rPr lang="en-US"/>
            <a:t>Meeting</a:t>
          </a:r>
          <a:endParaRPr lang="vi-VN"/>
        </a:p>
      </dgm:t>
    </dgm:pt>
    <dgm:pt modelId="{8990DA04-0A20-497F-B42B-4C06036839B5}" type="parTrans" cxnId="{78CC145A-8D64-4EED-BBC7-D6DDF1052258}">
      <dgm:prSet/>
      <dgm:spPr/>
      <dgm:t>
        <a:bodyPr/>
        <a:lstStyle/>
        <a:p>
          <a:endParaRPr lang="vi-VN"/>
        </a:p>
      </dgm:t>
    </dgm:pt>
    <dgm:pt modelId="{7229DF60-A060-45E7-8370-FB7ABCFCF8AF}" type="sibTrans" cxnId="{78CC145A-8D64-4EED-BBC7-D6DDF1052258}">
      <dgm:prSet/>
      <dgm:spPr/>
      <dgm:t>
        <a:bodyPr/>
        <a:lstStyle/>
        <a:p>
          <a:endParaRPr lang="vi-VN"/>
        </a:p>
      </dgm:t>
    </dgm:pt>
    <dgm:pt modelId="{EF4D6430-0EF4-454D-8B37-DF31E310ECF2}">
      <dgm:prSet phldrT="[Text]"/>
      <dgm:spPr/>
      <dgm:t>
        <a:bodyPr/>
        <a:lstStyle/>
        <a:p>
          <a:r>
            <a:rPr lang="en-US"/>
            <a:t>Report</a:t>
          </a:r>
          <a:endParaRPr lang="vi-VN"/>
        </a:p>
      </dgm:t>
    </dgm:pt>
    <dgm:pt modelId="{56524239-B4DD-44A1-A0DF-4237B62CF37C}" type="parTrans" cxnId="{638638E4-BA6A-4A98-9869-84FAABF4D86C}">
      <dgm:prSet/>
      <dgm:spPr/>
      <dgm:t>
        <a:bodyPr/>
        <a:lstStyle/>
        <a:p>
          <a:endParaRPr lang="vi-VN"/>
        </a:p>
      </dgm:t>
    </dgm:pt>
    <dgm:pt modelId="{E344B68A-1AEE-4AC6-B12F-2888F8123F93}" type="sibTrans" cxnId="{638638E4-BA6A-4A98-9869-84FAABF4D86C}">
      <dgm:prSet/>
      <dgm:spPr/>
      <dgm:t>
        <a:bodyPr/>
        <a:lstStyle/>
        <a:p>
          <a:endParaRPr lang="vi-VN"/>
        </a:p>
      </dgm:t>
    </dgm:pt>
    <dgm:pt modelId="{2D66107D-A1CC-4404-B990-4080B047621B}">
      <dgm:prSet phldrT="[Text]"/>
      <dgm:spPr/>
      <dgm:t>
        <a:bodyPr/>
        <a:lstStyle/>
        <a:p>
          <a:r>
            <a:rPr lang="en-US"/>
            <a:t>Software Development Processes</a:t>
          </a:r>
          <a:endParaRPr lang="vi-VN"/>
        </a:p>
      </dgm:t>
    </dgm:pt>
    <dgm:pt modelId="{F8344EFE-66B6-4D70-B382-CB8E43A88905}" type="parTrans" cxnId="{54989746-82FA-4B0D-9425-336992B8CFFE}">
      <dgm:prSet/>
      <dgm:spPr/>
      <dgm:t>
        <a:bodyPr/>
        <a:lstStyle/>
        <a:p>
          <a:endParaRPr lang="vi-VN"/>
        </a:p>
      </dgm:t>
    </dgm:pt>
    <dgm:pt modelId="{E8D32B34-5FCF-4675-A40D-65BD56EA71BE}" type="sibTrans" cxnId="{54989746-82FA-4B0D-9425-336992B8CFFE}">
      <dgm:prSet/>
      <dgm:spPr/>
      <dgm:t>
        <a:bodyPr/>
        <a:lstStyle/>
        <a:p>
          <a:endParaRPr lang="vi-VN"/>
        </a:p>
      </dgm:t>
    </dgm:pt>
    <dgm:pt modelId="{888813F7-35E1-458C-B54A-BE3856092A6F}">
      <dgm:prSet phldrT="[Text]"/>
      <dgm:spPr>
        <a:solidFill>
          <a:srgbClr val="FF0000"/>
        </a:solidFill>
      </dgm:spPr>
      <dgm:t>
        <a:bodyPr/>
        <a:lstStyle/>
        <a:p>
          <a:r>
            <a:rPr lang="en-US"/>
            <a:t>SDLC</a:t>
          </a:r>
          <a:endParaRPr lang="vi-VN"/>
        </a:p>
      </dgm:t>
    </dgm:pt>
    <dgm:pt modelId="{9FCBA037-9C56-4667-B274-52E2155D9C22}" type="parTrans" cxnId="{C29A12FA-54DC-4C42-BC11-2D6CFD47CBA4}">
      <dgm:prSet/>
      <dgm:spPr/>
      <dgm:t>
        <a:bodyPr/>
        <a:lstStyle/>
        <a:p>
          <a:endParaRPr lang="vi-VN"/>
        </a:p>
      </dgm:t>
    </dgm:pt>
    <dgm:pt modelId="{BA4F6A98-BEDC-43EA-A614-DAAAC12B89DA}" type="sibTrans" cxnId="{C29A12FA-54DC-4C42-BC11-2D6CFD47CBA4}">
      <dgm:prSet/>
      <dgm:spPr/>
      <dgm:t>
        <a:bodyPr/>
        <a:lstStyle/>
        <a:p>
          <a:endParaRPr lang="vi-VN"/>
        </a:p>
      </dgm:t>
    </dgm:pt>
    <dgm:pt modelId="{D1493DEB-EFC1-4686-953F-B7DBCD6AD714}">
      <dgm:prSet phldrT="[Text]"/>
      <dgm:spPr>
        <a:solidFill>
          <a:srgbClr val="FF0000"/>
        </a:solidFill>
      </dgm:spPr>
      <dgm:t>
        <a:bodyPr/>
        <a:lstStyle/>
        <a:p>
          <a:r>
            <a:rPr lang="en-US"/>
            <a:t>Requirement Engineering</a:t>
          </a:r>
        </a:p>
      </dgm:t>
    </dgm:pt>
    <dgm:pt modelId="{4C04C86A-21BC-44BE-A3DC-E825D5E4C80F}" type="parTrans" cxnId="{3819C4C8-4469-46D5-8DC6-36763D46592A}">
      <dgm:prSet/>
      <dgm:spPr/>
      <dgm:t>
        <a:bodyPr/>
        <a:lstStyle/>
        <a:p>
          <a:endParaRPr lang="vi-VN"/>
        </a:p>
      </dgm:t>
    </dgm:pt>
    <dgm:pt modelId="{29896ABD-19B1-4210-B2CA-CFED99C7EB9B}" type="sibTrans" cxnId="{3819C4C8-4469-46D5-8DC6-36763D46592A}">
      <dgm:prSet/>
      <dgm:spPr/>
      <dgm:t>
        <a:bodyPr/>
        <a:lstStyle/>
        <a:p>
          <a:endParaRPr lang="vi-VN"/>
        </a:p>
      </dgm:t>
    </dgm:pt>
    <dgm:pt modelId="{A1698FB8-DC0B-4202-BFC7-164EE53E7234}">
      <dgm:prSet phldrT="[Text]"/>
      <dgm:spPr/>
      <dgm:t>
        <a:bodyPr/>
        <a:lstStyle/>
        <a:p>
          <a:r>
            <a:rPr lang="en-US"/>
            <a:t>Working</a:t>
          </a:r>
        </a:p>
      </dgm:t>
    </dgm:pt>
    <dgm:pt modelId="{8DAF3C1D-8B1E-4548-B976-FB39842855AD}" type="parTrans" cxnId="{8402571C-70BC-4D1D-BCC9-6608C830D9FB}">
      <dgm:prSet/>
      <dgm:spPr/>
      <dgm:t>
        <a:bodyPr/>
        <a:lstStyle/>
        <a:p>
          <a:endParaRPr lang="vi-VN"/>
        </a:p>
      </dgm:t>
    </dgm:pt>
    <dgm:pt modelId="{DB8B5048-ECA9-46AE-B466-0AD0C55E041D}" type="sibTrans" cxnId="{8402571C-70BC-4D1D-BCC9-6608C830D9FB}">
      <dgm:prSet/>
      <dgm:spPr/>
      <dgm:t>
        <a:bodyPr/>
        <a:lstStyle/>
        <a:p>
          <a:endParaRPr lang="vi-VN"/>
        </a:p>
      </dgm:t>
    </dgm:pt>
    <dgm:pt modelId="{069AD29C-F130-4A02-B941-370A673E0983}">
      <dgm:prSet phldrT="[Text]"/>
      <dgm:spPr/>
      <dgm:t>
        <a:bodyPr/>
        <a:lstStyle/>
        <a:p>
          <a:r>
            <a:rPr lang="en-US"/>
            <a:t>Reflection</a:t>
          </a:r>
        </a:p>
      </dgm:t>
    </dgm:pt>
    <dgm:pt modelId="{B87E4415-5E56-4213-96D1-F0F3BC8BA97D}" type="parTrans" cxnId="{07AAF791-5C46-40C2-80DC-A2B88067D37C}">
      <dgm:prSet/>
      <dgm:spPr/>
      <dgm:t>
        <a:bodyPr/>
        <a:lstStyle/>
        <a:p>
          <a:endParaRPr lang="vi-VN"/>
        </a:p>
      </dgm:t>
    </dgm:pt>
    <dgm:pt modelId="{46FD166D-F7F1-4A66-83DE-F068048711BC}" type="sibTrans" cxnId="{07AAF791-5C46-40C2-80DC-A2B88067D37C}">
      <dgm:prSet/>
      <dgm:spPr/>
      <dgm:t>
        <a:bodyPr/>
        <a:lstStyle/>
        <a:p>
          <a:endParaRPr lang="vi-VN"/>
        </a:p>
      </dgm:t>
    </dgm:pt>
    <dgm:pt modelId="{752A52AE-20E9-4FDF-B576-3DEB7AABD8FE}">
      <dgm:prSet phldrT="[Text]"/>
      <dgm:spPr>
        <a:solidFill>
          <a:srgbClr val="FF0000"/>
        </a:solidFill>
      </dgm:spPr>
      <dgm:t>
        <a:bodyPr/>
        <a:lstStyle/>
        <a:p>
          <a:r>
            <a:rPr lang="en-US"/>
            <a:t>Architecture</a:t>
          </a:r>
        </a:p>
      </dgm:t>
    </dgm:pt>
    <dgm:pt modelId="{70F6DB3D-043D-421D-9EDB-88422EDA5EC2}" type="parTrans" cxnId="{4D07BC04-DED9-459B-96AB-DA9F0B55EC7C}">
      <dgm:prSet/>
      <dgm:spPr/>
      <dgm:t>
        <a:bodyPr/>
        <a:lstStyle/>
        <a:p>
          <a:endParaRPr lang="vi-VN"/>
        </a:p>
      </dgm:t>
    </dgm:pt>
    <dgm:pt modelId="{65683EEE-9D90-4C2F-9185-88578047CD5A}" type="sibTrans" cxnId="{4D07BC04-DED9-459B-96AB-DA9F0B55EC7C}">
      <dgm:prSet/>
      <dgm:spPr/>
      <dgm:t>
        <a:bodyPr/>
        <a:lstStyle/>
        <a:p>
          <a:endParaRPr lang="vi-VN"/>
        </a:p>
      </dgm:t>
    </dgm:pt>
    <dgm:pt modelId="{F912751F-0DAE-4F81-B8CC-4279218FB9A7}">
      <dgm:prSet phldrT="[Text]"/>
      <dgm:spPr>
        <a:solidFill>
          <a:srgbClr val="FF0000"/>
        </a:solidFill>
      </dgm:spPr>
      <dgm:t>
        <a:bodyPr/>
        <a:lstStyle/>
        <a:p>
          <a:r>
            <a:rPr lang="en-US"/>
            <a:t>Design</a:t>
          </a:r>
        </a:p>
      </dgm:t>
    </dgm:pt>
    <dgm:pt modelId="{B88D9CE1-85ED-4E7D-9EEF-F7086477012F}" type="parTrans" cxnId="{4F398EFD-4285-4D72-A4D0-1B2240F87EC3}">
      <dgm:prSet/>
      <dgm:spPr/>
      <dgm:t>
        <a:bodyPr/>
        <a:lstStyle/>
        <a:p>
          <a:endParaRPr lang="vi-VN"/>
        </a:p>
      </dgm:t>
    </dgm:pt>
    <dgm:pt modelId="{FB196499-AF1B-483C-91F5-B3E77B39284A}" type="sibTrans" cxnId="{4F398EFD-4285-4D72-A4D0-1B2240F87EC3}">
      <dgm:prSet/>
      <dgm:spPr/>
      <dgm:t>
        <a:bodyPr/>
        <a:lstStyle/>
        <a:p>
          <a:endParaRPr lang="vi-VN"/>
        </a:p>
      </dgm:t>
    </dgm:pt>
    <dgm:pt modelId="{B0D760DC-31E9-4F66-841D-24AA11383EEB}">
      <dgm:prSet phldrT="[Text]"/>
      <dgm:spPr>
        <a:solidFill>
          <a:srgbClr val="FF0000"/>
        </a:solidFill>
      </dgm:spPr>
      <dgm:t>
        <a:bodyPr/>
        <a:lstStyle/>
        <a:p>
          <a:r>
            <a:rPr lang="en-US"/>
            <a:t>Implemetation</a:t>
          </a:r>
        </a:p>
      </dgm:t>
    </dgm:pt>
    <dgm:pt modelId="{921ED7A7-CC96-4A1C-8E06-4DC92017F512}" type="parTrans" cxnId="{2962F87C-20CA-4E26-8EA5-478B2FF886FE}">
      <dgm:prSet/>
      <dgm:spPr/>
      <dgm:t>
        <a:bodyPr/>
        <a:lstStyle/>
        <a:p>
          <a:endParaRPr lang="vi-VN"/>
        </a:p>
      </dgm:t>
    </dgm:pt>
    <dgm:pt modelId="{85753A2C-91E8-4096-B217-D272CBDDCA7F}" type="sibTrans" cxnId="{2962F87C-20CA-4E26-8EA5-478B2FF886FE}">
      <dgm:prSet/>
      <dgm:spPr/>
      <dgm:t>
        <a:bodyPr/>
        <a:lstStyle/>
        <a:p>
          <a:endParaRPr lang="vi-VN"/>
        </a:p>
      </dgm:t>
    </dgm:pt>
    <dgm:pt modelId="{D9F3695B-6F48-4D4F-99E6-8BC713F9A3A6}">
      <dgm:prSet phldrT="[Text]"/>
      <dgm:spPr>
        <a:solidFill>
          <a:srgbClr val="FF0000"/>
        </a:solidFill>
      </dgm:spPr>
      <dgm:t>
        <a:bodyPr/>
        <a:lstStyle/>
        <a:p>
          <a:r>
            <a:rPr lang="en-US"/>
            <a:t>Testing</a:t>
          </a:r>
        </a:p>
      </dgm:t>
    </dgm:pt>
    <dgm:pt modelId="{AFD3E5E7-32A3-4E1B-B773-EFDC36B01BB3}" type="parTrans" cxnId="{F1C2029A-CD1E-4E0D-997F-5EEAA2971DAE}">
      <dgm:prSet/>
      <dgm:spPr/>
      <dgm:t>
        <a:bodyPr/>
        <a:lstStyle/>
        <a:p>
          <a:endParaRPr lang="vi-VN"/>
        </a:p>
      </dgm:t>
    </dgm:pt>
    <dgm:pt modelId="{A172B365-FC75-4AB6-9686-70111FE4D808}" type="sibTrans" cxnId="{F1C2029A-CD1E-4E0D-997F-5EEAA2971DAE}">
      <dgm:prSet/>
      <dgm:spPr/>
      <dgm:t>
        <a:bodyPr/>
        <a:lstStyle/>
        <a:p>
          <a:endParaRPr lang="vi-VN"/>
        </a:p>
      </dgm:t>
    </dgm:pt>
    <dgm:pt modelId="{9F406DA5-9079-474D-8375-2FE87B5C9922}">
      <dgm:prSet phldrT="[Text]"/>
      <dgm:spPr/>
      <dgm:t>
        <a:bodyPr/>
        <a:lstStyle/>
        <a:p>
          <a:r>
            <a:rPr lang="en-US"/>
            <a:t>Deploy</a:t>
          </a:r>
        </a:p>
      </dgm:t>
    </dgm:pt>
    <dgm:pt modelId="{CC9C09C2-B27E-413D-A803-5C750C65221D}" type="parTrans" cxnId="{C4FBBDBD-C6BB-4B89-9840-150AB47D5C89}">
      <dgm:prSet/>
      <dgm:spPr/>
      <dgm:t>
        <a:bodyPr/>
        <a:lstStyle/>
        <a:p>
          <a:endParaRPr lang="vi-VN"/>
        </a:p>
      </dgm:t>
    </dgm:pt>
    <dgm:pt modelId="{FC0478B5-F10C-4D4B-B813-58DB61D3DC7B}" type="sibTrans" cxnId="{C4FBBDBD-C6BB-4B89-9840-150AB47D5C89}">
      <dgm:prSet/>
      <dgm:spPr/>
      <dgm:t>
        <a:bodyPr/>
        <a:lstStyle/>
        <a:p>
          <a:endParaRPr lang="vi-VN"/>
        </a:p>
      </dgm:t>
    </dgm:pt>
    <dgm:pt modelId="{23039C57-7CF0-483F-B5A3-FAD5EC620A80}">
      <dgm:prSet phldrT="[Text]"/>
      <dgm:spPr/>
      <dgm:t>
        <a:bodyPr/>
        <a:lstStyle/>
        <a:p>
          <a:r>
            <a:rPr lang="en-US"/>
            <a:t>Maintainance</a:t>
          </a:r>
        </a:p>
      </dgm:t>
    </dgm:pt>
    <dgm:pt modelId="{7033861A-5C70-4BCC-94AA-846BFA85C9B0}" type="parTrans" cxnId="{892B4C23-A029-443B-9C91-9264279378A2}">
      <dgm:prSet/>
      <dgm:spPr/>
      <dgm:t>
        <a:bodyPr/>
        <a:lstStyle/>
        <a:p>
          <a:endParaRPr lang="vi-VN"/>
        </a:p>
      </dgm:t>
    </dgm:pt>
    <dgm:pt modelId="{DFCA39E8-8129-408E-B26D-759192EEA0B4}" type="sibTrans" cxnId="{892B4C23-A029-443B-9C91-9264279378A2}">
      <dgm:prSet/>
      <dgm:spPr/>
      <dgm:t>
        <a:bodyPr/>
        <a:lstStyle/>
        <a:p>
          <a:endParaRPr lang="vi-VN"/>
        </a:p>
      </dgm:t>
    </dgm:pt>
    <dgm:pt modelId="{A8478D88-9428-47C5-8385-2A9E105C76E3}">
      <dgm:prSet phldrT="[Text]"/>
      <dgm:spPr/>
      <dgm:t>
        <a:bodyPr/>
        <a:lstStyle/>
        <a:p>
          <a:r>
            <a:rPr lang="en-US"/>
            <a:t>Technical Review</a:t>
          </a:r>
        </a:p>
      </dgm:t>
    </dgm:pt>
    <dgm:pt modelId="{C516B908-C9C4-45FE-B85A-13D570658AF9}" type="parTrans" cxnId="{9A652060-04DF-48BB-8290-47FD720E56C7}">
      <dgm:prSet/>
      <dgm:spPr/>
      <dgm:t>
        <a:bodyPr/>
        <a:lstStyle/>
        <a:p>
          <a:endParaRPr lang="vi-VN"/>
        </a:p>
      </dgm:t>
    </dgm:pt>
    <dgm:pt modelId="{989464DF-DB6F-43D6-ADFB-5AF63F9EB3D2}" type="sibTrans" cxnId="{9A652060-04DF-48BB-8290-47FD720E56C7}">
      <dgm:prSet/>
      <dgm:spPr/>
      <dgm:t>
        <a:bodyPr/>
        <a:lstStyle/>
        <a:p>
          <a:endParaRPr lang="vi-VN"/>
        </a:p>
      </dgm:t>
    </dgm:pt>
    <dgm:pt modelId="{671FA363-58D9-4727-9703-22692497157D}">
      <dgm:prSet phldrT="[Text]"/>
      <dgm:spPr/>
      <dgm:t>
        <a:bodyPr/>
        <a:lstStyle/>
        <a:p>
          <a:r>
            <a:rPr lang="en-US"/>
            <a:t>Management Processes</a:t>
          </a:r>
        </a:p>
      </dgm:t>
    </dgm:pt>
    <dgm:pt modelId="{CA16348D-9B01-46EE-8AA2-47BA2CB78EA0}" type="parTrans" cxnId="{744EE6A8-6F5E-462B-8E56-21548E9233F3}">
      <dgm:prSet/>
      <dgm:spPr/>
      <dgm:t>
        <a:bodyPr/>
        <a:lstStyle/>
        <a:p>
          <a:endParaRPr lang="vi-VN"/>
        </a:p>
      </dgm:t>
    </dgm:pt>
    <dgm:pt modelId="{12201A5A-C36E-4D83-852E-6DA63DCC768D}" type="sibTrans" cxnId="{744EE6A8-6F5E-462B-8E56-21548E9233F3}">
      <dgm:prSet/>
      <dgm:spPr/>
      <dgm:t>
        <a:bodyPr/>
        <a:lstStyle/>
        <a:p>
          <a:endParaRPr lang="vi-VN"/>
        </a:p>
      </dgm:t>
    </dgm:pt>
    <dgm:pt modelId="{3C0D4781-7BC3-456F-9391-B3710DD0669C}">
      <dgm:prSet phldrT="[Text]"/>
      <dgm:spPr>
        <a:solidFill>
          <a:schemeClr val="accent3"/>
        </a:solidFill>
      </dgm:spPr>
      <dgm:t>
        <a:bodyPr/>
        <a:lstStyle/>
        <a:p>
          <a:r>
            <a:rPr lang="en-US"/>
            <a:t>PM</a:t>
          </a:r>
        </a:p>
      </dgm:t>
    </dgm:pt>
    <dgm:pt modelId="{D9B10BA7-EA10-49CA-9F9E-2A6D9C32464B}" type="parTrans" cxnId="{4334A718-1E24-4A2C-A30C-441C8E38B35A}">
      <dgm:prSet/>
      <dgm:spPr/>
      <dgm:t>
        <a:bodyPr/>
        <a:lstStyle/>
        <a:p>
          <a:endParaRPr lang="vi-VN"/>
        </a:p>
      </dgm:t>
    </dgm:pt>
    <dgm:pt modelId="{E583112F-9FD5-4DA3-8BB3-AEF3E2A50F1D}" type="sibTrans" cxnId="{4334A718-1E24-4A2C-A30C-441C8E38B35A}">
      <dgm:prSet/>
      <dgm:spPr/>
      <dgm:t>
        <a:bodyPr/>
        <a:lstStyle/>
        <a:p>
          <a:endParaRPr lang="vi-VN"/>
        </a:p>
      </dgm:t>
    </dgm:pt>
    <dgm:pt modelId="{1E278490-C19F-492F-B5AA-F9C4EB00E5AC}">
      <dgm:prSet phldrT="[Text]"/>
      <dgm:spPr/>
      <dgm:t>
        <a:bodyPr/>
        <a:lstStyle/>
        <a:p>
          <a:r>
            <a:rPr lang="en-US"/>
            <a:t>Configuration Management</a:t>
          </a:r>
        </a:p>
      </dgm:t>
    </dgm:pt>
    <dgm:pt modelId="{4F8F7396-02D0-4109-8121-FAD65B87E9F3}" type="parTrans" cxnId="{4F97E270-82FD-44E5-8930-6F8F80DE4403}">
      <dgm:prSet/>
      <dgm:spPr/>
      <dgm:t>
        <a:bodyPr/>
        <a:lstStyle/>
        <a:p>
          <a:endParaRPr lang="vi-VN"/>
        </a:p>
      </dgm:t>
    </dgm:pt>
    <dgm:pt modelId="{554DD6FF-A34D-431B-B58F-64A063C32490}" type="sibTrans" cxnId="{4F97E270-82FD-44E5-8930-6F8F80DE4403}">
      <dgm:prSet/>
      <dgm:spPr/>
      <dgm:t>
        <a:bodyPr/>
        <a:lstStyle/>
        <a:p>
          <a:endParaRPr lang="vi-VN"/>
        </a:p>
      </dgm:t>
    </dgm:pt>
    <dgm:pt modelId="{7E8706B8-1309-465A-A874-7C0E42CF881D}">
      <dgm:prSet phldrT="[Text]"/>
      <dgm:spPr/>
      <dgm:t>
        <a:bodyPr/>
        <a:lstStyle/>
        <a:p>
          <a:r>
            <a:rPr lang="en-US"/>
            <a:t>Change Management</a:t>
          </a:r>
        </a:p>
      </dgm:t>
    </dgm:pt>
    <dgm:pt modelId="{6978D628-FE5F-426F-825E-1DE84D971A7D}" type="parTrans" cxnId="{1AFDC02E-B1B0-45E3-8326-78B3696564EE}">
      <dgm:prSet/>
      <dgm:spPr/>
      <dgm:t>
        <a:bodyPr/>
        <a:lstStyle/>
        <a:p>
          <a:endParaRPr lang="vi-VN"/>
        </a:p>
      </dgm:t>
    </dgm:pt>
    <dgm:pt modelId="{AB86E769-E845-405C-9064-34DD2ECDF93B}" type="sibTrans" cxnId="{1AFDC02E-B1B0-45E3-8326-78B3696564EE}">
      <dgm:prSet/>
      <dgm:spPr/>
      <dgm:t>
        <a:bodyPr/>
        <a:lstStyle/>
        <a:p>
          <a:endParaRPr lang="vi-VN"/>
        </a:p>
      </dgm:t>
    </dgm:pt>
    <dgm:pt modelId="{1FC4E2A7-FEE7-4543-865C-AD475DFFE3A7}">
      <dgm:prSet phldrT="[Text]"/>
      <dgm:spPr>
        <a:solidFill>
          <a:schemeClr val="accent3"/>
        </a:solidFill>
      </dgm:spPr>
      <dgm:t>
        <a:bodyPr/>
        <a:lstStyle/>
        <a:p>
          <a:r>
            <a:rPr lang="en-US"/>
            <a:t>M &amp; A</a:t>
          </a:r>
        </a:p>
      </dgm:t>
    </dgm:pt>
    <dgm:pt modelId="{60BC7AAC-E0B8-4AC4-AAED-FA401DF1DAA0}" type="parTrans" cxnId="{E1462A13-294F-4C3F-9386-F86A1738EFA4}">
      <dgm:prSet/>
      <dgm:spPr/>
      <dgm:t>
        <a:bodyPr/>
        <a:lstStyle/>
        <a:p>
          <a:endParaRPr lang="vi-VN"/>
        </a:p>
      </dgm:t>
    </dgm:pt>
    <dgm:pt modelId="{47EFC076-81DB-449E-9F82-160987F9081F}" type="sibTrans" cxnId="{E1462A13-294F-4C3F-9386-F86A1738EFA4}">
      <dgm:prSet/>
      <dgm:spPr/>
      <dgm:t>
        <a:bodyPr/>
        <a:lstStyle/>
        <a:p>
          <a:endParaRPr lang="vi-VN"/>
        </a:p>
      </dgm:t>
    </dgm:pt>
    <dgm:pt modelId="{D1B0BA3F-0E50-4D31-9A9A-4D6D87F6E107}">
      <dgm:prSet phldrT="[Text]"/>
      <dgm:spPr/>
      <dgm:t>
        <a:bodyPr/>
        <a:lstStyle/>
        <a:p>
          <a:r>
            <a:rPr lang="en-US"/>
            <a:t>Risk Management</a:t>
          </a:r>
        </a:p>
      </dgm:t>
    </dgm:pt>
    <dgm:pt modelId="{BD160C82-934A-4726-9C84-703E8D1D4AA6}" type="parTrans" cxnId="{6FCF8535-1C7C-4441-91CA-5EB733E3ACFE}">
      <dgm:prSet/>
      <dgm:spPr/>
      <dgm:t>
        <a:bodyPr/>
        <a:lstStyle/>
        <a:p>
          <a:endParaRPr lang="vi-VN"/>
        </a:p>
      </dgm:t>
    </dgm:pt>
    <dgm:pt modelId="{0D4E6AB7-C237-41E5-B8FF-893C75D874E4}" type="sibTrans" cxnId="{6FCF8535-1C7C-4441-91CA-5EB733E3ACFE}">
      <dgm:prSet/>
      <dgm:spPr/>
      <dgm:t>
        <a:bodyPr/>
        <a:lstStyle/>
        <a:p>
          <a:endParaRPr lang="vi-VN"/>
        </a:p>
      </dgm:t>
    </dgm:pt>
    <dgm:pt modelId="{23E6074F-A837-4B04-AA73-80C70B593754}">
      <dgm:prSet phldrT="[Text]"/>
      <dgm:spPr/>
      <dgm:t>
        <a:bodyPr/>
        <a:lstStyle/>
        <a:p>
          <a:r>
            <a:rPr lang="en-US"/>
            <a:t>Training</a:t>
          </a:r>
        </a:p>
      </dgm:t>
    </dgm:pt>
    <dgm:pt modelId="{F1CA0FAE-ED7D-432B-A986-85725EDA56D4}" type="parTrans" cxnId="{08229E34-5794-47C3-8A43-49D836AEB3B3}">
      <dgm:prSet/>
      <dgm:spPr/>
      <dgm:t>
        <a:bodyPr/>
        <a:lstStyle/>
        <a:p>
          <a:endParaRPr lang="vi-VN"/>
        </a:p>
      </dgm:t>
    </dgm:pt>
    <dgm:pt modelId="{5859E454-8F0B-4868-8EB9-AC0244D4A950}" type="sibTrans" cxnId="{08229E34-5794-47C3-8A43-49D836AEB3B3}">
      <dgm:prSet/>
      <dgm:spPr/>
      <dgm:t>
        <a:bodyPr/>
        <a:lstStyle/>
        <a:p>
          <a:endParaRPr lang="vi-VN"/>
        </a:p>
      </dgm:t>
    </dgm:pt>
    <dgm:pt modelId="{07146DB4-3C24-40EB-9909-47FA5E3BD25F}" type="pres">
      <dgm:prSet presAssocID="{75186B84-ED84-4C66-8406-E842109B972F}" presName="theList" presStyleCnt="0">
        <dgm:presLayoutVars>
          <dgm:dir/>
          <dgm:animLvl val="lvl"/>
          <dgm:resizeHandles val="exact"/>
        </dgm:presLayoutVars>
      </dgm:prSet>
      <dgm:spPr/>
    </dgm:pt>
    <dgm:pt modelId="{4B9737A5-7CFE-40FE-A6C6-2BAE3A062D7F}" type="pres">
      <dgm:prSet presAssocID="{5E629182-3D9A-44D0-99C5-F5A9177EB273}" presName="compNode" presStyleCnt="0"/>
      <dgm:spPr/>
    </dgm:pt>
    <dgm:pt modelId="{5760A2EA-3660-41B3-8691-CC3692579EA1}" type="pres">
      <dgm:prSet presAssocID="{5E629182-3D9A-44D0-99C5-F5A9177EB273}" presName="aNode" presStyleLbl="bgShp" presStyleIdx="0" presStyleCnt="3"/>
      <dgm:spPr/>
    </dgm:pt>
    <dgm:pt modelId="{F30FD068-76B9-4722-B6D3-2C7783758394}" type="pres">
      <dgm:prSet presAssocID="{5E629182-3D9A-44D0-99C5-F5A9177EB273}" presName="textNode" presStyleLbl="bgShp" presStyleIdx="0" presStyleCnt="3"/>
      <dgm:spPr/>
    </dgm:pt>
    <dgm:pt modelId="{A56C41C7-7C71-4D29-989E-BCD13DDE7B00}" type="pres">
      <dgm:prSet presAssocID="{5E629182-3D9A-44D0-99C5-F5A9177EB273}" presName="compChildNode" presStyleCnt="0"/>
      <dgm:spPr/>
    </dgm:pt>
    <dgm:pt modelId="{DC7194BD-E3C3-4A03-966C-257C05A00692}" type="pres">
      <dgm:prSet presAssocID="{5E629182-3D9A-44D0-99C5-F5A9177EB273}" presName="theInnerList" presStyleCnt="0"/>
      <dgm:spPr/>
    </dgm:pt>
    <dgm:pt modelId="{F0564DC8-5B69-4F6E-88C3-5190035D9F19}" type="pres">
      <dgm:prSet presAssocID="{A5B5A508-752F-4957-B72C-34470F4BEA20}" presName="childNode" presStyleLbl="node1" presStyleIdx="0" presStyleCnt="19">
        <dgm:presLayoutVars>
          <dgm:bulletEnabled val="1"/>
        </dgm:presLayoutVars>
      </dgm:prSet>
      <dgm:spPr/>
    </dgm:pt>
    <dgm:pt modelId="{BD6B2D0B-3FAA-4128-89CE-5A0B89A37EF5}" type="pres">
      <dgm:prSet presAssocID="{A5B5A508-752F-4957-B72C-34470F4BEA20}" presName="aSpace2" presStyleCnt="0"/>
      <dgm:spPr/>
    </dgm:pt>
    <dgm:pt modelId="{39604063-079C-4C0B-8F52-7C3BC0B67EFF}" type="pres">
      <dgm:prSet presAssocID="{A1698FB8-DC0B-4202-BFC7-164EE53E7234}" presName="childNode" presStyleLbl="node1" presStyleIdx="1" presStyleCnt="19">
        <dgm:presLayoutVars>
          <dgm:bulletEnabled val="1"/>
        </dgm:presLayoutVars>
      </dgm:prSet>
      <dgm:spPr/>
    </dgm:pt>
    <dgm:pt modelId="{B0E6978C-0048-4E78-A4E8-12EEBE4D6286}" type="pres">
      <dgm:prSet presAssocID="{A1698FB8-DC0B-4202-BFC7-164EE53E7234}" presName="aSpace2" presStyleCnt="0"/>
      <dgm:spPr/>
    </dgm:pt>
    <dgm:pt modelId="{7319EC9E-AE57-4181-AAAC-95246183F305}" type="pres">
      <dgm:prSet presAssocID="{EF4D6430-0EF4-454D-8B37-DF31E310ECF2}" presName="childNode" presStyleLbl="node1" presStyleIdx="2" presStyleCnt="19">
        <dgm:presLayoutVars>
          <dgm:bulletEnabled val="1"/>
        </dgm:presLayoutVars>
      </dgm:prSet>
      <dgm:spPr/>
    </dgm:pt>
    <dgm:pt modelId="{F6F93B4F-A8DC-43B6-B5C4-8AC84D342C3D}" type="pres">
      <dgm:prSet presAssocID="{EF4D6430-0EF4-454D-8B37-DF31E310ECF2}" presName="aSpace2" presStyleCnt="0"/>
      <dgm:spPr/>
    </dgm:pt>
    <dgm:pt modelId="{A7DE388A-E657-4FA3-B6D5-B5B2F29226AD}" type="pres">
      <dgm:prSet presAssocID="{069AD29C-F130-4A02-B941-370A673E0983}" presName="childNode" presStyleLbl="node1" presStyleIdx="3" presStyleCnt="19">
        <dgm:presLayoutVars>
          <dgm:bulletEnabled val="1"/>
        </dgm:presLayoutVars>
      </dgm:prSet>
      <dgm:spPr/>
    </dgm:pt>
    <dgm:pt modelId="{16F23CB1-D294-4F87-B1E3-A5D43D9D7E3A}" type="pres">
      <dgm:prSet presAssocID="{5E629182-3D9A-44D0-99C5-F5A9177EB273}" presName="aSpace" presStyleCnt="0"/>
      <dgm:spPr/>
    </dgm:pt>
    <dgm:pt modelId="{5146C9C4-9107-4F96-820D-720810BC7123}" type="pres">
      <dgm:prSet presAssocID="{2D66107D-A1CC-4404-B990-4080B047621B}" presName="compNode" presStyleCnt="0"/>
      <dgm:spPr/>
    </dgm:pt>
    <dgm:pt modelId="{11E1DD1A-C327-4D1F-9567-25CB6378BED4}" type="pres">
      <dgm:prSet presAssocID="{2D66107D-A1CC-4404-B990-4080B047621B}" presName="aNode" presStyleLbl="bgShp" presStyleIdx="1" presStyleCnt="3"/>
      <dgm:spPr/>
    </dgm:pt>
    <dgm:pt modelId="{6CFD7D34-1A2B-4377-BF4A-776399885414}" type="pres">
      <dgm:prSet presAssocID="{2D66107D-A1CC-4404-B990-4080B047621B}" presName="textNode" presStyleLbl="bgShp" presStyleIdx="1" presStyleCnt="3"/>
      <dgm:spPr/>
    </dgm:pt>
    <dgm:pt modelId="{85C7B45B-621C-4E8F-B4EB-E9CB37F26ACA}" type="pres">
      <dgm:prSet presAssocID="{2D66107D-A1CC-4404-B990-4080B047621B}" presName="compChildNode" presStyleCnt="0"/>
      <dgm:spPr/>
    </dgm:pt>
    <dgm:pt modelId="{DC425C8C-B890-4A70-9BB1-2D71E9382544}" type="pres">
      <dgm:prSet presAssocID="{2D66107D-A1CC-4404-B990-4080B047621B}" presName="theInnerList" presStyleCnt="0"/>
      <dgm:spPr/>
    </dgm:pt>
    <dgm:pt modelId="{C43EEABA-BC76-42F8-A6C1-F7A54F5E6415}" type="pres">
      <dgm:prSet presAssocID="{888813F7-35E1-458C-B54A-BE3856092A6F}" presName="childNode" presStyleLbl="node1" presStyleIdx="4" presStyleCnt="19">
        <dgm:presLayoutVars>
          <dgm:bulletEnabled val="1"/>
        </dgm:presLayoutVars>
      </dgm:prSet>
      <dgm:spPr/>
    </dgm:pt>
    <dgm:pt modelId="{73DEA67E-FE04-4956-BE95-83D303C28B8F}" type="pres">
      <dgm:prSet presAssocID="{888813F7-35E1-458C-B54A-BE3856092A6F}" presName="aSpace2" presStyleCnt="0"/>
      <dgm:spPr/>
    </dgm:pt>
    <dgm:pt modelId="{C8318C2D-615B-4F37-95D5-106F9F856D50}" type="pres">
      <dgm:prSet presAssocID="{D1493DEB-EFC1-4686-953F-B7DBCD6AD714}" presName="childNode" presStyleLbl="node1" presStyleIdx="5" presStyleCnt="19">
        <dgm:presLayoutVars>
          <dgm:bulletEnabled val="1"/>
        </dgm:presLayoutVars>
      </dgm:prSet>
      <dgm:spPr/>
    </dgm:pt>
    <dgm:pt modelId="{FFAFCEA6-DCF4-458E-B4A7-88CEDD59176A}" type="pres">
      <dgm:prSet presAssocID="{D1493DEB-EFC1-4686-953F-B7DBCD6AD714}" presName="aSpace2" presStyleCnt="0"/>
      <dgm:spPr/>
    </dgm:pt>
    <dgm:pt modelId="{0A7FA0A2-DA3D-4587-9CFC-CA9F0F7A27B7}" type="pres">
      <dgm:prSet presAssocID="{752A52AE-20E9-4FDF-B576-3DEB7AABD8FE}" presName="childNode" presStyleLbl="node1" presStyleIdx="6" presStyleCnt="19">
        <dgm:presLayoutVars>
          <dgm:bulletEnabled val="1"/>
        </dgm:presLayoutVars>
      </dgm:prSet>
      <dgm:spPr/>
    </dgm:pt>
    <dgm:pt modelId="{A8196FD8-A552-424B-B417-658108409BF7}" type="pres">
      <dgm:prSet presAssocID="{752A52AE-20E9-4FDF-B576-3DEB7AABD8FE}" presName="aSpace2" presStyleCnt="0"/>
      <dgm:spPr/>
    </dgm:pt>
    <dgm:pt modelId="{6E756425-8782-4AB0-A464-7BDAEFBAB85E}" type="pres">
      <dgm:prSet presAssocID="{F912751F-0DAE-4F81-B8CC-4279218FB9A7}" presName="childNode" presStyleLbl="node1" presStyleIdx="7" presStyleCnt="19">
        <dgm:presLayoutVars>
          <dgm:bulletEnabled val="1"/>
        </dgm:presLayoutVars>
      </dgm:prSet>
      <dgm:spPr/>
    </dgm:pt>
    <dgm:pt modelId="{7AD49F24-08BB-478B-A64D-D922D6A65A9A}" type="pres">
      <dgm:prSet presAssocID="{F912751F-0DAE-4F81-B8CC-4279218FB9A7}" presName="aSpace2" presStyleCnt="0"/>
      <dgm:spPr/>
    </dgm:pt>
    <dgm:pt modelId="{B94A5B8B-ACA1-4D68-8121-27CC3F932018}" type="pres">
      <dgm:prSet presAssocID="{B0D760DC-31E9-4F66-841D-24AA11383EEB}" presName="childNode" presStyleLbl="node1" presStyleIdx="8" presStyleCnt="19">
        <dgm:presLayoutVars>
          <dgm:bulletEnabled val="1"/>
        </dgm:presLayoutVars>
      </dgm:prSet>
      <dgm:spPr/>
    </dgm:pt>
    <dgm:pt modelId="{7D7F4BD2-8F2D-4A24-B63F-15C32CE57A6C}" type="pres">
      <dgm:prSet presAssocID="{B0D760DC-31E9-4F66-841D-24AA11383EEB}" presName="aSpace2" presStyleCnt="0"/>
      <dgm:spPr/>
    </dgm:pt>
    <dgm:pt modelId="{A8F5CF34-D856-4E0A-A59F-A784C52CFD33}" type="pres">
      <dgm:prSet presAssocID="{D9F3695B-6F48-4D4F-99E6-8BC713F9A3A6}" presName="childNode" presStyleLbl="node1" presStyleIdx="9" presStyleCnt="19">
        <dgm:presLayoutVars>
          <dgm:bulletEnabled val="1"/>
        </dgm:presLayoutVars>
      </dgm:prSet>
      <dgm:spPr/>
    </dgm:pt>
    <dgm:pt modelId="{D4804E05-A01E-4A05-86A6-362532FB4365}" type="pres">
      <dgm:prSet presAssocID="{D9F3695B-6F48-4D4F-99E6-8BC713F9A3A6}" presName="aSpace2" presStyleCnt="0"/>
      <dgm:spPr/>
    </dgm:pt>
    <dgm:pt modelId="{703114AF-7B47-4E41-9C35-8FC4026A7B49}" type="pres">
      <dgm:prSet presAssocID="{9F406DA5-9079-474D-8375-2FE87B5C9922}" presName="childNode" presStyleLbl="node1" presStyleIdx="10" presStyleCnt="19">
        <dgm:presLayoutVars>
          <dgm:bulletEnabled val="1"/>
        </dgm:presLayoutVars>
      </dgm:prSet>
      <dgm:spPr/>
    </dgm:pt>
    <dgm:pt modelId="{EE14A167-BAA3-41CA-9220-89EDF0C0386C}" type="pres">
      <dgm:prSet presAssocID="{9F406DA5-9079-474D-8375-2FE87B5C9922}" presName="aSpace2" presStyleCnt="0"/>
      <dgm:spPr/>
    </dgm:pt>
    <dgm:pt modelId="{158371DC-89CF-48CC-B288-1CED89705B86}" type="pres">
      <dgm:prSet presAssocID="{23039C57-7CF0-483F-B5A3-FAD5EC620A80}" presName="childNode" presStyleLbl="node1" presStyleIdx="11" presStyleCnt="19">
        <dgm:presLayoutVars>
          <dgm:bulletEnabled val="1"/>
        </dgm:presLayoutVars>
      </dgm:prSet>
      <dgm:spPr/>
    </dgm:pt>
    <dgm:pt modelId="{BF5EF011-C75C-4307-A1C4-3EE946A55C0B}" type="pres">
      <dgm:prSet presAssocID="{23039C57-7CF0-483F-B5A3-FAD5EC620A80}" presName="aSpace2" presStyleCnt="0"/>
      <dgm:spPr/>
    </dgm:pt>
    <dgm:pt modelId="{91A5C0FA-7917-4751-B3C0-42526D7B6D5D}" type="pres">
      <dgm:prSet presAssocID="{A8478D88-9428-47C5-8385-2A9E105C76E3}" presName="childNode" presStyleLbl="node1" presStyleIdx="12" presStyleCnt="19">
        <dgm:presLayoutVars>
          <dgm:bulletEnabled val="1"/>
        </dgm:presLayoutVars>
      </dgm:prSet>
      <dgm:spPr/>
    </dgm:pt>
    <dgm:pt modelId="{F2DE09EB-2174-4C9F-83D2-3CA2EA49EE26}" type="pres">
      <dgm:prSet presAssocID="{A8478D88-9428-47C5-8385-2A9E105C76E3}" presName="aSpace2" presStyleCnt="0"/>
      <dgm:spPr/>
    </dgm:pt>
    <dgm:pt modelId="{B8D6818B-F924-4907-8ECE-9E1CD3E00191}" type="pres">
      <dgm:prSet presAssocID="{23E6074F-A837-4B04-AA73-80C70B593754}" presName="childNode" presStyleLbl="node1" presStyleIdx="13" presStyleCnt="19">
        <dgm:presLayoutVars>
          <dgm:bulletEnabled val="1"/>
        </dgm:presLayoutVars>
      </dgm:prSet>
      <dgm:spPr/>
    </dgm:pt>
    <dgm:pt modelId="{EFE995B3-0CF5-4243-8298-E5A95FBF8BA9}" type="pres">
      <dgm:prSet presAssocID="{2D66107D-A1CC-4404-B990-4080B047621B}" presName="aSpace" presStyleCnt="0"/>
      <dgm:spPr/>
    </dgm:pt>
    <dgm:pt modelId="{A863D26E-8B19-40DE-9C69-3E9B896CF9D4}" type="pres">
      <dgm:prSet presAssocID="{671FA363-58D9-4727-9703-22692497157D}" presName="compNode" presStyleCnt="0"/>
      <dgm:spPr/>
    </dgm:pt>
    <dgm:pt modelId="{CF3A0CEE-C66D-432F-8CC6-C74D6F3FA4E3}" type="pres">
      <dgm:prSet presAssocID="{671FA363-58D9-4727-9703-22692497157D}" presName="aNode" presStyleLbl="bgShp" presStyleIdx="2" presStyleCnt="3"/>
      <dgm:spPr/>
    </dgm:pt>
    <dgm:pt modelId="{1BE6901B-A1D6-4F08-B648-4E9625231395}" type="pres">
      <dgm:prSet presAssocID="{671FA363-58D9-4727-9703-22692497157D}" presName="textNode" presStyleLbl="bgShp" presStyleIdx="2" presStyleCnt="3"/>
      <dgm:spPr/>
    </dgm:pt>
    <dgm:pt modelId="{FB2A6F48-80C4-4B70-BEB0-E08B2B4C5665}" type="pres">
      <dgm:prSet presAssocID="{671FA363-58D9-4727-9703-22692497157D}" presName="compChildNode" presStyleCnt="0"/>
      <dgm:spPr/>
    </dgm:pt>
    <dgm:pt modelId="{326D9BA0-7F4C-4B16-90E0-9B82A1B66C72}" type="pres">
      <dgm:prSet presAssocID="{671FA363-58D9-4727-9703-22692497157D}" presName="theInnerList" presStyleCnt="0"/>
      <dgm:spPr/>
    </dgm:pt>
    <dgm:pt modelId="{C6E808CC-0B28-47E7-9F0C-6B7C278564EC}" type="pres">
      <dgm:prSet presAssocID="{3C0D4781-7BC3-456F-9391-B3710DD0669C}" presName="childNode" presStyleLbl="node1" presStyleIdx="14" presStyleCnt="19">
        <dgm:presLayoutVars>
          <dgm:bulletEnabled val="1"/>
        </dgm:presLayoutVars>
      </dgm:prSet>
      <dgm:spPr/>
    </dgm:pt>
    <dgm:pt modelId="{885B4472-E747-4F20-8829-4E40977D3BDE}" type="pres">
      <dgm:prSet presAssocID="{3C0D4781-7BC3-456F-9391-B3710DD0669C}" presName="aSpace2" presStyleCnt="0"/>
      <dgm:spPr/>
    </dgm:pt>
    <dgm:pt modelId="{392F6C70-1C3B-4287-8776-461BEAA04965}" type="pres">
      <dgm:prSet presAssocID="{1E278490-C19F-492F-B5AA-F9C4EB00E5AC}" presName="childNode" presStyleLbl="node1" presStyleIdx="15" presStyleCnt="19">
        <dgm:presLayoutVars>
          <dgm:bulletEnabled val="1"/>
        </dgm:presLayoutVars>
      </dgm:prSet>
      <dgm:spPr/>
    </dgm:pt>
    <dgm:pt modelId="{A40ABC6B-2524-408C-AFD5-1056A2D59D46}" type="pres">
      <dgm:prSet presAssocID="{1E278490-C19F-492F-B5AA-F9C4EB00E5AC}" presName="aSpace2" presStyleCnt="0"/>
      <dgm:spPr/>
    </dgm:pt>
    <dgm:pt modelId="{536BB5F1-C6A7-4732-8100-1DF28A9D682E}" type="pres">
      <dgm:prSet presAssocID="{7E8706B8-1309-465A-A874-7C0E42CF881D}" presName="childNode" presStyleLbl="node1" presStyleIdx="16" presStyleCnt="19">
        <dgm:presLayoutVars>
          <dgm:bulletEnabled val="1"/>
        </dgm:presLayoutVars>
      </dgm:prSet>
      <dgm:spPr/>
    </dgm:pt>
    <dgm:pt modelId="{67565790-9AB9-4033-83FA-84AC4C2C64EA}" type="pres">
      <dgm:prSet presAssocID="{7E8706B8-1309-465A-A874-7C0E42CF881D}" presName="aSpace2" presStyleCnt="0"/>
      <dgm:spPr/>
    </dgm:pt>
    <dgm:pt modelId="{01B42A58-62BE-470A-83B1-A288440CD064}" type="pres">
      <dgm:prSet presAssocID="{1FC4E2A7-FEE7-4543-865C-AD475DFFE3A7}" presName="childNode" presStyleLbl="node1" presStyleIdx="17" presStyleCnt="19">
        <dgm:presLayoutVars>
          <dgm:bulletEnabled val="1"/>
        </dgm:presLayoutVars>
      </dgm:prSet>
      <dgm:spPr/>
    </dgm:pt>
    <dgm:pt modelId="{66CC87A1-9046-4CA9-8D78-F298922DE7D4}" type="pres">
      <dgm:prSet presAssocID="{1FC4E2A7-FEE7-4543-865C-AD475DFFE3A7}" presName="aSpace2" presStyleCnt="0"/>
      <dgm:spPr/>
    </dgm:pt>
    <dgm:pt modelId="{EDCDF5B7-2FEA-481F-BE98-0B57CB734885}" type="pres">
      <dgm:prSet presAssocID="{D1B0BA3F-0E50-4D31-9A9A-4D6D87F6E107}" presName="childNode" presStyleLbl="node1" presStyleIdx="18" presStyleCnt="19">
        <dgm:presLayoutVars>
          <dgm:bulletEnabled val="1"/>
        </dgm:presLayoutVars>
      </dgm:prSet>
      <dgm:spPr/>
    </dgm:pt>
  </dgm:ptLst>
  <dgm:cxnLst>
    <dgm:cxn modelId="{4D07BC04-DED9-459B-96AB-DA9F0B55EC7C}" srcId="{2D66107D-A1CC-4404-B990-4080B047621B}" destId="{752A52AE-20E9-4FDF-B576-3DEB7AABD8FE}" srcOrd="2" destOrd="0" parTransId="{70F6DB3D-043D-421D-9EDB-88422EDA5EC2}" sibTransId="{65683EEE-9D90-4C2F-9185-88578047CD5A}"/>
    <dgm:cxn modelId="{875E700C-5960-4476-87F5-CE0A18910BB4}" type="presOf" srcId="{9F406DA5-9079-474D-8375-2FE87B5C9922}" destId="{703114AF-7B47-4E41-9C35-8FC4026A7B49}" srcOrd="0" destOrd="0" presId="urn:microsoft.com/office/officeart/2005/8/layout/lProcess2"/>
    <dgm:cxn modelId="{DEA4D811-CB29-42DD-8CB9-A62BCC41EB20}" type="presOf" srcId="{A8478D88-9428-47C5-8385-2A9E105C76E3}" destId="{91A5C0FA-7917-4751-B3C0-42526D7B6D5D}" srcOrd="0" destOrd="0" presId="urn:microsoft.com/office/officeart/2005/8/layout/lProcess2"/>
    <dgm:cxn modelId="{E1462A13-294F-4C3F-9386-F86A1738EFA4}" srcId="{671FA363-58D9-4727-9703-22692497157D}" destId="{1FC4E2A7-FEE7-4543-865C-AD475DFFE3A7}" srcOrd="3" destOrd="0" parTransId="{60BC7AAC-E0B8-4AC4-AAED-FA401DF1DAA0}" sibTransId="{47EFC076-81DB-449E-9F82-160987F9081F}"/>
    <dgm:cxn modelId="{B197E214-FE52-4B68-A8BC-39C64737018E}" type="presOf" srcId="{1E278490-C19F-492F-B5AA-F9C4EB00E5AC}" destId="{392F6C70-1C3B-4287-8776-461BEAA04965}" srcOrd="0" destOrd="0" presId="urn:microsoft.com/office/officeart/2005/8/layout/lProcess2"/>
    <dgm:cxn modelId="{4334A718-1E24-4A2C-A30C-441C8E38B35A}" srcId="{671FA363-58D9-4727-9703-22692497157D}" destId="{3C0D4781-7BC3-456F-9391-B3710DD0669C}" srcOrd="0" destOrd="0" parTransId="{D9B10BA7-EA10-49CA-9F9E-2A6D9C32464B}" sibTransId="{E583112F-9FD5-4DA3-8BB3-AEF3E2A50F1D}"/>
    <dgm:cxn modelId="{8402571C-70BC-4D1D-BCC9-6608C830D9FB}" srcId="{5E629182-3D9A-44D0-99C5-F5A9177EB273}" destId="{A1698FB8-DC0B-4202-BFC7-164EE53E7234}" srcOrd="1" destOrd="0" parTransId="{8DAF3C1D-8B1E-4548-B976-FB39842855AD}" sibTransId="{DB8B5048-ECA9-46AE-B466-0AD0C55E041D}"/>
    <dgm:cxn modelId="{8794721F-766B-401D-BEBB-86F82E65C2E3}" type="presOf" srcId="{B0D760DC-31E9-4F66-841D-24AA11383EEB}" destId="{B94A5B8B-ACA1-4D68-8121-27CC3F932018}" srcOrd="0" destOrd="0" presId="urn:microsoft.com/office/officeart/2005/8/layout/lProcess2"/>
    <dgm:cxn modelId="{892B4C23-A029-443B-9C91-9264279378A2}" srcId="{2D66107D-A1CC-4404-B990-4080B047621B}" destId="{23039C57-7CF0-483F-B5A3-FAD5EC620A80}" srcOrd="7" destOrd="0" parTransId="{7033861A-5C70-4BCC-94AA-846BFA85C9B0}" sibTransId="{DFCA39E8-8129-408E-B26D-759192EEA0B4}"/>
    <dgm:cxn modelId="{1AFDC02E-B1B0-45E3-8326-78B3696564EE}" srcId="{671FA363-58D9-4727-9703-22692497157D}" destId="{7E8706B8-1309-465A-A874-7C0E42CF881D}" srcOrd="2" destOrd="0" parTransId="{6978D628-FE5F-426F-825E-1DE84D971A7D}" sibTransId="{AB86E769-E845-405C-9064-34DD2ECDF93B}"/>
    <dgm:cxn modelId="{BBFF4A30-E510-4084-ADDF-472AD7901748}" type="presOf" srcId="{069AD29C-F130-4A02-B941-370A673E0983}" destId="{A7DE388A-E657-4FA3-B6D5-B5B2F29226AD}" srcOrd="0" destOrd="0" presId="urn:microsoft.com/office/officeart/2005/8/layout/lProcess2"/>
    <dgm:cxn modelId="{08229E34-5794-47C3-8A43-49D836AEB3B3}" srcId="{2D66107D-A1CC-4404-B990-4080B047621B}" destId="{23E6074F-A837-4B04-AA73-80C70B593754}" srcOrd="9" destOrd="0" parTransId="{F1CA0FAE-ED7D-432B-A986-85725EDA56D4}" sibTransId="{5859E454-8F0B-4868-8EB9-AC0244D4A950}"/>
    <dgm:cxn modelId="{6FCF8535-1C7C-4441-91CA-5EB733E3ACFE}" srcId="{671FA363-58D9-4727-9703-22692497157D}" destId="{D1B0BA3F-0E50-4D31-9A9A-4D6D87F6E107}" srcOrd="4" destOrd="0" parTransId="{BD160C82-934A-4726-9C84-703E8D1D4AA6}" sibTransId="{0D4E6AB7-C237-41E5-B8FF-893C75D874E4}"/>
    <dgm:cxn modelId="{C3AB6C39-9AA9-4FCC-AE1C-0D4626B47D24}" type="presOf" srcId="{A5B5A508-752F-4957-B72C-34470F4BEA20}" destId="{F0564DC8-5B69-4F6E-88C3-5190035D9F19}" srcOrd="0" destOrd="0" presId="urn:microsoft.com/office/officeart/2005/8/layout/lProcess2"/>
    <dgm:cxn modelId="{AA26E33C-D358-49D1-BDCF-1C57E13AAB13}" type="presOf" srcId="{2D66107D-A1CC-4404-B990-4080B047621B}" destId="{6CFD7D34-1A2B-4377-BF4A-776399885414}" srcOrd="1" destOrd="0" presId="urn:microsoft.com/office/officeart/2005/8/layout/lProcess2"/>
    <dgm:cxn modelId="{9A652060-04DF-48BB-8290-47FD720E56C7}" srcId="{2D66107D-A1CC-4404-B990-4080B047621B}" destId="{A8478D88-9428-47C5-8385-2A9E105C76E3}" srcOrd="8" destOrd="0" parTransId="{C516B908-C9C4-45FE-B85A-13D570658AF9}" sibTransId="{989464DF-DB6F-43D6-ADFB-5AF63F9EB3D2}"/>
    <dgm:cxn modelId="{54989746-82FA-4B0D-9425-336992B8CFFE}" srcId="{75186B84-ED84-4C66-8406-E842109B972F}" destId="{2D66107D-A1CC-4404-B990-4080B047621B}" srcOrd="1" destOrd="0" parTransId="{F8344EFE-66B6-4D70-B382-CB8E43A88905}" sibTransId="{E8D32B34-5FCF-4675-A40D-65BD56EA71BE}"/>
    <dgm:cxn modelId="{0EB76F6A-9688-40C9-8C60-58779BEE7D0E}" type="presOf" srcId="{F912751F-0DAE-4F81-B8CC-4279218FB9A7}" destId="{6E756425-8782-4AB0-A464-7BDAEFBAB85E}" srcOrd="0" destOrd="0" presId="urn:microsoft.com/office/officeart/2005/8/layout/lProcess2"/>
    <dgm:cxn modelId="{3ED1464F-D9F2-4582-B121-FFB94F77A1ED}" type="presOf" srcId="{671FA363-58D9-4727-9703-22692497157D}" destId="{1BE6901B-A1D6-4F08-B648-4E9625231395}" srcOrd="1" destOrd="0" presId="urn:microsoft.com/office/officeart/2005/8/layout/lProcess2"/>
    <dgm:cxn modelId="{319C8A50-2B24-44D0-B9E6-3A51EBA227E2}" type="presOf" srcId="{23E6074F-A837-4B04-AA73-80C70B593754}" destId="{B8D6818B-F924-4907-8ECE-9E1CD3E00191}" srcOrd="0" destOrd="0" presId="urn:microsoft.com/office/officeart/2005/8/layout/lProcess2"/>
    <dgm:cxn modelId="{4F97E270-82FD-44E5-8930-6F8F80DE4403}" srcId="{671FA363-58D9-4727-9703-22692497157D}" destId="{1E278490-C19F-492F-B5AA-F9C4EB00E5AC}" srcOrd="1" destOrd="0" parTransId="{4F8F7396-02D0-4109-8121-FAD65B87E9F3}" sibTransId="{554DD6FF-A34D-431B-B58F-64A063C32490}"/>
    <dgm:cxn modelId="{1378AF52-F4CA-4DCA-8B1B-5ACA6B0EB4AB}" type="presOf" srcId="{1FC4E2A7-FEE7-4543-865C-AD475DFFE3A7}" destId="{01B42A58-62BE-470A-83B1-A288440CD064}" srcOrd="0" destOrd="0" presId="urn:microsoft.com/office/officeart/2005/8/layout/lProcess2"/>
    <dgm:cxn modelId="{25775F75-1C3A-47AD-95DB-37293BC39702}" type="presOf" srcId="{EF4D6430-0EF4-454D-8B37-DF31E310ECF2}" destId="{7319EC9E-AE57-4181-AAAC-95246183F305}" srcOrd="0" destOrd="0" presId="urn:microsoft.com/office/officeart/2005/8/layout/lProcess2"/>
    <dgm:cxn modelId="{A7B5CF76-6E18-4AF9-82B6-E26A065AB98C}" type="presOf" srcId="{752A52AE-20E9-4FDF-B576-3DEB7AABD8FE}" destId="{0A7FA0A2-DA3D-4587-9CFC-CA9F0F7A27B7}" srcOrd="0" destOrd="0" presId="urn:microsoft.com/office/officeart/2005/8/layout/lProcess2"/>
    <dgm:cxn modelId="{78CC145A-8D64-4EED-BBC7-D6DDF1052258}" srcId="{5E629182-3D9A-44D0-99C5-F5A9177EB273}" destId="{A5B5A508-752F-4957-B72C-34470F4BEA20}" srcOrd="0" destOrd="0" parTransId="{8990DA04-0A20-497F-B42B-4C06036839B5}" sibTransId="{7229DF60-A060-45E7-8370-FB7ABCFCF8AF}"/>
    <dgm:cxn modelId="{2962F87C-20CA-4E26-8EA5-478B2FF886FE}" srcId="{2D66107D-A1CC-4404-B990-4080B047621B}" destId="{B0D760DC-31E9-4F66-841D-24AA11383EEB}" srcOrd="4" destOrd="0" parTransId="{921ED7A7-CC96-4A1C-8E06-4DC92017F512}" sibTransId="{85753A2C-91E8-4096-B217-D272CBDDCA7F}"/>
    <dgm:cxn modelId="{17F8C28D-1072-4280-A896-A9ADF3923AB8}" type="presOf" srcId="{888813F7-35E1-458C-B54A-BE3856092A6F}" destId="{C43EEABA-BC76-42F8-A6C1-F7A54F5E6415}" srcOrd="0" destOrd="0" presId="urn:microsoft.com/office/officeart/2005/8/layout/lProcess2"/>
    <dgm:cxn modelId="{07AAF791-5C46-40C2-80DC-A2B88067D37C}" srcId="{5E629182-3D9A-44D0-99C5-F5A9177EB273}" destId="{069AD29C-F130-4A02-B941-370A673E0983}" srcOrd="3" destOrd="0" parTransId="{B87E4415-5E56-4213-96D1-F0F3BC8BA97D}" sibTransId="{46FD166D-F7F1-4A66-83DE-F068048711BC}"/>
    <dgm:cxn modelId="{59062398-DFBA-41A5-BC11-D1A113A96C6C}" type="presOf" srcId="{D9F3695B-6F48-4D4F-99E6-8BC713F9A3A6}" destId="{A8F5CF34-D856-4E0A-A59F-A784C52CFD33}" srcOrd="0" destOrd="0" presId="urn:microsoft.com/office/officeart/2005/8/layout/lProcess2"/>
    <dgm:cxn modelId="{F1C2029A-CD1E-4E0D-997F-5EEAA2971DAE}" srcId="{2D66107D-A1CC-4404-B990-4080B047621B}" destId="{D9F3695B-6F48-4D4F-99E6-8BC713F9A3A6}" srcOrd="5" destOrd="0" parTransId="{AFD3E5E7-32A3-4E1B-B773-EFDC36B01BB3}" sibTransId="{A172B365-FC75-4AB6-9686-70111FE4D808}"/>
    <dgm:cxn modelId="{744EE6A8-6F5E-462B-8E56-21548E9233F3}" srcId="{75186B84-ED84-4C66-8406-E842109B972F}" destId="{671FA363-58D9-4727-9703-22692497157D}" srcOrd="2" destOrd="0" parTransId="{CA16348D-9B01-46EE-8AA2-47BA2CB78EA0}" sibTransId="{12201A5A-C36E-4D83-852E-6DA63DCC768D}"/>
    <dgm:cxn modelId="{443211B2-EB6B-4D16-8C0C-09171F0DC092}" srcId="{75186B84-ED84-4C66-8406-E842109B972F}" destId="{5E629182-3D9A-44D0-99C5-F5A9177EB273}" srcOrd="0" destOrd="0" parTransId="{6DB10779-C35C-4210-BF62-8CADEC2775FD}" sibTransId="{523AD84F-12F3-4301-BF43-1515B3630567}"/>
    <dgm:cxn modelId="{C4FBBDBD-C6BB-4B89-9840-150AB47D5C89}" srcId="{2D66107D-A1CC-4404-B990-4080B047621B}" destId="{9F406DA5-9079-474D-8375-2FE87B5C9922}" srcOrd="6" destOrd="0" parTransId="{CC9C09C2-B27E-413D-A803-5C750C65221D}" sibTransId="{FC0478B5-F10C-4D4B-B813-58DB61D3DC7B}"/>
    <dgm:cxn modelId="{FD2D98C2-6346-4BF0-A6F2-04AAD3836906}" type="presOf" srcId="{3C0D4781-7BC3-456F-9391-B3710DD0669C}" destId="{C6E808CC-0B28-47E7-9F0C-6B7C278564EC}" srcOrd="0" destOrd="0" presId="urn:microsoft.com/office/officeart/2005/8/layout/lProcess2"/>
    <dgm:cxn modelId="{053A29C3-11A9-42D8-B5CB-B8E60083B0DB}" type="presOf" srcId="{5E629182-3D9A-44D0-99C5-F5A9177EB273}" destId="{5760A2EA-3660-41B3-8691-CC3692579EA1}" srcOrd="0" destOrd="0" presId="urn:microsoft.com/office/officeart/2005/8/layout/lProcess2"/>
    <dgm:cxn modelId="{BA7E68C7-0789-4203-BC77-DA419A2B8F51}" type="presOf" srcId="{75186B84-ED84-4C66-8406-E842109B972F}" destId="{07146DB4-3C24-40EB-9909-47FA5E3BD25F}" srcOrd="0" destOrd="0" presId="urn:microsoft.com/office/officeart/2005/8/layout/lProcess2"/>
    <dgm:cxn modelId="{3819C4C8-4469-46D5-8DC6-36763D46592A}" srcId="{2D66107D-A1CC-4404-B990-4080B047621B}" destId="{D1493DEB-EFC1-4686-953F-B7DBCD6AD714}" srcOrd="1" destOrd="0" parTransId="{4C04C86A-21BC-44BE-A3DC-E825D5E4C80F}" sibTransId="{29896ABD-19B1-4210-B2CA-CFED99C7EB9B}"/>
    <dgm:cxn modelId="{7D419DCA-464E-4A2F-B54D-F854AEF44F79}" type="presOf" srcId="{671FA363-58D9-4727-9703-22692497157D}" destId="{CF3A0CEE-C66D-432F-8CC6-C74D6F3FA4E3}" srcOrd="0" destOrd="0" presId="urn:microsoft.com/office/officeart/2005/8/layout/lProcess2"/>
    <dgm:cxn modelId="{F1995FD3-D6D3-4FA0-BD78-10F77341C752}" type="presOf" srcId="{2D66107D-A1CC-4404-B990-4080B047621B}" destId="{11E1DD1A-C327-4D1F-9567-25CB6378BED4}" srcOrd="0" destOrd="0" presId="urn:microsoft.com/office/officeart/2005/8/layout/lProcess2"/>
    <dgm:cxn modelId="{3A2A30DD-AE41-4663-9ED2-1D751110FBCF}" type="presOf" srcId="{D1B0BA3F-0E50-4D31-9A9A-4D6D87F6E107}" destId="{EDCDF5B7-2FEA-481F-BE98-0B57CB734885}" srcOrd="0" destOrd="0" presId="urn:microsoft.com/office/officeart/2005/8/layout/lProcess2"/>
    <dgm:cxn modelId="{70C1A3DE-6521-4E7A-9D3A-5DB455268C89}" type="presOf" srcId="{5E629182-3D9A-44D0-99C5-F5A9177EB273}" destId="{F30FD068-76B9-4722-B6D3-2C7783758394}" srcOrd="1" destOrd="0" presId="urn:microsoft.com/office/officeart/2005/8/layout/lProcess2"/>
    <dgm:cxn modelId="{638638E4-BA6A-4A98-9869-84FAABF4D86C}" srcId="{5E629182-3D9A-44D0-99C5-F5A9177EB273}" destId="{EF4D6430-0EF4-454D-8B37-DF31E310ECF2}" srcOrd="2" destOrd="0" parTransId="{56524239-B4DD-44A1-A0DF-4237B62CF37C}" sibTransId="{E344B68A-1AEE-4AC6-B12F-2888F8123F93}"/>
    <dgm:cxn modelId="{36EAF9E9-DB02-45CA-BDEE-25F0B8E7A3F2}" type="presOf" srcId="{7E8706B8-1309-465A-A874-7C0E42CF881D}" destId="{536BB5F1-C6A7-4732-8100-1DF28A9D682E}" srcOrd="0" destOrd="0" presId="urn:microsoft.com/office/officeart/2005/8/layout/lProcess2"/>
    <dgm:cxn modelId="{F15EE3F3-928B-41F8-94EF-48254BD0EFAE}" type="presOf" srcId="{A1698FB8-DC0B-4202-BFC7-164EE53E7234}" destId="{39604063-079C-4C0B-8F52-7C3BC0B67EFF}" srcOrd="0" destOrd="0" presId="urn:microsoft.com/office/officeart/2005/8/layout/lProcess2"/>
    <dgm:cxn modelId="{C29A12FA-54DC-4C42-BC11-2D6CFD47CBA4}" srcId="{2D66107D-A1CC-4404-B990-4080B047621B}" destId="{888813F7-35E1-458C-B54A-BE3856092A6F}" srcOrd="0" destOrd="0" parTransId="{9FCBA037-9C56-4667-B274-52E2155D9C22}" sibTransId="{BA4F6A98-BEDC-43EA-A614-DAAAC12B89DA}"/>
    <dgm:cxn modelId="{F0C499FA-EE5B-40AA-9432-04BC3CB700C8}" type="presOf" srcId="{D1493DEB-EFC1-4686-953F-B7DBCD6AD714}" destId="{C8318C2D-615B-4F37-95D5-106F9F856D50}" srcOrd="0" destOrd="0" presId="urn:microsoft.com/office/officeart/2005/8/layout/lProcess2"/>
    <dgm:cxn modelId="{4F398EFD-4285-4D72-A4D0-1B2240F87EC3}" srcId="{2D66107D-A1CC-4404-B990-4080B047621B}" destId="{F912751F-0DAE-4F81-B8CC-4279218FB9A7}" srcOrd="3" destOrd="0" parTransId="{B88D9CE1-85ED-4E7D-9EEF-F7086477012F}" sibTransId="{FB196499-AF1B-483C-91F5-B3E77B39284A}"/>
    <dgm:cxn modelId="{F23BF5FE-6CC5-45F6-B4B6-1A94A35B1533}" type="presOf" srcId="{23039C57-7CF0-483F-B5A3-FAD5EC620A80}" destId="{158371DC-89CF-48CC-B288-1CED89705B86}" srcOrd="0" destOrd="0" presId="urn:microsoft.com/office/officeart/2005/8/layout/lProcess2"/>
    <dgm:cxn modelId="{F9B987EB-56D0-48B6-A34E-2FB9BFCA588E}" type="presParOf" srcId="{07146DB4-3C24-40EB-9909-47FA5E3BD25F}" destId="{4B9737A5-7CFE-40FE-A6C6-2BAE3A062D7F}" srcOrd="0" destOrd="0" presId="urn:microsoft.com/office/officeart/2005/8/layout/lProcess2"/>
    <dgm:cxn modelId="{6C8B379E-428F-41AB-BACA-653A4EBEB96B}" type="presParOf" srcId="{4B9737A5-7CFE-40FE-A6C6-2BAE3A062D7F}" destId="{5760A2EA-3660-41B3-8691-CC3692579EA1}" srcOrd="0" destOrd="0" presId="urn:microsoft.com/office/officeart/2005/8/layout/lProcess2"/>
    <dgm:cxn modelId="{1C7498C2-42EB-4EBD-9F1E-67893388936F}" type="presParOf" srcId="{4B9737A5-7CFE-40FE-A6C6-2BAE3A062D7F}" destId="{F30FD068-76B9-4722-B6D3-2C7783758394}" srcOrd="1" destOrd="0" presId="urn:microsoft.com/office/officeart/2005/8/layout/lProcess2"/>
    <dgm:cxn modelId="{DE62D1BD-49FD-417D-8495-6BB2129ED227}" type="presParOf" srcId="{4B9737A5-7CFE-40FE-A6C6-2BAE3A062D7F}" destId="{A56C41C7-7C71-4D29-989E-BCD13DDE7B00}" srcOrd="2" destOrd="0" presId="urn:microsoft.com/office/officeart/2005/8/layout/lProcess2"/>
    <dgm:cxn modelId="{11315A92-45BA-456B-8159-E968551C5CA4}" type="presParOf" srcId="{A56C41C7-7C71-4D29-989E-BCD13DDE7B00}" destId="{DC7194BD-E3C3-4A03-966C-257C05A00692}" srcOrd="0" destOrd="0" presId="urn:microsoft.com/office/officeart/2005/8/layout/lProcess2"/>
    <dgm:cxn modelId="{A0C64E8F-A289-40B3-88F6-C2653BA8DC7D}" type="presParOf" srcId="{DC7194BD-E3C3-4A03-966C-257C05A00692}" destId="{F0564DC8-5B69-4F6E-88C3-5190035D9F19}" srcOrd="0" destOrd="0" presId="urn:microsoft.com/office/officeart/2005/8/layout/lProcess2"/>
    <dgm:cxn modelId="{911B4A11-BA6C-4079-A0DF-35D5ABE778A7}" type="presParOf" srcId="{DC7194BD-E3C3-4A03-966C-257C05A00692}" destId="{BD6B2D0B-3FAA-4128-89CE-5A0B89A37EF5}" srcOrd="1" destOrd="0" presId="urn:microsoft.com/office/officeart/2005/8/layout/lProcess2"/>
    <dgm:cxn modelId="{7FB477DA-F4EB-44CB-AC00-9AD252CA418D}" type="presParOf" srcId="{DC7194BD-E3C3-4A03-966C-257C05A00692}" destId="{39604063-079C-4C0B-8F52-7C3BC0B67EFF}" srcOrd="2" destOrd="0" presId="urn:microsoft.com/office/officeart/2005/8/layout/lProcess2"/>
    <dgm:cxn modelId="{B60E4937-2E0F-42A6-9FB1-C831173BBD29}" type="presParOf" srcId="{DC7194BD-E3C3-4A03-966C-257C05A00692}" destId="{B0E6978C-0048-4E78-A4E8-12EEBE4D6286}" srcOrd="3" destOrd="0" presId="urn:microsoft.com/office/officeart/2005/8/layout/lProcess2"/>
    <dgm:cxn modelId="{73300153-BBBD-42FA-850B-B08B99AA6C1D}" type="presParOf" srcId="{DC7194BD-E3C3-4A03-966C-257C05A00692}" destId="{7319EC9E-AE57-4181-AAAC-95246183F305}" srcOrd="4" destOrd="0" presId="urn:microsoft.com/office/officeart/2005/8/layout/lProcess2"/>
    <dgm:cxn modelId="{02A03F0F-3E44-4731-8845-3B28369EEDD0}" type="presParOf" srcId="{DC7194BD-E3C3-4A03-966C-257C05A00692}" destId="{F6F93B4F-A8DC-43B6-B5C4-8AC84D342C3D}" srcOrd="5" destOrd="0" presId="urn:microsoft.com/office/officeart/2005/8/layout/lProcess2"/>
    <dgm:cxn modelId="{6D67736E-4248-4772-A9F3-B031E97C57AB}" type="presParOf" srcId="{DC7194BD-E3C3-4A03-966C-257C05A00692}" destId="{A7DE388A-E657-4FA3-B6D5-B5B2F29226AD}" srcOrd="6" destOrd="0" presId="urn:microsoft.com/office/officeart/2005/8/layout/lProcess2"/>
    <dgm:cxn modelId="{89C0C8F8-B57D-41D6-A8F4-8B6867E88E66}" type="presParOf" srcId="{07146DB4-3C24-40EB-9909-47FA5E3BD25F}" destId="{16F23CB1-D294-4F87-B1E3-A5D43D9D7E3A}" srcOrd="1" destOrd="0" presId="urn:microsoft.com/office/officeart/2005/8/layout/lProcess2"/>
    <dgm:cxn modelId="{5BD17B72-A855-4508-B262-F0AE3AAB1C9C}" type="presParOf" srcId="{07146DB4-3C24-40EB-9909-47FA5E3BD25F}" destId="{5146C9C4-9107-4F96-820D-720810BC7123}" srcOrd="2" destOrd="0" presId="urn:microsoft.com/office/officeart/2005/8/layout/lProcess2"/>
    <dgm:cxn modelId="{A3C7B73C-BE0A-43E9-8F87-B3AB3A5F0F19}" type="presParOf" srcId="{5146C9C4-9107-4F96-820D-720810BC7123}" destId="{11E1DD1A-C327-4D1F-9567-25CB6378BED4}" srcOrd="0" destOrd="0" presId="urn:microsoft.com/office/officeart/2005/8/layout/lProcess2"/>
    <dgm:cxn modelId="{B4A75D64-1030-48B0-9250-9B89293166C7}" type="presParOf" srcId="{5146C9C4-9107-4F96-820D-720810BC7123}" destId="{6CFD7D34-1A2B-4377-BF4A-776399885414}" srcOrd="1" destOrd="0" presId="urn:microsoft.com/office/officeart/2005/8/layout/lProcess2"/>
    <dgm:cxn modelId="{A34ECE6C-E005-40CD-90E2-F2E3DBBB20EA}" type="presParOf" srcId="{5146C9C4-9107-4F96-820D-720810BC7123}" destId="{85C7B45B-621C-4E8F-B4EB-E9CB37F26ACA}" srcOrd="2" destOrd="0" presId="urn:microsoft.com/office/officeart/2005/8/layout/lProcess2"/>
    <dgm:cxn modelId="{B5A5F0BA-5BD0-4D66-969D-EA172AD8E1B3}" type="presParOf" srcId="{85C7B45B-621C-4E8F-B4EB-E9CB37F26ACA}" destId="{DC425C8C-B890-4A70-9BB1-2D71E9382544}" srcOrd="0" destOrd="0" presId="urn:microsoft.com/office/officeart/2005/8/layout/lProcess2"/>
    <dgm:cxn modelId="{2983A2B1-144F-49B1-99AC-133EC760CA59}" type="presParOf" srcId="{DC425C8C-B890-4A70-9BB1-2D71E9382544}" destId="{C43EEABA-BC76-42F8-A6C1-F7A54F5E6415}" srcOrd="0" destOrd="0" presId="urn:microsoft.com/office/officeart/2005/8/layout/lProcess2"/>
    <dgm:cxn modelId="{7D4261B5-6E53-4830-9E8D-677B8D436577}" type="presParOf" srcId="{DC425C8C-B890-4A70-9BB1-2D71E9382544}" destId="{73DEA67E-FE04-4956-BE95-83D303C28B8F}" srcOrd="1" destOrd="0" presId="urn:microsoft.com/office/officeart/2005/8/layout/lProcess2"/>
    <dgm:cxn modelId="{9477313C-25BB-4BE7-A83B-9687329B5E94}" type="presParOf" srcId="{DC425C8C-B890-4A70-9BB1-2D71E9382544}" destId="{C8318C2D-615B-4F37-95D5-106F9F856D50}" srcOrd="2" destOrd="0" presId="urn:microsoft.com/office/officeart/2005/8/layout/lProcess2"/>
    <dgm:cxn modelId="{394A8FEC-B6A4-4EF8-A356-6DFD4C16461E}" type="presParOf" srcId="{DC425C8C-B890-4A70-9BB1-2D71E9382544}" destId="{FFAFCEA6-DCF4-458E-B4A7-88CEDD59176A}" srcOrd="3" destOrd="0" presId="urn:microsoft.com/office/officeart/2005/8/layout/lProcess2"/>
    <dgm:cxn modelId="{CAA96216-836E-4A04-9837-49783729304A}" type="presParOf" srcId="{DC425C8C-B890-4A70-9BB1-2D71E9382544}" destId="{0A7FA0A2-DA3D-4587-9CFC-CA9F0F7A27B7}" srcOrd="4" destOrd="0" presId="urn:microsoft.com/office/officeart/2005/8/layout/lProcess2"/>
    <dgm:cxn modelId="{C7948EE3-3963-4C85-8ED3-84C9DA69262E}" type="presParOf" srcId="{DC425C8C-B890-4A70-9BB1-2D71E9382544}" destId="{A8196FD8-A552-424B-B417-658108409BF7}" srcOrd="5" destOrd="0" presId="urn:microsoft.com/office/officeart/2005/8/layout/lProcess2"/>
    <dgm:cxn modelId="{1323CB1A-34E4-42A0-AB3B-0E9F27B41D04}" type="presParOf" srcId="{DC425C8C-B890-4A70-9BB1-2D71E9382544}" destId="{6E756425-8782-4AB0-A464-7BDAEFBAB85E}" srcOrd="6" destOrd="0" presId="urn:microsoft.com/office/officeart/2005/8/layout/lProcess2"/>
    <dgm:cxn modelId="{EAAB215C-7DAF-4796-A3FF-30A02A56F3C1}" type="presParOf" srcId="{DC425C8C-B890-4A70-9BB1-2D71E9382544}" destId="{7AD49F24-08BB-478B-A64D-D922D6A65A9A}" srcOrd="7" destOrd="0" presId="urn:microsoft.com/office/officeart/2005/8/layout/lProcess2"/>
    <dgm:cxn modelId="{FBEEA153-D2E0-4360-91FB-BA7092716772}" type="presParOf" srcId="{DC425C8C-B890-4A70-9BB1-2D71E9382544}" destId="{B94A5B8B-ACA1-4D68-8121-27CC3F932018}" srcOrd="8" destOrd="0" presId="urn:microsoft.com/office/officeart/2005/8/layout/lProcess2"/>
    <dgm:cxn modelId="{85CE770A-E081-4CA7-BE1E-50D780DF92AE}" type="presParOf" srcId="{DC425C8C-B890-4A70-9BB1-2D71E9382544}" destId="{7D7F4BD2-8F2D-4A24-B63F-15C32CE57A6C}" srcOrd="9" destOrd="0" presId="urn:microsoft.com/office/officeart/2005/8/layout/lProcess2"/>
    <dgm:cxn modelId="{09FFE4CB-AF17-42A2-8AC5-8BA25F0519A5}" type="presParOf" srcId="{DC425C8C-B890-4A70-9BB1-2D71E9382544}" destId="{A8F5CF34-D856-4E0A-A59F-A784C52CFD33}" srcOrd="10" destOrd="0" presId="urn:microsoft.com/office/officeart/2005/8/layout/lProcess2"/>
    <dgm:cxn modelId="{FF0870AC-0917-466F-A06F-3095912E2E56}" type="presParOf" srcId="{DC425C8C-B890-4A70-9BB1-2D71E9382544}" destId="{D4804E05-A01E-4A05-86A6-362532FB4365}" srcOrd="11" destOrd="0" presId="urn:microsoft.com/office/officeart/2005/8/layout/lProcess2"/>
    <dgm:cxn modelId="{A218228A-68A3-4C77-A72E-144B161283BD}" type="presParOf" srcId="{DC425C8C-B890-4A70-9BB1-2D71E9382544}" destId="{703114AF-7B47-4E41-9C35-8FC4026A7B49}" srcOrd="12" destOrd="0" presId="urn:microsoft.com/office/officeart/2005/8/layout/lProcess2"/>
    <dgm:cxn modelId="{BBBC8155-4FD2-48BD-B88D-AEE5B4699741}" type="presParOf" srcId="{DC425C8C-B890-4A70-9BB1-2D71E9382544}" destId="{EE14A167-BAA3-41CA-9220-89EDF0C0386C}" srcOrd="13" destOrd="0" presId="urn:microsoft.com/office/officeart/2005/8/layout/lProcess2"/>
    <dgm:cxn modelId="{9DA643B3-8D3B-40B3-AFAB-295CE0A60236}" type="presParOf" srcId="{DC425C8C-B890-4A70-9BB1-2D71E9382544}" destId="{158371DC-89CF-48CC-B288-1CED89705B86}" srcOrd="14" destOrd="0" presId="urn:microsoft.com/office/officeart/2005/8/layout/lProcess2"/>
    <dgm:cxn modelId="{F8BD2A0C-3868-4B91-B43D-54DECD2146BD}" type="presParOf" srcId="{DC425C8C-B890-4A70-9BB1-2D71E9382544}" destId="{BF5EF011-C75C-4307-A1C4-3EE946A55C0B}" srcOrd="15" destOrd="0" presId="urn:microsoft.com/office/officeart/2005/8/layout/lProcess2"/>
    <dgm:cxn modelId="{D2E4A330-BF6D-40E9-A508-0A4CC0BC4595}" type="presParOf" srcId="{DC425C8C-B890-4A70-9BB1-2D71E9382544}" destId="{91A5C0FA-7917-4751-B3C0-42526D7B6D5D}" srcOrd="16" destOrd="0" presId="urn:microsoft.com/office/officeart/2005/8/layout/lProcess2"/>
    <dgm:cxn modelId="{5A17A483-02E6-42EB-ADFA-ED1695E7B88B}" type="presParOf" srcId="{DC425C8C-B890-4A70-9BB1-2D71E9382544}" destId="{F2DE09EB-2174-4C9F-83D2-3CA2EA49EE26}" srcOrd="17" destOrd="0" presId="urn:microsoft.com/office/officeart/2005/8/layout/lProcess2"/>
    <dgm:cxn modelId="{5F9FAC4B-3A90-46A7-AB0F-9E25C6F8B4D1}" type="presParOf" srcId="{DC425C8C-B890-4A70-9BB1-2D71E9382544}" destId="{B8D6818B-F924-4907-8ECE-9E1CD3E00191}" srcOrd="18" destOrd="0" presId="urn:microsoft.com/office/officeart/2005/8/layout/lProcess2"/>
    <dgm:cxn modelId="{34E00E7B-2BA8-4308-AEE5-B1B15D583F5C}" type="presParOf" srcId="{07146DB4-3C24-40EB-9909-47FA5E3BD25F}" destId="{EFE995B3-0CF5-4243-8298-E5A95FBF8BA9}" srcOrd="3" destOrd="0" presId="urn:microsoft.com/office/officeart/2005/8/layout/lProcess2"/>
    <dgm:cxn modelId="{1ED7783D-58D0-4988-A797-3C8758006466}" type="presParOf" srcId="{07146DB4-3C24-40EB-9909-47FA5E3BD25F}" destId="{A863D26E-8B19-40DE-9C69-3E9B896CF9D4}" srcOrd="4" destOrd="0" presId="urn:microsoft.com/office/officeart/2005/8/layout/lProcess2"/>
    <dgm:cxn modelId="{76F48A68-2948-421B-8298-DC0296F4CAC6}" type="presParOf" srcId="{A863D26E-8B19-40DE-9C69-3E9B896CF9D4}" destId="{CF3A0CEE-C66D-432F-8CC6-C74D6F3FA4E3}" srcOrd="0" destOrd="0" presId="urn:microsoft.com/office/officeart/2005/8/layout/lProcess2"/>
    <dgm:cxn modelId="{B8C8D386-EF60-4C5C-840E-F7EA096CCD3D}" type="presParOf" srcId="{A863D26E-8B19-40DE-9C69-3E9B896CF9D4}" destId="{1BE6901B-A1D6-4F08-B648-4E9625231395}" srcOrd="1" destOrd="0" presId="urn:microsoft.com/office/officeart/2005/8/layout/lProcess2"/>
    <dgm:cxn modelId="{AB3B68C0-423E-45C9-913D-E119224AE1AB}" type="presParOf" srcId="{A863D26E-8B19-40DE-9C69-3E9B896CF9D4}" destId="{FB2A6F48-80C4-4B70-BEB0-E08B2B4C5665}" srcOrd="2" destOrd="0" presId="urn:microsoft.com/office/officeart/2005/8/layout/lProcess2"/>
    <dgm:cxn modelId="{3B89ABAB-3DFB-4CA5-B308-C832190B1B3A}" type="presParOf" srcId="{FB2A6F48-80C4-4B70-BEB0-E08B2B4C5665}" destId="{326D9BA0-7F4C-4B16-90E0-9B82A1B66C72}" srcOrd="0" destOrd="0" presId="urn:microsoft.com/office/officeart/2005/8/layout/lProcess2"/>
    <dgm:cxn modelId="{73924FD0-0825-4265-8512-762EF8A7C8AA}" type="presParOf" srcId="{326D9BA0-7F4C-4B16-90E0-9B82A1B66C72}" destId="{C6E808CC-0B28-47E7-9F0C-6B7C278564EC}" srcOrd="0" destOrd="0" presId="urn:microsoft.com/office/officeart/2005/8/layout/lProcess2"/>
    <dgm:cxn modelId="{D82EA435-633D-46C2-B6C1-87D645F8393E}" type="presParOf" srcId="{326D9BA0-7F4C-4B16-90E0-9B82A1B66C72}" destId="{885B4472-E747-4F20-8829-4E40977D3BDE}" srcOrd="1" destOrd="0" presId="urn:microsoft.com/office/officeart/2005/8/layout/lProcess2"/>
    <dgm:cxn modelId="{F2573282-7862-4D45-97D5-413C762E6D8D}" type="presParOf" srcId="{326D9BA0-7F4C-4B16-90E0-9B82A1B66C72}" destId="{392F6C70-1C3B-4287-8776-461BEAA04965}" srcOrd="2" destOrd="0" presId="urn:microsoft.com/office/officeart/2005/8/layout/lProcess2"/>
    <dgm:cxn modelId="{5E403EA9-674B-4D23-A3E3-EF41687CD588}" type="presParOf" srcId="{326D9BA0-7F4C-4B16-90E0-9B82A1B66C72}" destId="{A40ABC6B-2524-408C-AFD5-1056A2D59D46}" srcOrd="3" destOrd="0" presId="urn:microsoft.com/office/officeart/2005/8/layout/lProcess2"/>
    <dgm:cxn modelId="{A7EBFEDE-EBBA-45C6-82E8-17CB4F4B8868}" type="presParOf" srcId="{326D9BA0-7F4C-4B16-90E0-9B82A1B66C72}" destId="{536BB5F1-C6A7-4732-8100-1DF28A9D682E}" srcOrd="4" destOrd="0" presId="urn:microsoft.com/office/officeart/2005/8/layout/lProcess2"/>
    <dgm:cxn modelId="{BFC80177-ECFD-47DF-8B8B-E31C4C4E361F}" type="presParOf" srcId="{326D9BA0-7F4C-4B16-90E0-9B82A1B66C72}" destId="{67565790-9AB9-4033-83FA-84AC4C2C64EA}" srcOrd="5" destOrd="0" presId="urn:microsoft.com/office/officeart/2005/8/layout/lProcess2"/>
    <dgm:cxn modelId="{4B786D8E-42FA-4859-A22D-767BEA98268C}" type="presParOf" srcId="{326D9BA0-7F4C-4B16-90E0-9B82A1B66C72}" destId="{01B42A58-62BE-470A-83B1-A288440CD064}" srcOrd="6" destOrd="0" presId="urn:microsoft.com/office/officeart/2005/8/layout/lProcess2"/>
    <dgm:cxn modelId="{C54C8038-EE9A-4FC1-9A25-7C808082F7AB}" type="presParOf" srcId="{326D9BA0-7F4C-4B16-90E0-9B82A1B66C72}" destId="{66CC87A1-9046-4CA9-8D78-F298922DE7D4}" srcOrd="7" destOrd="0" presId="urn:microsoft.com/office/officeart/2005/8/layout/lProcess2"/>
    <dgm:cxn modelId="{FC86D177-7B70-401E-B4AD-1625D7EE0433}" type="presParOf" srcId="{326D9BA0-7F4C-4B16-90E0-9B82A1B66C72}" destId="{EDCDF5B7-2FEA-481F-BE98-0B57CB734885}" srcOrd="8" destOrd="0" presId="urn:microsoft.com/office/officeart/2005/8/layout/l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60A2EA-3660-41B3-8691-CC3692579EA1}">
      <dsp:nvSpPr>
        <dsp:cNvPr id="0" name=""/>
        <dsp:cNvSpPr/>
      </dsp:nvSpPr>
      <dsp:spPr>
        <a:xfrm>
          <a:off x="763" y="0"/>
          <a:ext cx="1986157" cy="43815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None/>
          </a:pPr>
          <a:r>
            <a:rPr lang="en-US" sz="2500" kern="1200"/>
            <a:t>Teamwork Processes</a:t>
          </a:r>
          <a:endParaRPr lang="vi-VN" sz="2500" kern="1200"/>
        </a:p>
      </dsp:txBody>
      <dsp:txXfrm>
        <a:off x="763" y="0"/>
        <a:ext cx="1986157" cy="1314450"/>
      </dsp:txXfrm>
    </dsp:sp>
    <dsp:sp modelId="{F0564DC8-5B69-4F6E-88C3-5190035D9F19}">
      <dsp:nvSpPr>
        <dsp:cNvPr id="0" name=""/>
        <dsp:cNvSpPr/>
      </dsp:nvSpPr>
      <dsp:spPr>
        <a:xfrm>
          <a:off x="199379" y="1314556"/>
          <a:ext cx="1588926" cy="63829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Meeting</a:t>
          </a:r>
          <a:endParaRPr lang="vi-VN" sz="1100" kern="1200"/>
        </a:p>
      </dsp:txBody>
      <dsp:txXfrm>
        <a:off x="218074" y="1333251"/>
        <a:ext cx="1551536" cy="600901"/>
      </dsp:txXfrm>
    </dsp:sp>
    <dsp:sp modelId="{39604063-079C-4C0B-8F52-7C3BC0B67EFF}">
      <dsp:nvSpPr>
        <dsp:cNvPr id="0" name=""/>
        <dsp:cNvSpPr/>
      </dsp:nvSpPr>
      <dsp:spPr>
        <a:xfrm>
          <a:off x="199379" y="2051046"/>
          <a:ext cx="1588926" cy="63829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Working</a:t>
          </a:r>
        </a:p>
      </dsp:txBody>
      <dsp:txXfrm>
        <a:off x="218074" y="2069741"/>
        <a:ext cx="1551536" cy="600901"/>
      </dsp:txXfrm>
    </dsp:sp>
    <dsp:sp modelId="{7319EC9E-AE57-4181-AAAC-95246183F305}">
      <dsp:nvSpPr>
        <dsp:cNvPr id="0" name=""/>
        <dsp:cNvSpPr/>
      </dsp:nvSpPr>
      <dsp:spPr>
        <a:xfrm>
          <a:off x="199379" y="2787536"/>
          <a:ext cx="1588926" cy="63829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Report</a:t>
          </a:r>
          <a:endParaRPr lang="vi-VN" sz="1100" kern="1200"/>
        </a:p>
      </dsp:txBody>
      <dsp:txXfrm>
        <a:off x="218074" y="2806231"/>
        <a:ext cx="1551536" cy="600901"/>
      </dsp:txXfrm>
    </dsp:sp>
    <dsp:sp modelId="{A7DE388A-E657-4FA3-B6D5-B5B2F29226AD}">
      <dsp:nvSpPr>
        <dsp:cNvPr id="0" name=""/>
        <dsp:cNvSpPr/>
      </dsp:nvSpPr>
      <dsp:spPr>
        <a:xfrm>
          <a:off x="199379" y="3524026"/>
          <a:ext cx="1588926" cy="63829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Reflection</a:t>
          </a:r>
        </a:p>
      </dsp:txBody>
      <dsp:txXfrm>
        <a:off x="218074" y="3542721"/>
        <a:ext cx="1551536" cy="600901"/>
      </dsp:txXfrm>
    </dsp:sp>
    <dsp:sp modelId="{11E1DD1A-C327-4D1F-9567-25CB6378BED4}">
      <dsp:nvSpPr>
        <dsp:cNvPr id="0" name=""/>
        <dsp:cNvSpPr/>
      </dsp:nvSpPr>
      <dsp:spPr>
        <a:xfrm>
          <a:off x="2135883" y="0"/>
          <a:ext cx="1986157" cy="43815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None/>
          </a:pPr>
          <a:r>
            <a:rPr lang="en-US" sz="2500" kern="1200"/>
            <a:t>Software Development Processes</a:t>
          </a:r>
          <a:endParaRPr lang="vi-VN" sz="2500" kern="1200"/>
        </a:p>
      </dsp:txBody>
      <dsp:txXfrm>
        <a:off x="2135883" y="0"/>
        <a:ext cx="1986157" cy="1314450"/>
      </dsp:txXfrm>
    </dsp:sp>
    <dsp:sp modelId="{C43EEABA-BC76-42F8-A6C1-F7A54F5E6415}">
      <dsp:nvSpPr>
        <dsp:cNvPr id="0" name=""/>
        <dsp:cNvSpPr/>
      </dsp:nvSpPr>
      <dsp:spPr>
        <a:xfrm>
          <a:off x="2334499" y="1315573"/>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SDLC</a:t>
          </a:r>
          <a:endParaRPr lang="vi-VN" sz="1100" kern="1200"/>
        </a:p>
      </dsp:txBody>
      <dsp:txXfrm>
        <a:off x="2341820" y="1322894"/>
        <a:ext cx="1574284" cy="235320"/>
      </dsp:txXfrm>
    </dsp:sp>
    <dsp:sp modelId="{C8318C2D-615B-4F37-95D5-106F9F856D50}">
      <dsp:nvSpPr>
        <dsp:cNvPr id="0" name=""/>
        <dsp:cNvSpPr/>
      </dsp:nvSpPr>
      <dsp:spPr>
        <a:xfrm>
          <a:off x="2334499" y="1603991"/>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Requirement Engineering</a:t>
          </a:r>
        </a:p>
      </dsp:txBody>
      <dsp:txXfrm>
        <a:off x="2341820" y="1611312"/>
        <a:ext cx="1574284" cy="235320"/>
      </dsp:txXfrm>
    </dsp:sp>
    <dsp:sp modelId="{0A7FA0A2-DA3D-4587-9CFC-CA9F0F7A27B7}">
      <dsp:nvSpPr>
        <dsp:cNvPr id="0" name=""/>
        <dsp:cNvSpPr/>
      </dsp:nvSpPr>
      <dsp:spPr>
        <a:xfrm>
          <a:off x="2334499" y="1892410"/>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Architecture</a:t>
          </a:r>
        </a:p>
      </dsp:txBody>
      <dsp:txXfrm>
        <a:off x="2341820" y="1899731"/>
        <a:ext cx="1574284" cy="235320"/>
      </dsp:txXfrm>
    </dsp:sp>
    <dsp:sp modelId="{6E756425-8782-4AB0-A464-7BDAEFBAB85E}">
      <dsp:nvSpPr>
        <dsp:cNvPr id="0" name=""/>
        <dsp:cNvSpPr/>
      </dsp:nvSpPr>
      <dsp:spPr>
        <a:xfrm>
          <a:off x="2334499" y="2180828"/>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Design</a:t>
          </a:r>
        </a:p>
      </dsp:txBody>
      <dsp:txXfrm>
        <a:off x="2341820" y="2188149"/>
        <a:ext cx="1574284" cy="235320"/>
      </dsp:txXfrm>
    </dsp:sp>
    <dsp:sp modelId="{B94A5B8B-ACA1-4D68-8121-27CC3F932018}">
      <dsp:nvSpPr>
        <dsp:cNvPr id="0" name=""/>
        <dsp:cNvSpPr/>
      </dsp:nvSpPr>
      <dsp:spPr>
        <a:xfrm>
          <a:off x="2334499" y="2469246"/>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Implemetation</a:t>
          </a:r>
        </a:p>
      </dsp:txBody>
      <dsp:txXfrm>
        <a:off x="2341820" y="2476567"/>
        <a:ext cx="1574284" cy="235320"/>
      </dsp:txXfrm>
    </dsp:sp>
    <dsp:sp modelId="{A8F5CF34-D856-4E0A-A59F-A784C52CFD33}">
      <dsp:nvSpPr>
        <dsp:cNvPr id="0" name=""/>
        <dsp:cNvSpPr/>
      </dsp:nvSpPr>
      <dsp:spPr>
        <a:xfrm>
          <a:off x="2334499" y="2757665"/>
          <a:ext cx="1588926" cy="249962"/>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Testing</a:t>
          </a:r>
        </a:p>
      </dsp:txBody>
      <dsp:txXfrm>
        <a:off x="2341820" y="2764986"/>
        <a:ext cx="1574284" cy="235320"/>
      </dsp:txXfrm>
    </dsp:sp>
    <dsp:sp modelId="{703114AF-7B47-4E41-9C35-8FC4026A7B49}">
      <dsp:nvSpPr>
        <dsp:cNvPr id="0" name=""/>
        <dsp:cNvSpPr/>
      </dsp:nvSpPr>
      <dsp:spPr>
        <a:xfrm>
          <a:off x="2334499" y="3046083"/>
          <a:ext cx="1588926" cy="2499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Deploy</a:t>
          </a:r>
        </a:p>
      </dsp:txBody>
      <dsp:txXfrm>
        <a:off x="2341820" y="3053404"/>
        <a:ext cx="1574284" cy="235320"/>
      </dsp:txXfrm>
    </dsp:sp>
    <dsp:sp modelId="{158371DC-89CF-48CC-B288-1CED89705B86}">
      <dsp:nvSpPr>
        <dsp:cNvPr id="0" name=""/>
        <dsp:cNvSpPr/>
      </dsp:nvSpPr>
      <dsp:spPr>
        <a:xfrm>
          <a:off x="2334499" y="3334502"/>
          <a:ext cx="1588926" cy="2499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Maintainance</a:t>
          </a:r>
        </a:p>
      </dsp:txBody>
      <dsp:txXfrm>
        <a:off x="2341820" y="3341823"/>
        <a:ext cx="1574284" cy="235320"/>
      </dsp:txXfrm>
    </dsp:sp>
    <dsp:sp modelId="{91A5C0FA-7917-4751-B3C0-42526D7B6D5D}">
      <dsp:nvSpPr>
        <dsp:cNvPr id="0" name=""/>
        <dsp:cNvSpPr/>
      </dsp:nvSpPr>
      <dsp:spPr>
        <a:xfrm>
          <a:off x="2334499" y="3622920"/>
          <a:ext cx="1588926" cy="2499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Technical Review</a:t>
          </a:r>
        </a:p>
      </dsp:txBody>
      <dsp:txXfrm>
        <a:off x="2341820" y="3630241"/>
        <a:ext cx="1574284" cy="235320"/>
      </dsp:txXfrm>
    </dsp:sp>
    <dsp:sp modelId="{B8D6818B-F924-4907-8ECE-9E1CD3E00191}">
      <dsp:nvSpPr>
        <dsp:cNvPr id="0" name=""/>
        <dsp:cNvSpPr/>
      </dsp:nvSpPr>
      <dsp:spPr>
        <a:xfrm>
          <a:off x="2334499" y="3911339"/>
          <a:ext cx="1588926" cy="2499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341820" y="3918660"/>
        <a:ext cx="1574284" cy="235320"/>
      </dsp:txXfrm>
    </dsp:sp>
    <dsp:sp modelId="{CF3A0CEE-C66D-432F-8CC6-C74D6F3FA4E3}">
      <dsp:nvSpPr>
        <dsp:cNvPr id="0" name=""/>
        <dsp:cNvSpPr/>
      </dsp:nvSpPr>
      <dsp:spPr>
        <a:xfrm>
          <a:off x="4271003" y="0"/>
          <a:ext cx="1986157" cy="43815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ctr" defTabSz="1111250">
            <a:lnSpc>
              <a:spcPct val="90000"/>
            </a:lnSpc>
            <a:spcBef>
              <a:spcPct val="0"/>
            </a:spcBef>
            <a:spcAft>
              <a:spcPct val="35000"/>
            </a:spcAft>
            <a:buNone/>
          </a:pPr>
          <a:r>
            <a:rPr lang="en-US" sz="2500" kern="1200"/>
            <a:t>Management Processes</a:t>
          </a:r>
        </a:p>
      </dsp:txBody>
      <dsp:txXfrm>
        <a:off x="4271003" y="0"/>
        <a:ext cx="1986157" cy="1314450"/>
      </dsp:txXfrm>
    </dsp:sp>
    <dsp:sp modelId="{C6E808CC-0B28-47E7-9F0C-6B7C278564EC}">
      <dsp:nvSpPr>
        <dsp:cNvPr id="0" name=""/>
        <dsp:cNvSpPr/>
      </dsp:nvSpPr>
      <dsp:spPr>
        <a:xfrm>
          <a:off x="4469619" y="1315279"/>
          <a:ext cx="1588926" cy="506878"/>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PM</a:t>
          </a:r>
        </a:p>
      </dsp:txBody>
      <dsp:txXfrm>
        <a:off x="4484465" y="1330125"/>
        <a:ext cx="1559234" cy="477186"/>
      </dsp:txXfrm>
    </dsp:sp>
    <dsp:sp modelId="{392F6C70-1C3B-4287-8776-461BEAA04965}">
      <dsp:nvSpPr>
        <dsp:cNvPr id="0" name=""/>
        <dsp:cNvSpPr/>
      </dsp:nvSpPr>
      <dsp:spPr>
        <a:xfrm>
          <a:off x="4469619" y="1900138"/>
          <a:ext cx="1588926" cy="5068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Configuration Management</a:t>
          </a:r>
        </a:p>
      </dsp:txBody>
      <dsp:txXfrm>
        <a:off x="4484465" y="1914984"/>
        <a:ext cx="1559234" cy="477186"/>
      </dsp:txXfrm>
    </dsp:sp>
    <dsp:sp modelId="{536BB5F1-C6A7-4732-8100-1DF28A9D682E}">
      <dsp:nvSpPr>
        <dsp:cNvPr id="0" name=""/>
        <dsp:cNvSpPr/>
      </dsp:nvSpPr>
      <dsp:spPr>
        <a:xfrm>
          <a:off x="4469619" y="2484998"/>
          <a:ext cx="1588926" cy="5068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Change Management</a:t>
          </a:r>
        </a:p>
      </dsp:txBody>
      <dsp:txXfrm>
        <a:off x="4484465" y="2499844"/>
        <a:ext cx="1559234" cy="477186"/>
      </dsp:txXfrm>
    </dsp:sp>
    <dsp:sp modelId="{01B42A58-62BE-470A-83B1-A288440CD064}">
      <dsp:nvSpPr>
        <dsp:cNvPr id="0" name=""/>
        <dsp:cNvSpPr/>
      </dsp:nvSpPr>
      <dsp:spPr>
        <a:xfrm>
          <a:off x="4469619" y="3069857"/>
          <a:ext cx="1588926" cy="506878"/>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M &amp; A</a:t>
          </a:r>
        </a:p>
      </dsp:txBody>
      <dsp:txXfrm>
        <a:off x="4484465" y="3084703"/>
        <a:ext cx="1559234" cy="477186"/>
      </dsp:txXfrm>
    </dsp:sp>
    <dsp:sp modelId="{EDCDF5B7-2FEA-481F-BE98-0B57CB734885}">
      <dsp:nvSpPr>
        <dsp:cNvPr id="0" name=""/>
        <dsp:cNvSpPr/>
      </dsp:nvSpPr>
      <dsp:spPr>
        <a:xfrm>
          <a:off x="4469619" y="3654717"/>
          <a:ext cx="1588926" cy="50687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marL="0" lvl="0" indent="0" algn="ctr" defTabSz="488950">
            <a:lnSpc>
              <a:spcPct val="90000"/>
            </a:lnSpc>
            <a:spcBef>
              <a:spcPct val="0"/>
            </a:spcBef>
            <a:spcAft>
              <a:spcPct val="35000"/>
            </a:spcAft>
            <a:buNone/>
          </a:pPr>
          <a:r>
            <a:rPr lang="en-US" sz="1100" kern="1200"/>
            <a:t>Risk Management</a:t>
          </a:r>
        </a:p>
      </dsp:txBody>
      <dsp:txXfrm>
        <a:off x="4484465" y="3669563"/>
        <a:ext cx="1559234" cy="477186"/>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2025-03-04T00:00:00</PublishDate>
  <Abstract>The Project Plan for Ecosystem Studio tailored and Modified based on IEEE Std 1058 - 1998)</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b8712553-8ae3-43be-a55e-c805c8736735"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Tài liệu" ma:contentTypeID="0x01010005C61FE73F03764294764D0E9B009454" ma:contentTypeVersion="8" ma:contentTypeDescription="Tạo tài liệu mới." ma:contentTypeScope="" ma:versionID="00d444874d947e4c5f54b5f70b51ae70">
  <xsd:schema xmlns:xsd="http://www.w3.org/2001/XMLSchema" xmlns:xs="http://www.w3.org/2001/XMLSchema" xmlns:p="http://schemas.microsoft.com/office/2006/metadata/properties" xmlns:ns2="b8712553-8ae3-43be-a55e-c805c8736735" targetNamespace="http://schemas.microsoft.com/office/2006/metadata/properties" ma:root="true" ma:fieldsID="bcf4d0a67078f8ff8e0dd079646cf00f" ns2:_="">
    <xsd:import namespace="b8712553-8ae3-43be-a55e-c805c87367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712553-8ae3-43be-a55e-c805c8736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BF8A15-C07F-4929-A74F-4DD85768148F}">
  <ds:schemaRefs>
    <ds:schemaRef ds:uri="http://schemas.microsoft.com/office/2006/metadata/properties"/>
    <ds:schemaRef ds:uri="http://schemas.microsoft.com/office/infopath/2007/PartnerControls"/>
    <ds:schemaRef ds:uri="b8712553-8ae3-43be-a55e-c805c8736735"/>
  </ds:schemaRefs>
</ds:datastoreItem>
</file>

<file path=customXml/itemProps3.xml><?xml version="1.0" encoding="utf-8"?>
<ds:datastoreItem xmlns:ds="http://schemas.openxmlformats.org/officeDocument/2006/customXml" ds:itemID="{5C5E7CE3-4698-4A96-B4C8-C7F9648F84D4}">
  <ds:schemaRefs>
    <ds:schemaRef ds:uri="http://schemas.openxmlformats.org/officeDocument/2006/bibliography"/>
  </ds:schemaRefs>
</ds:datastoreItem>
</file>

<file path=customXml/itemProps4.xml><?xml version="1.0" encoding="utf-8"?>
<ds:datastoreItem xmlns:ds="http://schemas.openxmlformats.org/officeDocument/2006/customXml" ds:itemID="{FECA7BA4-4AA4-424F-8AA7-FDFF1B5F2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712553-8ae3-43be-a55e-c805c8736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2B1535-880D-44FD-85F8-6C9D444852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43</Pages>
  <Words>6618</Words>
  <Characters>37726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Project Plan</vt:lpstr>
    </vt:vector>
  </TitlesOfParts>
  <Company>Van Lang University</Company>
  <LinksUpToDate>false</LinksUpToDate>
  <CharactersWithSpaces>44256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Ecosystem Studio</dc:subject>
  <dc:creator>Project Manager – Vu Pham – EAII Team</dc:creator>
  <cp:keywords/>
  <cp:lastModifiedBy>Tấn Đạt Lê</cp:lastModifiedBy>
  <cp:revision>32</cp:revision>
  <dcterms:created xsi:type="dcterms:W3CDTF">2026-02-04T04:33:00Z</dcterms:created>
  <dcterms:modified xsi:type="dcterms:W3CDTF">2026-02-09T09:55:00Z</dcterms:modified>
  <cp:contentStatus>Version 1.7</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0x01010005C61FE73F03764294764D0E9B009454</vt:lpwstr>
  </property>
  <property fmtid="{D5CDD505-2E9C-101B-9397-08002B2CF9AE}" pid="3" name="MediaServiceImageTags">
    <vt:lpwstr/>
  </property>
  <property fmtid="{D5CDD505-2E9C-101B-9397-08002B2CF9AE}" pid="4" name="Order">
    <vt:r8>6300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